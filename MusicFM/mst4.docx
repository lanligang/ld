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 w:history="1">
        <w:r>
          <w:rPr>
            <w:rFonts w:ascii="Helvetica Neue" w:hAnsi="Helvetica Neue" w:cs="Helvetica Neue"/>
            <w:color w:val="0A4DCC"/>
            <w:kern w:val="0"/>
            <w:sz w:val="32"/>
            <w:szCs w:val="32"/>
          </w:rPr>
          <w:t xml:space="preserve">25. </w:t>
        </w:r>
        <w:bookmarkStart w:id="0" w:name="_GoBack"/>
        <w:bookmarkEnd w:id="0"/>
        <w:r>
          <w:rPr>
            <w:rFonts w:ascii="Consolas" w:hAnsi="Consolas" w:cs="Consolas"/>
            <w:color w:val="0A4DCC"/>
            <w:kern w:val="0"/>
            <w:sz w:val="27"/>
            <w:szCs w:val="27"/>
          </w:rPr>
          <w:t>_objc_msgForward</w:t>
        </w:r>
        <w:r>
          <w:rPr>
            <w:rFonts w:ascii="Helvetica Neue" w:hAnsi="Helvetica Neue" w:cs="Helvetica Neue"/>
            <w:color w:val="0A4DCC"/>
            <w:kern w:val="0"/>
            <w:sz w:val="32"/>
            <w:szCs w:val="32"/>
          </w:rPr>
          <w:t xml:space="preserve"> </w:t>
        </w:r>
        <w:r>
          <w:rPr>
            <w:rFonts w:ascii="Helvetica Neue" w:hAnsi="Helvetica Neue" w:cs="Helvetica Neue"/>
            <w:color w:val="0A4DCC"/>
            <w:kern w:val="0"/>
            <w:sz w:val="32"/>
            <w:szCs w:val="32"/>
          </w:rPr>
          <w:t>函数是做什么的，直接调用它将会发生什么？</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 w:history="1">
        <w:r>
          <w:rPr>
            <w:rFonts w:ascii="Helvetica Neue" w:hAnsi="Helvetica Neue" w:cs="Helvetica Neue"/>
            <w:color w:val="0A4DCC"/>
            <w:kern w:val="0"/>
            <w:sz w:val="32"/>
            <w:szCs w:val="32"/>
          </w:rPr>
          <w:t>26. runtime</w:t>
        </w:r>
        <w:r>
          <w:rPr>
            <w:rFonts w:ascii="Helvetica Neue" w:hAnsi="Helvetica Neue" w:cs="Helvetica Neue"/>
            <w:color w:val="0A4DCC"/>
            <w:kern w:val="0"/>
            <w:sz w:val="32"/>
            <w:szCs w:val="32"/>
          </w:rPr>
          <w:t>如何实现</w:t>
        </w:r>
        <w:r>
          <w:rPr>
            <w:rFonts w:ascii="Helvetica Neue" w:hAnsi="Helvetica Neue" w:cs="Helvetica Neue"/>
            <w:color w:val="0A4DCC"/>
            <w:kern w:val="0"/>
            <w:sz w:val="32"/>
            <w:szCs w:val="32"/>
          </w:rPr>
          <w:t>weak</w:t>
        </w:r>
        <w:r>
          <w:rPr>
            <w:rFonts w:ascii="Helvetica Neue" w:hAnsi="Helvetica Neue" w:cs="Helvetica Neue"/>
            <w:color w:val="0A4DCC"/>
            <w:kern w:val="0"/>
            <w:sz w:val="32"/>
            <w:szCs w:val="32"/>
          </w:rPr>
          <w:t>变量的自动置</w:t>
        </w:r>
        <w:r>
          <w:rPr>
            <w:rFonts w:ascii="Helvetica Neue" w:hAnsi="Helvetica Neue" w:cs="Helvetica Neue"/>
            <w:color w:val="0A4DCC"/>
            <w:kern w:val="0"/>
            <w:sz w:val="32"/>
            <w:szCs w:val="32"/>
          </w:rPr>
          <w:t>nil</w:t>
        </w:r>
        <w:r>
          <w:rPr>
            <w:rFonts w:ascii="Helvetica Neue" w:hAnsi="Helvetica Neue" w:cs="Helvetica Neue"/>
            <w:color w:val="0A4DCC"/>
            <w:kern w:val="0"/>
            <w:sz w:val="32"/>
            <w:szCs w:val="32"/>
          </w:rPr>
          <w:t>？</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8" w:history="1">
        <w:r>
          <w:rPr>
            <w:rFonts w:ascii="Helvetica Neue" w:hAnsi="Helvetica Neue" w:cs="Helvetica Neue"/>
            <w:color w:val="0A4DCC"/>
            <w:kern w:val="0"/>
            <w:sz w:val="32"/>
            <w:szCs w:val="32"/>
          </w:rPr>
          <w:t xml:space="preserve">27. </w:t>
        </w:r>
        <w:r>
          <w:rPr>
            <w:rFonts w:ascii="Helvetica Neue" w:hAnsi="Helvetica Neue" w:cs="Helvetica Neue"/>
            <w:color w:val="0A4DCC"/>
            <w:kern w:val="0"/>
            <w:sz w:val="32"/>
            <w:szCs w:val="32"/>
          </w:rPr>
          <w:t>能否向编译后得到的类中增加实例变量？能否向运行时创建的类中添加实例变量？为什么？</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9" w:history="1">
        <w:r>
          <w:rPr>
            <w:rFonts w:ascii="Helvetica Neue" w:hAnsi="Helvetica Neue" w:cs="Helvetica Neue"/>
            <w:color w:val="0A4DCC"/>
            <w:kern w:val="0"/>
            <w:sz w:val="32"/>
            <w:szCs w:val="32"/>
          </w:rPr>
          <w:t>28. runloop</w:t>
        </w:r>
        <w:r>
          <w:rPr>
            <w:rFonts w:ascii="Helvetica Neue" w:hAnsi="Helvetica Neue" w:cs="Helvetica Neue"/>
            <w:color w:val="0A4DCC"/>
            <w:kern w:val="0"/>
            <w:sz w:val="32"/>
            <w:szCs w:val="32"/>
          </w:rPr>
          <w:t>和线程有什么关系？</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0" w:history="1">
        <w:r>
          <w:rPr>
            <w:rFonts w:ascii="Helvetica Neue" w:hAnsi="Helvetica Neue" w:cs="Helvetica Neue"/>
            <w:color w:val="0A4DCC"/>
            <w:kern w:val="0"/>
            <w:sz w:val="32"/>
            <w:szCs w:val="32"/>
          </w:rPr>
          <w:t>29. runloop</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mode</w:t>
        </w:r>
        <w:r>
          <w:rPr>
            <w:rFonts w:ascii="Helvetica Neue" w:hAnsi="Helvetica Neue" w:cs="Helvetica Neue"/>
            <w:color w:val="0A4DCC"/>
            <w:kern w:val="0"/>
            <w:sz w:val="32"/>
            <w:szCs w:val="32"/>
          </w:rPr>
          <w:t>作用是什么？</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1" w:history="1">
        <w:r>
          <w:rPr>
            <w:rFonts w:ascii="Helvetica Neue" w:hAnsi="Helvetica Neue" w:cs="Helvetica Neue"/>
            <w:color w:val="0A4DCC"/>
            <w:kern w:val="0"/>
            <w:sz w:val="32"/>
            <w:szCs w:val="32"/>
          </w:rPr>
          <w:t xml:space="preserve">30. </w:t>
        </w:r>
        <w:r>
          <w:rPr>
            <w:rFonts w:ascii="Helvetica Neue" w:hAnsi="Helvetica Neue" w:cs="Helvetica Neue"/>
            <w:color w:val="0A4DCC"/>
            <w:kern w:val="0"/>
            <w:sz w:val="32"/>
            <w:szCs w:val="32"/>
          </w:rPr>
          <w:t>以</w:t>
        </w:r>
        <w:r>
          <w:rPr>
            <w:rFonts w:ascii="Helvetica Neue" w:hAnsi="Helvetica Neue" w:cs="Helvetica Neue"/>
            <w:color w:val="0A4DCC"/>
            <w:kern w:val="0"/>
            <w:sz w:val="32"/>
            <w:szCs w:val="32"/>
          </w:rPr>
          <w:t>+ scheduledTimerWithTimeInterval...</w:t>
        </w:r>
        <w:r>
          <w:rPr>
            <w:rFonts w:ascii="Helvetica Neue" w:hAnsi="Helvetica Neue" w:cs="Helvetica Neue"/>
            <w:color w:val="0A4DCC"/>
            <w:kern w:val="0"/>
            <w:sz w:val="32"/>
            <w:szCs w:val="32"/>
          </w:rPr>
          <w:t>的方式触发的</w:t>
        </w:r>
        <w:r>
          <w:rPr>
            <w:rFonts w:ascii="Helvetica Neue" w:hAnsi="Helvetica Neue" w:cs="Helvetica Neue"/>
            <w:color w:val="0A4DCC"/>
            <w:kern w:val="0"/>
            <w:sz w:val="32"/>
            <w:szCs w:val="32"/>
          </w:rPr>
          <w:t>timer</w:t>
        </w:r>
        <w:r>
          <w:rPr>
            <w:rFonts w:ascii="Helvetica Neue" w:hAnsi="Helvetica Neue" w:cs="Helvetica Neue"/>
            <w:color w:val="0A4DCC"/>
            <w:kern w:val="0"/>
            <w:sz w:val="32"/>
            <w:szCs w:val="32"/>
          </w:rPr>
          <w:t>，在滑动页面上的列表时，</w:t>
        </w:r>
        <w:r>
          <w:rPr>
            <w:rFonts w:ascii="Helvetica Neue" w:hAnsi="Helvetica Neue" w:cs="Helvetica Neue"/>
            <w:color w:val="0A4DCC"/>
            <w:kern w:val="0"/>
            <w:sz w:val="32"/>
            <w:szCs w:val="32"/>
          </w:rPr>
          <w:t>timer</w:t>
        </w:r>
        <w:r>
          <w:rPr>
            <w:rFonts w:ascii="Helvetica Neue" w:hAnsi="Helvetica Neue" w:cs="Helvetica Neue"/>
            <w:color w:val="0A4DCC"/>
            <w:kern w:val="0"/>
            <w:sz w:val="32"/>
            <w:szCs w:val="32"/>
          </w:rPr>
          <w:t>会暂定回调，为什么？如何解决？</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2" w:history="1">
        <w:r>
          <w:rPr>
            <w:rFonts w:ascii="Helvetica Neue" w:hAnsi="Helvetica Neue" w:cs="Helvetica Neue"/>
            <w:color w:val="0A4DCC"/>
            <w:kern w:val="0"/>
            <w:sz w:val="32"/>
            <w:szCs w:val="32"/>
          </w:rPr>
          <w:t xml:space="preserve">31. </w:t>
        </w:r>
        <w:r>
          <w:rPr>
            <w:rFonts w:ascii="Helvetica Neue" w:hAnsi="Helvetica Neue" w:cs="Helvetica Neue"/>
            <w:color w:val="0A4DCC"/>
            <w:kern w:val="0"/>
            <w:sz w:val="32"/>
            <w:szCs w:val="32"/>
          </w:rPr>
          <w:t>猜想</w:t>
        </w:r>
        <w:r>
          <w:rPr>
            <w:rFonts w:ascii="Helvetica Neue" w:hAnsi="Helvetica Neue" w:cs="Helvetica Neue"/>
            <w:color w:val="0A4DCC"/>
            <w:kern w:val="0"/>
            <w:sz w:val="32"/>
            <w:szCs w:val="32"/>
          </w:rPr>
          <w:t>runloop</w:t>
        </w:r>
        <w:r>
          <w:rPr>
            <w:rFonts w:ascii="Helvetica Neue" w:hAnsi="Helvetica Neue" w:cs="Helvetica Neue"/>
            <w:color w:val="0A4DCC"/>
            <w:kern w:val="0"/>
            <w:sz w:val="32"/>
            <w:szCs w:val="32"/>
          </w:rPr>
          <w:t>内部是如何实现的？</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3" w:history="1">
        <w:r>
          <w:rPr>
            <w:rFonts w:ascii="Helvetica Neue" w:hAnsi="Helvetica Neue" w:cs="Helvetica Neue"/>
            <w:color w:val="0A4DCC"/>
            <w:kern w:val="0"/>
            <w:sz w:val="32"/>
            <w:szCs w:val="32"/>
          </w:rPr>
          <w:t>32. objc</w:t>
        </w:r>
        <w:r>
          <w:rPr>
            <w:rFonts w:ascii="Helvetica Neue" w:hAnsi="Helvetica Neue" w:cs="Helvetica Neue"/>
            <w:color w:val="0A4DCC"/>
            <w:kern w:val="0"/>
            <w:sz w:val="32"/>
            <w:szCs w:val="32"/>
          </w:rPr>
          <w:t>使用什么机制管理对象内存？</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4" w:history="1">
        <w:r>
          <w:rPr>
            <w:rFonts w:ascii="Helvetica Neue" w:hAnsi="Helvetica Neue" w:cs="Helvetica Neue"/>
            <w:color w:val="0A4DCC"/>
            <w:kern w:val="0"/>
            <w:sz w:val="32"/>
            <w:szCs w:val="32"/>
          </w:rPr>
          <w:t>33. ARC</w:t>
        </w:r>
        <w:r>
          <w:rPr>
            <w:rFonts w:ascii="Helvetica Neue" w:hAnsi="Helvetica Neue" w:cs="Helvetica Neue"/>
            <w:color w:val="0A4DCC"/>
            <w:kern w:val="0"/>
            <w:sz w:val="32"/>
            <w:szCs w:val="32"/>
          </w:rPr>
          <w:t>通过什么方式帮助开发者管理内存？</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5" w:history="1">
        <w:r>
          <w:rPr>
            <w:rFonts w:ascii="Helvetica Neue" w:hAnsi="Helvetica Neue" w:cs="Helvetica Neue"/>
            <w:color w:val="0A4DCC"/>
            <w:kern w:val="0"/>
            <w:sz w:val="32"/>
            <w:szCs w:val="32"/>
          </w:rPr>
          <w:t xml:space="preserve">34. </w:t>
        </w:r>
        <w:r>
          <w:rPr>
            <w:rFonts w:ascii="Helvetica Neue" w:hAnsi="Helvetica Neue" w:cs="Helvetica Neue"/>
            <w:color w:val="0A4DCC"/>
            <w:kern w:val="0"/>
            <w:sz w:val="32"/>
            <w:szCs w:val="32"/>
          </w:rPr>
          <w:t>不手动指定</w:t>
        </w:r>
        <w:r>
          <w:rPr>
            <w:rFonts w:ascii="Helvetica Neue" w:hAnsi="Helvetica Neue" w:cs="Helvetica Neue"/>
            <w:color w:val="0A4DCC"/>
            <w:kern w:val="0"/>
            <w:sz w:val="32"/>
            <w:szCs w:val="32"/>
          </w:rPr>
          <w:t>autoreleasepool</w:t>
        </w:r>
        <w:r>
          <w:rPr>
            <w:rFonts w:ascii="Helvetica Neue" w:hAnsi="Helvetica Neue" w:cs="Helvetica Neue"/>
            <w:color w:val="0A4DCC"/>
            <w:kern w:val="0"/>
            <w:sz w:val="32"/>
            <w:szCs w:val="32"/>
          </w:rPr>
          <w:t>的前提下，一个</w:t>
        </w:r>
        <w:r>
          <w:rPr>
            <w:rFonts w:ascii="Helvetica Neue" w:hAnsi="Helvetica Neue" w:cs="Helvetica Neue"/>
            <w:color w:val="0A4DCC"/>
            <w:kern w:val="0"/>
            <w:sz w:val="32"/>
            <w:szCs w:val="32"/>
          </w:rPr>
          <w:t>autorealese</w:t>
        </w:r>
        <w:r>
          <w:rPr>
            <w:rFonts w:ascii="Helvetica Neue" w:hAnsi="Helvetica Neue" w:cs="Helvetica Neue"/>
            <w:color w:val="0A4DCC"/>
            <w:kern w:val="0"/>
            <w:sz w:val="32"/>
            <w:szCs w:val="32"/>
          </w:rPr>
          <w:t>对象在什么时刻释放？（比如在一个</w:t>
        </w:r>
        <w:r>
          <w:rPr>
            <w:rFonts w:ascii="Helvetica Neue" w:hAnsi="Helvetica Neue" w:cs="Helvetica Neue"/>
            <w:color w:val="0A4DCC"/>
            <w:kern w:val="0"/>
            <w:sz w:val="32"/>
            <w:szCs w:val="32"/>
          </w:rPr>
          <w:t>vc</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viewDidLoad</w:t>
        </w:r>
        <w:r>
          <w:rPr>
            <w:rFonts w:ascii="Helvetica Neue" w:hAnsi="Helvetica Neue" w:cs="Helvetica Neue"/>
            <w:color w:val="0A4DCC"/>
            <w:kern w:val="0"/>
            <w:sz w:val="32"/>
            <w:szCs w:val="32"/>
          </w:rPr>
          <w:t>中创建）</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6" w:history="1">
        <w:r>
          <w:rPr>
            <w:rFonts w:ascii="Helvetica Neue" w:hAnsi="Helvetica Neue" w:cs="Helvetica Neue"/>
            <w:color w:val="0A4DCC"/>
            <w:kern w:val="0"/>
            <w:sz w:val="32"/>
            <w:szCs w:val="32"/>
          </w:rPr>
          <w:t>35. BAD_ACCESS</w:t>
        </w:r>
        <w:r>
          <w:rPr>
            <w:rFonts w:ascii="Helvetica Neue" w:hAnsi="Helvetica Neue" w:cs="Helvetica Neue"/>
            <w:color w:val="0A4DCC"/>
            <w:kern w:val="0"/>
            <w:sz w:val="32"/>
            <w:szCs w:val="32"/>
          </w:rPr>
          <w:t>在什么情况下出现？</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7" w:history="1">
        <w:r>
          <w:rPr>
            <w:rFonts w:ascii="Helvetica Neue" w:hAnsi="Helvetica Neue" w:cs="Helvetica Neue"/>
            <w:color w:val="0A4DCC"/>
            <w:kern w:val="0"/>
            <w:sz w:val="32"/>
            <w:szCs w:val="32"/>
          </w:rPr>
          <w:t xml:space="preserve">36. </w:t>
        </w:r>
        <w:r>
          <w:rPr>
            <w:rFonts w:ascii="Helvetica Neue" w:hAnsi="Helvetica Neue" w:cs="Helvetica Neue"/>
            <w:color w:val="0A4DCC"/>
            <w:kern w:val="0"/>
            <w:sz w:val="32"/>
            <w:szCs w:val="32"/>
          </w:rPr>
          <w:t>苹果是如何实现</w:t>
        </w:r>
        <w:r>
          <w:rPr>
            <w:rFonts w:ascii="Helvetica Neue" w:hAnsi="Helvetica Neue" w:cs="Helvetica Neue"/>
            <w:color w:val="0A4DCC"/>
            <w:kern w:val="0"/>
            <w:sz w:val="32"/>
            <w:szCs w:val="32"/>
          </w:rPr>
          <w:t>autoreleasepool</w:t>
        </w:r>
        <w:r>
          <w:rPr>
            <w:rFonts w:ascii="Helvetica Neue" w:hAnsi="Helvetica Neue" w:cs="Helvetica Neue"/>
            <w:color w:val="0A4DCC"/>
            <w:kern w:val="0"/>
            <w:sz w:val="32"/>
            <w:szCs w:val="32"/>
          </w:rPr>
          <w:t>的？</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8" w:history="1">
        <w:r>
          <w:rPr>
            <w:rFonts w:ascii="Helvetica Neue" w:hAnsi="Helvetica Neue" w:cs="Helvetica Neue"/>
            <w:color w:val="0A4DCC"/>
            <w:kern w:val="0"/>
            <w:sz w:val="32"/>
            <w:szCs w:val="32"/>
          </w:rPr>
          <w:t xml:space="preserve">37. </w:t>
        </w:r>
        <w:r>
          <w:rPr>
            <w:rFonts w:ascii="Helvetica Neue" w:hAnsi="Helvetica Neue" w:cs="Helvetica Neue"/>
            <w:color w:val="0A4DCC"/>
            <w:kern w:val="0"/>
            <w:sz w:val="32"/>
            <w:szCs w:val="32"/>
          </w:rPr>
          <w:t>使用</w:t>
        </w:r>
        <w:r>
          <w:rPr>
            <w:rFonts w:ascii="Helvetica Neue" w:hAnsi="Helvetica Neue" w:cs="Helvetica Neue"/>
            <w:color w:val="0A4DCC"/>
            <w:kern w:val="0"/>
            <w:sz w:val="32"/>
            <w:szCs w:val="32"/>
          </w:rPr>
          <w:t>block</w:t>
        </w:r>
        <w:r>
          <w:rPr>
            <w:rFonts w:ascii="Helvetica Neue" w:hAnsi="Helvetica Neue" w:cs="Helvetica Neue"/>
            <w:color w:val="0A4DCC"/>
            <w:kern w:val="0"/>
            <w:sz w:val="32"/>
            <w:szCs w:val="32"/>
          </w:rPr>
          <w:t>时什么情况会发生引用循环，如何解决？</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19" w:history="1">
        <w:r>
          <w:rPr>
            <w:rFonts w:ascii="Helvetica Neue" w:hAnsi="Helvetica Neue" w:cs="Helvetica Neue"/>
            <w:color w:val="0A4DCC"/>
            <w:kern w:val="0"/>
            <w:sz w:val="32"/>
            <w:szCs w:val="32"/>
          </w:rPr>
          <w:t xml:space="preserve">38. </w:t>
        </w:r>
        <w:r>
          <w:rPr>
            <w:rFonts w:ascii="Helvetica Neue" w:hAnsi="Helvetica Neue" w:cs="Helvetica Neue"/>
            <w:color w:val="0A4DCC"/>
            <w:kern w:val="0"/>
            <w:sz w:val="32"/>
            <w:szCs w:val="32"/>
          </w:rPr>
          <w:t>在</w:t>
        </w:r>
        <w:r>
          <w:rPr>
            <w:rFonts w:ascii="Helvetica Neue" w:hAnsi="Helvetica Neue" w:cs="Helvetica Neue"/>
            <w:color w:val="0A4DCC"/>
            <w:kern w:val="0"/>
            <w:sz w:val="32"/>
            <w:szCs w:val="32"/>
          </w:rPr>
          <w:t>block</w:t>
        </w:r>
        <w:r>
          <w:rPr>
            <w:rFonts w:ascii="Helvetica Neue" w:hAnsi="Helvetica Neue" w:cs="Helvetica Neue"/>
            <w:color w:val="0A4DCC"/>
            <w:kern w:val="0"/>
            <w:sz w:val="32"/>
            <w:szCs w:val="32"/>
          </w:rPr>
          <w:t>内如何修改</w:t>
        </w:r>
        <w:r>
          <w:rPr>
            <w:rFonts w:ascii="Helvetica Neue" w:hAnsi="Helvetica Neue" w:cs="Helvetica Neue"/>
            <w:color w:val="0A4DCC"/>
            <w:kern w:val="0"/>
            <w:sz w:val="32"/>
            <w:szCs w:val="32"/>
          </w:rPr>
          <w:t>block</w:t>
        </w:r>
        <w:r>
          <w:rPr>
            <w:rFonts w:ascii="Helvetica Neue" w:hAnsi="Helvetica Neue" w:cs="Helvetica Neue"/>
            <w:color w:val="0A4DCC"/>
            <w:kern w:val="0"/>
            <w:sz w:val="32"/>
            <w:szCs w:val="32"/>
          </w:rPr>
          <w:t>外部变量？</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0" w:history="1">
        <w:r>
          <w:rPr>
            <w:rFonts w:ascii="Helvetica Neue" w:hAnsi="Helvetica Neue" w:cs="Helvetica Neue"/>
            <w:color w:val="0A4DCC"/>
            <w:kern w:val="0"/>
            <w:sz w:val="32"/>
            <w:szCs w:val="32"/>
          </w:rPr>
          <w:t xml:space="preserve">39. </w:t>
        </w:r>
        <w:r>
          <w:rPr>
            <w:rFonts w:ascii="Helvetica Neue" w:hAnsi="Helvetica Neue" w:cs="Helvetica Neue"/>
            <w:color w:val="0A4DCC"/>
            <w:kern w:val="0"/>
            <w:sz w:val="32"/>
            <w:szCs w:val="32"/>
          </w:rPr>
          <w:t>使用系统的某些</w:t>
        </w:r>
        <w:r>
          <w:rPr>
            <w:rFonts w:ascii="Helvetica Neue" w:hAnsi="Helvetica Neue" w:cs="Helvetica Neue"/>
            <w:color w:val="0A4DCC"/>
            <w:kern w:val="0"/>
            <w:sz w:val="32"/>
            <w:szCs w:val="32"/>
          </w:rPr>
          <w:t>block api</w:t>
        </w:r>
        <w:r>
          <w:rPr>
            <w:rFonts w:ascii="Helvetica Neue" w:hAnsi="Helvetica Neue" w:cs="Helvetica Neue"/>
            <w:color w:val="0A4DCC"/>
            <w:kern w:val="0"/>
            <w:sz w:val="32"/>
            <w:szCs w:val="32"/>
          </w:rPr>
          <w:t>（如</w:t>
        </w:r>
        <w:r>
          <w:rPr>
            <w:rFonts w:ascii="Helvetica Neue" w:hAnsi="Helvetica Neue" w:cs="Helvetica Neue"/>
            <w:color w:val="0A4DCC"/>
            <w:kern w:val="0"/>
            <w:sz w:val="32"/>
            <w:szCs w:val="32"/>
          </w:rPr>
          <w:t>UIView</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block</w:t>
        </w:r>
        <w:r>
          <w:rPr>
            <w:rFonts w:ascii="Helvetica Neue" w:hAnsi="Helvetica Neue" w:cs="Helvetica Neue"/>
            <w:color w:val="0A4DCC"/>
            <w:kern w:val="0"/>
            <w:sz w:val="32"/>
            <w:szCs w:val="32"/>
          </w:rPr>
          <w:t>版本写动画时），是否也考虑引用循环问题？</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1" w:history="1">
        <w:r>
          <w:rPr>
            <w:rFonts w:ascii="Helvetica Neue" w:hAnsi="Helvetica Neue" w:cs="Helvetica Neue"/>
            <w:color w:val="0A4DCC"/>
            <w:kern w:val="0"/>
            <w:sz w:val="32"/>
            <w:szCs w:val="32"/>
          </w:rPr>
          <w:t>40. GCD</w:t>
        </w:r>
        <w:r>
          <w:rPr>
            <w:rFonts w:ascii="Helvetica Neue" w:hAnsi="Helvetica Neue" w:cs="Helvetica Neue"/>
            <w:color w:val="0A4DCC"/>
            <w:kern w:val="0"/>
            <w:sz w:val="32"/>
            <w:szCs w:val="32"/>
          </w:rPr>
          <w:t>的队列（</w:t>
        </w:r>
        <w:r>
          <w:rPr>
            <w:rFonts w:ascii="Helvetica Neue" w:hAnsi="Helvetica Neue" w:cs="Helvetica Neue"/>
            <w:color w:val="0A4DCC"/>
            <w:kern w:val="0"/>
            <w:sz w:val="32"/>
            <w:szCs w:val="32"/>
          </w:rPr>
          <w:t>dispatch_queue_t</w:t>
        </w:r>
        <w:r>
          <w:rPr>
            <w:rFonts w:ascii="Helvetica Neue" w:hAnsi="Helvetica Neue" w:cs="Helvetica Neue"/>
            <w:color w:val="0A4DCC"/>
            <w:kern w:val="0"/>
            <w:sz w:val="32"/>
            <w:szCs w:val="32"/>
          </w:rPr>
          <w:t>）分哪两种类型？</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2" w:history="1">
        <w:r>
          <w:rPr>
            <w:rFonts w:ascii="Helvetica Neue" w:hAnsi="Helvetica Neue" w:cs="Helvetica Neue"/>
            <w:color w:val="0A4DCC"/>
            <w:kern w:val="0"/>
            <w:sz w:val="32"/>
            <w:szCs w:val="32"/>
          </w:rPr>
          <w:t xml:space="preserve">41. </w:t>
        </w:r>
        <w:r>
          <w:rPr>
            <w:rFonts w:ascii="Helvetica Neue" w:hAnsi="Helvetica Neue" w:cs="Helvetica Neue"/>
            <w:color w:val="0A4DCC"/>
            <w:kern w:val="0"/>
            <w:sz w:val="32"/>
            <w:szCs w:val="32"/>
          </w:rPr>
          <w:t>如何用</w:t>
        </w:r>
        <w:r>
          <w:rPr>
            <w:rFonts w:ascii="Helvetica Neue" w:hAnsi="Helvetica Neue" w:cs="Helvetica Neue"/>
            <w:color w:val="0A4DCC"/>
            <w:kern w:val="0"/>
            <w:sz w:val="32"/>
            <w:szCs w:val="32"/>
          </w:rPr>
          <w:t>GCD</w:t>
        </w:r>
        <w:r>
          <w:rPr>
            <w:rFonts w:ascii="Helvetica Neue" w:hAnsi="Helvetica Neue" w:cs="Helvetica Neue"/>
            <w:color w:val="0A4DCC"/>
            <w:kern w:val="0"/>
            <w:sz w:val="32"/>
            <w:szCs w:val="32"/>
          </w:rPr>
          <w:t>同步若干个异步调用？（如根据若干个</w:t>
        </w:r>
        <w:r>
          <w:rPr>
            <w:rFonts w:ascii="Helvetica Neue" w:hAnsi="Helvetica Neue" w:cs="Helvetica Neue"/>
            <w:color w:val="0A4DCC"/>
            <w:kern w:val="0"/>
            <w:sz w:val="32"/>
            <w:szCs w:val="32"/>
          </w:rPr>
          <w:t>url</w:t>
        </w:r>
        <w:r>
          <w:rPr>
            <w:rFonts w:ascii="Helvetica Neue" w:hAnsi="Helvetica Neue" w:cs="Helvetica Neue"/>
            <w:color w:val="0A4DCC"/>
            <w:kern w:val="0"/>
            <w:sz w:val="32"/>
            <w:szCs w:val="32"/>
          </w:rPr>
          <w:t>异步加载多张图片，然后在都下载完成后合成一张整图）</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3" w:history="1">
        <w:r>
          <w:rPr>
            <w:rFonts w:ascii="Helvetica Neue" w:hAnsi="Helvetica Neue" w:cs="Helvetica Neue"/>
            <w:color w:val="0A4DCC"/>
            <w:kern w:val="0"/>
            <w:sz w:val="32"/>
            <w:szCs w:val="32"/>
          </w:rPr>
          <w:t>42. dispatch_barrier_async</w:t>
        </w:r>
        <w:r>
          <w:rPr>
            <w:rFonts w:ascii="Helvetica Neue" w:hAnsi="Helvetica Neue" w:cs="Helvetica Neue"/>
            <w:color w:val="0A4DCC"/>
            <w:kern w:val="0"/>
            <w:sz w:val="32"/>
            <w:szCs w:val="32"/>
          </w:rPr>
          <w:t>的作用是什么？</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4" w:history="1">
        <w:r>
          <w:rPr>
            <w:rFonts w:ascii="Helvetica Neue" w:hAnsi="Helvetica Neue" w:cs="Helvetica Neue"/>
            <w:color w:val="0A4DCC"/>
            <w:kern w:val="0"/>
            <w:sz w:val="32"/>
            <w:szCs w:val="32"/>
          </w:rPr>
          <w:t xml:space="preserve">43. </w:t>
        </w:r>
        <w:r>
          <w:rPr>
            <w:rFonts w:ascii="Helvetica Neue" w:hAnsi="Helvetica Neue" w:cs="Helvetica Neue"/>
            <w:color w:val="0A4DCC"/>
            <w:kern w:val="0"/>
            <w:sz w:val="32"/>
            <w:szCs w:val="32"/>
          </w:rPr>
          <w:t>苹果为什么要废弃</w:t>
        </w:r>
        <w:r>
          <w:rPr>
            <w:rFonts w:ascii="Helvetica Neue" w:hAnsi="Helvetica Neue" w:cs="Helvetica Neue"/>
            <w:color w:val="0A4DCC"/>
            <w:kern w:val="0"/>
            <w:sz w:val="32"/>
            <w:szCs w:val="32"/>
          </w:rPr>
          <w:t>dispatch_get_current_queue</w:t>
        </w:r>
        <w:r>
          <w:rPr>
            <w:rFonts w:ascii="Helvetica Neue" w:hAnsi="Helvetica Neue" w:cs="Helvetica Neue"/>
            <w:color w:val="0A4DCC"/>
            <w:kern w:val="0"/>
            <w:sz w:val="32"/>
            <w:szCs w:val="32"/>
          </w:rPr>
          <w:t>？</w:t>
        </w:r>
      </w:hyperlink>
    </w:p>
    <w:p w:rsidR="00BE59B6" w:rsidRDefault="00BE59B6" w:rsidP="00BE59B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5" w:history="1">
        <w:r>
          <w:rPr>
            <w:rFonts w:ascii="Helvetica Neue" w:hAnsi="Helvetica Neue" w:cs="Helvetica Neue"/>
            <w:color w:val="0A4DCC"/>
            <w:kern w:val="0"/>
            <w:sz w:val="32"/>
            <w:szCs w:val="32"/>
          </w:rPr>
          <w:t xml:space="preserve">44. </w:t>
        </w:r>
        <w:r>
          <w:rPr>
            <w:rFonts w:ascii="Helvetica Neue" w:hAnsi="Helvetica Neue" w:cs="Helvetica Neue"/>
            <w:color w:val="0A4DCC"/>
            <w:kern w:val="0"/>
            <w:sz w:val="32"/>
            <w:szCs w:val="32"/>
          </w:rPr>
          <w:t>以下代码运行结果如何？</w:t>
        </w:r>
      </w:hyperlink>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)viewDidLoad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super</w:t>
      </w:r>
      <w:r>
        <w:rPr>
          <w:rFonts w:ascii="Consolas" w:hAnsi="Consolas" w:cs="Consolas"/>
          <w:color w:val="1B1F22"/>
          <w:kern w:val="0"/>
          <w:sz w:val="27"/>
          <w:szCs w:val="27"/>
        </w:rPr>
        <w:t xml:space="preserve"> </w:t>
      </w:r>
      <w:r>
        <w:rPr>
          <w:rFonts w:ascii="Consolas" w:hAnsi="Consolas" w:cs="Consolas"/>
          <w:color w:val="0744B8"/>
          <w:kern w:val="0"/>
          <w:sz w:val="27"/>
          <w:szCs w:val="27"/>
        </w:rPr>
        <w:t>viewDidLoad</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@"1"</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lastRenderedPageBreak/>
        <w:t xml:space="preserve">   </w:t>
      </w:r>
      <w:r>
        <w:rPr>
          <w:rFonts w:ascii="Consolas" w:hAnsi="Consolas" w:cs="Consolas"/>
          <w:color w:val="0744B8"/>
          <w:kern w:val="0"/>
          <w:sz w:val="27"/>
          <w:szCs w:val="27"/>
        </w:rPr>
        <w:t>dispatch_sync</w:t>
      </w:r>
      <w:r>
        <w:rPr>
          <w:rFonts w:ascii="Consolas" w:hAnsi="Consolas" w:cs="Consolas"/>
          <w:color w:val="1B1F22"/>
          <w:kern w:val="0"/>
          <w:sz w:val="27"/>
          <w:szCs w:val="27"/>
        </w:rPr>
        <w:t>(</w:t>
      </w:r>
      <w:r>
        <w:rPr>
          <w:rFonts w:ascii="Consolas" w:hAnsi="Consolas" w:cs="Consolas"/>
          <w:color w:val="0744B8"/>
          <w:kern w:val="0"/>
          <w:sz w:val="27"/>
          <w:szCs w:val="27"/>
        </w:rPr>
        <w:t>dispatch_get_main_queue</w:t>
      </w:r>
      <w:r>
        <w:rPr>
          <w:rFonts w:ascii="Consolas" w:hAnsi="Consolas" w:cs="Consolas"/>
          <w:color w:val="1B1F22"/>
          <w:kern w:val="0"/>
          <w:sz w:val="27"/>
          <w:szCs w:val="27"/>
        </w:rPr>
        <w:t>(),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@"2"</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@"3"</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6" w:history="1">
        <w:r>
          <w:rPr>
            <w:rFonts w:ascii="Helvetica Neue" w:hAnsi="Helvetica Neue" w:cs="Helvetica Neue"/>
            <w:color w:val="0A4DCC"/>
            <w:kern w:val="0"/>
            <w:sz w:val="32"/>
            <w:szCs w:val="32"/>
          </w:rPr>
          <w:t>45. addObserver:forKeyPath:options:context:</w:t>
        </w:r>
        <w:r>
          <w:rPr>
            <w:rFonts w:ascii="Helvetica Neue" w:hAnsi="Helvetica Neue" w:cs="Helvetica Neue"/>
            <w:color w:val="0A4DCC"/>
            <w:kern w:val="0"/>
            <w:sz w:val="32"/>
            <w:szCs w:val="32"/>
          </w:rPr>
          <w:t>各个参数的作用分别是什么，</w:t>
        </w:r>
        <w:r>
          <w:rPr>
            <w:rFonts w:ascii="Helvetica Neue" w:hAnsi="Helvetica Neue" w:cs="Helvetica Neue"/>
            <w:color w:val="0A4DCC"/>
            <w:kern w:val="0"/>
            <w:sz w:val="32"/>
            <w:szCs w:val="32"/>
          </w:rPr>
          <w:t>observer</w:t>
        </w:r>
        <w:r>
          <w:rPr>
            <w:rFonts w:ascii="Helvetica Neue" w:hAnsi="Helvetica Neue" w:cs="Helvetica Neue"/>
            <w:color w:val="0A4DCC"/>
            <w:kern w:val="0"/>
            <w:sz w:val="32"/>
            <w:szCs w:val="32"/>
          </w:rPr>
          <w:t>中需要实现哪个方法才能获得</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回调？</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7" w:history="1">
        <w:r>
          <w:rPr>
            <w:rFonts w:ascii="Helvetica Neue" w:hAnsi="Helvetica Neue" w:cs="Helvetica Neue"/>
            <w:color w:val="0A4DCC"/>
            <w:kern w:val="0"/>
            <w:sz w:val="32"/>
            <w:szCs w:val="32"/>
          </w:rPr>
          <w:t xml:space="preserve">46. </w:t>
        </w:r>
        <w:r>
          <w:rPr>
            <w:rFonts w:ascii="Helvetica Neue" w:hAnsi="Helvetica Neue" w:cs="Helvetica Neue"/>
            <w:color w:val="0A4DCC"/>
            <w:kern w:val="0"/>
            <w:sz w:val="32"/>
            <w:szCs w:val="32"/>
          </w:rPr>
          <w:t>如何手动触发一个</w:t>
        </w:r>
        <w:r>
          <w:rPr>
            <w:rFonts w:ascii="Helvetica Neue" w:hAnsi="Helvetica Neue" w:cs="Helvetica Neue"/>
            <w:color w:val="0A4DCC"/>
            <w:kern w:val="0"/>
            <w:sz w:val="32"/>
            <w:szCs w:val="32"/>
          </w:rPr>
          <w:t>value</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KVO</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8" w:history="1">
        <w:r>
          <w:rPr>
            <w:rFonts w:ascii="Helvetica Neue" w:hAnsi="Helvetica Neue" w:cs="Helvetica Neue"/>
            <w:color w:val="0A4DCC"/>
            <w:kern w:val="0"/>
            <w:sz w:val="32"/>
            <w:szCs w:val="32"/>
          </w:rPr>
          <w:t xml:space="preserve">47. </w:t>
        </w:r>
        <w:r>
          <w:rPr>
            <w:rFonts w:ascii="Helvetica Neue" w:hAnsi="Helvetica Neue" w:cs="Helvetica Neue"/>
            <w:color w:val="0A4DCC"/>
            <w:kern w:val="0"/>
            <w:sz w:val="32"/>
            <w:szCs w:val="32"/>
          </w:rPr>
          <w:t>若一个类有实例变量</w:t>
        </w:r>
        <w:r>
          <w:rPr>
            <w:rFonts w:ascii="Helvetica Neue" w:hAnsi="Helvetica Neue" w:cs="Helvetica Neue"/>
            <w:color w:val="0A4DCC"/>
            <w:kern w:val="0"/>
            <w:sz w:val="32"/>
            <w:szCs w:val="32"/>
          </w:rPr>
          <w:t xml:space="preserve"> NSString *_foo </w:t>
        </w:r>
        <w:r>
          <w:rPr>
            <w:rFonts w:ascii="Helvetica Neue" w:hAnsi="Helvetica Neue" w:cs="Helvetica Neue"/>
            <w:color w:val="0A4DCC"/>
            <w:kern w:val="0"/>
            <w:sz w:val="32"/>
            <w:szCs w:val="32"/>
          </w:rPr>
          <w:t>，调用</w:t>
        </w:r>
        <w:r>
          <w:rPr>
            <w:rFonts w:ascii="Helvetica Neue" w:hAnsi="Helvetica Neue" w:cs="Helvetica Neue"/>
            <w:color w:val="0A4DCC"/>
            <w:kern w:val="0"/>
            <w:sz w:val="32"/>
            <w:szCs w:val="32"/>
          </w:rPr>
          <w:t>setValue:forKey:</w:t>
        </w:r>
        <w:r>
          <w:rPr>
            <w:rFonts w:ascii="Helvetica Neue" w:hAnsi="Helvetica Neue" w:cs="Helvetica Neue"/>
            <w:color w:val="0A4DCC"/>
            <w:kern w:val="0"/>
            <w:sz w:val="32"/>
            <w:szCs w:val="32"/>
          </w:rPr>
          <w:t>时，可以以</w:t>
        </w:r>
        <w:r>
          <w:rPr>
            <w:rFonts w:ascii="Helvetica Neue" w:hAnsi="Helvetica Neue" w:cs="Helvetica Neue"/>
            <w:color w:val="0A4DCC"/>
            <w:kern w:val="0"/>
            <w:sz w:val="32"/>
            <w:szCs w:val="32"/>
          </w:rPr>
          <w:t>foo</w:t>
        </w:r>
        <w:r>
          <w:rPr>
            <w:rFonts w:ascii="Helvetica Neue" w:hAnsi="Helvetica Neue" w:cs="Helvetica Neue"/>
            <w:color w:val="0A4DCC"/>
            <w:kern w:val="0"/>
            <w:sz w:val="32"/>
            <w:szCs w:val="32"/>
          </w:rPr>
          <w:t>还是</w:t>
        </w:r>
        <w:r>
          <w:rPr>
            <w:rFonts w:ascii="Helvetica Neue" w:hAnsi="Helvetica Neue" w:cs="Helvetica Neue"/>
            <w:color w:val="0A4DCC"/>
            <w:kern w:val="0"/>
            <w:sz w:val="32"/>
            <w:szCs w:val="32"/>
          </w:rPr>
          <w:t xml:space="preserve"> _foo </w:t>
        </w:r>
        <w:r>
          <w:rPr>
            <w:rFonts w:ascii="Helvetica Neue" w:hAnsi="Helvetica Neue" w:cs="Helvetica Neue"/>
            <w:color w:val="0A4DCC"/>
            <w:kern w:val="0"/>
            <w:sz w:val="32"/>
            <w:szCs w:val="32"/>
          </w:rPr>
          <w:t>作为</w:t>
        </w:r>
        <w:r>
          <w:rPr>
            <w:rFonts w:ascii="Helvetica Neue" w:hAnsi="Helvetica Neue" w:cs="Helvetica Neue"/>
            <w:color w:val="0A4DCC"/>
            <w:kern w:val="0"/>
            <w:sz w:val="32"/>
            <w:szCs w:val="32"/>
          </w:rPr>
          <w:t>key</w:t>
        </w:r>
        <w:r>
          <w:rPr>
            <w:rFonts w:ascii="Helvetica Neue" w:hAnsi="Helvetica Neue" w:cs="Helvetica Neue"/>
            <w:color w:val="0A4DCC"/>
            <w:kern w:val="0"/>
            <w:sz w:val="32"/>
            <w:szCs w:val="32"/>
          </w:rPr>
          <w:t>？</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29" w:history="1">
        <w:r>
          <w:rPr>
            <w:rFonts w:ascii="Helvetica Neue" w:hAnsi="Helvetica Neue" w:cs="Helvetica Neue"/>
            <w:color w:val="0A4DCC"/>
            <w:kern w:val="0"/>
            <w:sz w:val="32"/>
            <w:szCs w:val="32"/>
          </w:rPr>
          <w:t>48. KVC</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keyPath</w:t>
        </w:r>
        <w:r>
          <w:rPr>
            <w:rFonts w:ascii="Helvetica Neue" w:hAnsi="Helvetica Neue" w:cs="Helvetica Neue"/>
            <w:color w:val="0A4DCC"/>
            <w:kern w:val="0"/>
            <w:sz w:val="32"/>
            <w:szCs w:val="32"/>
          </w:rPr>
          <w:t>中的集合运算符如何使用？</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0" w:history="1">
        <w:r>
          <w:rPr>
            <w:rFonts w:ascii="Helvetica Neue" w:hAnsi="Helvetica Neue" w:cs="Helvetica Neue"/>
            <w:color w:val="0A4DCC"/>
            <w:kern w:val="0"/>
            <w:sz w:val="32"/>
            <w:szCs w:val="32"/>
          </w:rPr>
          <w:t>49. KVC</w:t>
        </w:r>
        <w:r>
          <w:rPr>
            <w:rFonts w:ascii="Helvetica Neue" w:hAnsi="Helvetica Neue" w:cs="Helvetica Neue"/>
            <w:color w:val="0A4DCC"/>
            <w:kern w:val="0"/>
            <w:sz w:val="32"/>
            <w:szCs w:val="32"/>
          </w:rPr>
          <w:t>和</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keyPath</w:t>
        </w:r>
        <w:r>
          <w:rPr>
            <w:rFonts w:ascii="Helvetica Neue" w:hAnsi="Helvetica Neue" w:cs="Helvetica Neue"/>
            <w:color w:val="0A4DCC"/>
            <w:kern w:val="0"/>
            <w:sz w:val="32"/>
            <w:szCs w:val="32"/>
          </w:rPr>
          <w:t>一定是属性么？</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1" w:history="1">
        <w:r>
          <w:rPr>
            <w:rFonts w:ascii="Helvetica Neue" w:hAnsi="Helvetica Neue" w:cs="Helvetica Neue"/>
            <w:color w:val="0A4DCC"/>
            <w:kern w:val="0"/>
            <w:sz w:val="32"/>
            <w:szCs w:val="32"/>
          </w:rPr>
          <w:t xml:space="preserve">50. </w:t>
        </w:r>
        <w:r>
          <w:rPr>
            <w:rFonts w:ascii="Helvetica Neue" w:hAnsi="Helvetica Neue" w:cs="Helvetica Neue"/>
            <w:color w:val="0A4DCC"/>
            <w:kern w:val="0"/>
            <w:sz w:val="32"/>
            <w:szCs w:val="32"/>
          </w:rPr>
          <w:t>如何关闭默认的</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的默认实现，并进入自定义的</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实现？</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2" w:history="1">
        <w:r>
          <w:rPr>
            <w:rFonts w:ascii="Helvetica Neue" w:hAnsi="Helvetica Neue" w:cs="Helvetica Neue"/>
            <w:color w:val="0A4DCC"/>
            <w:kern w:val="0"/>
            <w:sz w:val="32"/>
            <w:szCs w:val="32"/>
          </w:rPr>
          <w:t>51. apple</w:t>
        </w:r>
        <w:r>
          <w:rPr>
            <w:rFonts w:ascii="Helvetica Neue" w:hAnsi="Helvetica Neue" w:cs="Helvetica Neue"/>
            <w:color w:val="0A4DCC"/>
            <w:kern w:val="0"/>
            <w:sz w:val="32"/>
            <w:szCs w:val="32"/>
          </w:rPr>
          <w:t>用什么方式实现对一个对象的</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3" w:history="1">
        <w:r>
          <w:rPr>
            <w:rFonts w:ascii="Helvetica Neue" w:hAnsi="Helvetica Neue" w:cs="Helvetica Neue"/>
            <w:color w:val="0A4DCC"/>
            <w:kern w:val="0"/>
            <w:sz w:val="32"/>
            <w:szCs w:val="32"/>
          </w:rPr>
          <w:t>52. IBOutlet</w:t>
        </w:r>
        <w:r>
          <w:rPr>
            <w:rFonts w:ascii="Helvetica Neue" w:hAnsi="Helvetica Neue" w:cs="Helvetica Neue"/>
            <w:color w:val="0A4DCC"/>
            <w:kern w:val="0"/>
            <w:sz w:val="32"/>
            <w:szCs w:val="32"/>
          </w:rPr>
          <w:t>连出来的视图属性为什么可以被设置成</w:t>
        </w:r>
        <w:r>
          <w:rPr>
            <w:rFonts w:ascii="Helvetica Neue" w:hAnsi="Helvetica Neue" w:cs="Helvetica Neue"/>
            <w:color w:val="0A4DCC"/>
            <w:kern w:val="0"/>
            <w:sz w:val="32"/>
            <w:szCs w:val="32"/>
          </w:rPr>
          <w:t>weak?</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4" w:history="1">
        <w:r>
          <w:rPr>
            <w:rFonts w:ascii="Helvetica Neue" w:hAnsi="Helvetica Neue" w:cs="Helvetica Neue"/>
            <w:color w:val="0A4DCC"/>
            <w:kern w:val="0"/>
            <w:sz w:val="32"/>
            <w:szCs w:val="32"/>
          </w:rPr>
          <w:t>53. IB</w:t>
        </w:r>
        <w:r>
          <w:rPr>
            <w:rFonts w:ascii="Helvetica Neue" w:hAnsi="Helvetica Neue" w:cs="Helvetica Neue"/>
            <w:color w:val="0A4DCC"/>
            <w:kern w:val="0"/>
            <w:sz w:val="32"/>
            <w:szCs w:val="32"/>
          </w:rPr>
          <w:t>中</w:t>
        </w:r>
        <w:r>
          <w:rPr>
            <w:rFonts w:ascii="Helvetica Neue" w:hAnsi="Helvetica Neue" w:cs="Helvetica Neue"/>
            <w:color w:val="0A4DCC"/>
            <w:kern w:val="0"/>
            <w:sz w:val="32"/>
            <w:szCs w:val="32"/>
          </w:rPr>
          <w:t>User Defined Runtime Attributes</w:t>
        </w:r>
        <w:r>
          <w:rPr>
            <w:rFonts w:ascii="Helvetica Neue" w:hAnsi="Helvetica Neue" w:cs="Helvetica Neue"/>
            <w:color w:val="0A4DCC"/>
            <w:kern w:val="0"/>
            <w:sz w:val="32"/>
            <w:szCs w:val="32"/>
          </w:rPr>
          <w:t>如何使用？</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5" w:history="1">
        <w:r>
          <w:rPr>
            <w:rFonts w:ascii="Helvetica Neue" w:hAnsi="Helvetica Neue" w:cs="Helvetica Neue"/>
            <w:color w:val="0A4DCC"/>
            <w:kern w:val="0"/>
            <w:sz w:val="32"/>
            <w:szCs w:val="32"/>
          </w:rPr>
          <w:t xml:space="preserve">54. </w:t>
        </w:r>
        <w:r>
          <w:rPr>
            <w:rFonts w:ascii="Helvetica Neue" w:hAnsi="Helvetica Neue" w:cs="Helvetica Neue"/>
            <w:color w:val="0A4DCC"/>
            <w:kern w:val="0"/>
            <w:sz w:val="32"/>
            <w:szCs w:val="32"/>
          </w:rPr>
          <w:t>如何调试</w:t>
        </w:r>
        <w:r>
          <w:rPr>
            <w:rFonts w:ascii="Helvetica Neue" w:hAnsi="Helvetica Neue" w:cs="Helvetica Neue"/>
            <w:color w:val="0A4DCC"/>
            <w:kern w:val="0"/>
            <w:sz w:val="32"/>
            <w:szCs w:val="32"/>
          </w:rPr>
          <w:t>BAD_ACCESS</w:t>
        </w:r>
        <w:r>
          <w:rPr>
            <w:rFonts w:ascii="Helvetica Neue" w:hAnsi="Helvetica Neue" w:cs="Helvetica Neue"/>
            <w:color w:val="0A4DCC"/>
            <w:kern w:val="0"/>
            <w:sz w:val="32"/>
            <w:szCs w:val="32"/>
          </w:rPr>
          <w:t>错误</w:t>
        </w:r>
      </w:hyperlink>
    </w:p>
    <w:p w:rsidR="00BE59B6" w:rsidRDefault="00BE59B6" w:rsidP="00BE59B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36" w:history="1">
        <w:r>
          <w:rPr>
            <w:rFonts w:ascii="Helvetica Neue" w:hAnsi="Helvetica Neue" w:cs="Helvetica Neue"/>
            <w:color w:val="0A4DCC"/>
            <w:kern w:val="0"/>
            <w:sz w:val="32"/>
            <w:szCs w:val="32"/>
          </w:rPr>
          <w:t>55. lldb</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gdb</w:t>
        </w:r>
        <w:r>
          <w:rPr>
            <w:rFonts w:ascii="Helvetica Neue" w:hAnsi="Helvetica Neue" w:cs="Helvetica Neue"/>
            <w:color w:val="0A4DCC"/>
            <w:kern w:val="0"/>
            <w:sz w:val="32"/>
            <w:szCs w:val="32"/>
          </w:rPr>
          <w:t>）常用的调试命令？</w:t>
        </w:r>
      </w:hyperlink>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25. </w:t>
      </w:r>
      <w:r>
        <w:rPr>
          <w:rFonts w:ascii="Consolas" w:hAnsi="Consolas" w:cs="Consolas"/>
          <w:b/>
          <w:bCs/>
          <w:color w:val="1B1F22"/>
          <w:kern w:val="0"/>
          <w:sz w:val="40"/>
          <w:szCs w:val="40"/>
        </w:rPr>
        <w:t>_objc_msgForward</w:t>
      </w:r>
      <w:r>
        <w:rPr>
          <w:rFonts w:ascii="Helvetica Neue" w:hAnsi="Helvetica Neue" w:cs="Helvetica Neue"/>
          <w:b/>
          <w:bCs/>
          <w:color w:val="1B1F22"/>
          <w:kern w:val="0"/>
          <w:sz w:val="40"/>
          <w:szCs w:val="40"/>
        </w:rPr>
        <w:t>函数是做什么的，直接调用它将会发生什么？</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是</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类型，用于消息转发的：当向一个对象发送一条消息，但它并没有实现的时候，</w:t>
      </w: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会尝试做消息转发。</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我们可以这样创建一个</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对象：</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IMP msgForwardIMP = _objc_msgForward;</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hyperlink r:id="rId37" w:history="1">
        <w:r>
          <w:rPr>
            <w:rFonts w:ascii="Helvetica Neue" w:hAnsi="Helvetica Neue" w:cs="Helvetica Neue"/>
            <w:color w:val="0A4DCC"/>
            <w:kern w:val="0"/>
            <w:sz w:val="32"/>
            <w:szCs w:val="32"/>
          </w:rPr>
          <w:t>上篇</w:t>
        </w:r>
      </w:hyperlink>
      <w:r>
        <w:rPr>
          <w:rFonts w:ascii="Helvetica Neue" w:hAnsi="Helvetica Neue" w:cs="Helvetica Neue"/>
          <w:color w:val="1B1F22"/>
          <w:kern w:val="0"/>
          <w:sz w:val="32"/>
          <w:szCs w:val="32"/>
        </w:rPr>
        <w:t>中的《</w:t>
      </w:r>
      <w:r>
        <w:rPr>
          <w:rFonts w:ascii="Helvetica Neue" w:hAnsi="Helvetica Neue" w:cs="Helvetica Neue"/>
          <w:color w:val="1B1F22"/>
          <w:kern w:val="0"/>
          <w:sz w:val="32"/>
          <w:szCs w:val="32"/>
        </w:rPr>
        <w:t>objc</w:t>
      </w:r>
      <w:r>
        <w:rPr>
          <w:rFonts w:ascii="Helvetica Neue" w:hAnsi="Helvetica Neue" w:cs="Helvetica Neue"/>
          <w:color w:val="1B1F22"/>
          <w:kern w:val="0"/>
          <w:sz w:val="32"/>
          <w:szCs w:val="32"/>
        </w:rPr>
        <w:t>中向一个对象发送消息</w:t>
      </w:r>
      <w:r>
        <w:rPr>
          <w:rFonts w:ascii="Consolas" w:hAnsi="Consolas" w:cs="Consolas"/>
          <w:color w:val="1B1F22"/>
          <w:kern w:val="0"/>
          <w:sz w:val="27"/>
          <w:szCs w:val="27"/>
        </w:rPr>
        <w:t>[obj foo]</w:t>
      </w:r>
      <w:r>
        <w:rPr>
          <w:rFonts w:ascii="Helvetica Neue" w:hAnsi="Helvetica Neue" w:cs="Helvetica Neue"/>
          <w:color w:val="1B1F22"/>
          <w:kern w:val="0"/>
          <w:sz w:val="32"/>
          <w:szCs w:val="32"/>
        </w:rPr>
        <w:t>和</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函数之间有什么关系？》曾提到</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消息传递</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中的作用。在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消息传递</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过程中，</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的动作比较清晰：首先在</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中的缓存查找</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（没缓存则初始化缓存），如果没找到，则向父类的</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查找。如果一直查找到根类仍旧没有实现，则用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函数指针代替</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。最后，执行这个</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Objective-C</w:t>
      </w:r>
      <w:r>
        <w:rPr>
          <w:rFonts w:ascii="Helvetica Neue" w:hAnsi="Helvetica Neue" w:cs="Helvetica Neue"/>
          <w:color w:val="1B1F22"/>
          <w:kern w:val="0"/>
          <w:sz w:val="32"/>
          <w:szCs w:val="32"/>
        </w:rPr>
        <w:t>运行时是开源的，所以我们可以看到它的实现。打开</w:t>
      </w:r>
      <w:hyperlink r:id="rId38"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 xml:space="preserve">Apple Open Source </w:t>
        </w:r>
        <w:r>
          <w:rPr>
            <w:rFonts w:ascii="Helvetica Neue" w:hAnsi="Helvetica Neue" w:cs="Helvetica Neue"/>
            <w:b/>
            <w:bCs/>
            <w:i/>
            <w:iCs/>
            <w:color w:val="0A4DCC"/>
            <w:kern w:val="0"/>
            <w:sz w:val="32"/>
            <w:szCs w:val="32"/>
          </w:rPr>
          <w:t>里</w:t>
        </w:r>
        <w:r>
          <w:rPr>
            <w:rFonts w:ascii="Helvetica Neue" w:hAnsi="Helvetica Neue" w:cs="Helvetica Neue"/>
            <w:b/>
            <w:bCs/>
            <w:i/>
            <w:iCs/>
            <w:color w:val="0A4DCC"/>
            <w:kern w:val="0"/>
            <w:sz w:val="32"/>
            <w:szCs w:val="32"/>
          </w:rPr>
          <w:t>Mac</w:t>
        </w:r>
        <w:r>
          <w:rPr>
            <w:rFonts w:ascii="Helvetica Neue" w:hAnsi="Helvetica Neue" w:cs="Helvetica Neue"/>
            <w:b/>
            <w:bCs/>
            <w:i/>
            <w:iCs/>
            <w:color w:val="0A4DCC"/>
            <w:kern w:val="0"/>
            <w:sz w:val="32"/>
            <w:szCs w:val="32"/>
          </w:rPr>
          <w:t>代码里的</w:t>
        </w:r>
        <w:r>
          <w:rPr>
            <w:rFonts w:ascii="Helvetica Neue" w:hAnsi="Helvetica Neue" w:cs="Helvetica Neue"/>
            <w:b/>
            <w:bCs/>
            <w:i/>
            <w:iCs/>
            <w:color w:val="0A4DCC"/>
            <w:kern w:val="0"/>
            <w:sz w:val="32"/>
            <w:szCs w:val="32"/>
          </w:rPr>
          <w:t>obj</w:t>
        </w:r>
        <w:r>
          <w:rPr>
            <w:rFonts w:ascii="Helvetica Neue" w:hAnsi="Helvetica Neue" w:cs="Helvetica Neue"/>
            <w:b/>
            <w:bCs/>
            <w:i/>
            <w:iCs/>
            <w:color w:val="0A4DCC"/>
            <w:kern w:val="0"/>
            <w:sz w:val="32"/>
            <w:szCs w:val="32"/>
          </w:rPr>
          <w:t>包</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下载一个最新版本，找到</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objc-runtime-new.mm</w:t>
      </w:r>
      <w:r>
        <w:rPr>
          <w:rFonts w:ascii="Helvetica Neue" w:hAnsi="Helvetica Neue" w:cs="Helvetica Neue"/>
          <w:color w:val="1B1F22"/>
          <w:kern w:val="0"/>
          <w:sz w:val="32"/>
          <w:szCs w:val="32"/>
        </w:rPr>
        <w:t>，进入之后搜索</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0936605" cy="6500495"/>
            <wp:effectExtent l="0" t="0" r="10795" b="1905"/>
            <wp:docPr id="1" name="图片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36605" cy="6500495"/>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里面有对</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的功能解释：</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0149205" cy="3712210"/>
            <wp:effectExtent l="0" t="0" r="10795" b="0"/>
            <wp:docPr id="2" name="图片 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49205" cy="371221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lookUpImpOrForward.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The standard IMP lookup.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initialize==NO tries to avoid +initialize (but sometimes fails)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cache==NO skips optimistic unlocked lookup (but uses cache elsewhere)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Most callers should use initialize==YES and cache==YES.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inst is an instance of cls or a subclass thereof, or nil if none is known.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If cls is an un-initialized metaclass then a non-nil inst is faster.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May return _objc_msgForward_impcache. IMPs destined for external use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must be converted to _objc_msgForward or _objc_msgForward_stret.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If you don't want forwarding at all, use lookUpImpOrNil() instead.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objc-runtime-new.mm</w:t>
      </w:r>
      <w:r>
        <w:rPr>
          <w:rFonts w:ascii="Helvetica Neue" w:hAnsi="Helvetica Neue" w:cs="Helvetica Neue"/>
          <w:color w:val="1B1F22"/>
          <w:kern w:val="0"/>
          <w:sz w:val="32"/>
          <w:szCs w:val="32"/>
        </w:rPr>
        <w:t>文件里与</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有关的三个函数使用伪代码展示下：</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objc-runtime-new.mm </w:t>
      </w:r>
      <w:r>
        <w:rPr>
          <w:rFonts w:ascii="Consolas" w:hAnsi="Consolas" w:cs="Consolas"/>
          <w:color w:val="57606A"/>
          <w:kern w:val="0"/>
          <w:sz w:val="27"/>
          <w:szCs w:val="27"/>
        </w:rPr>
        <w:t>文件里与</w:t>
      </w:r>
      <w:r>
        <w:rPr>
          <w:rFonts w:ascii="Consolas" w:hAnsi="Consolas" w:cs="Consolas"/>
          <w:color w:val="57606A"/>
          <w:kern w:val="0"/>
          <w:sz w:val="27"/>
          <w:szCs w:val="27"/>
        </w:rPr>
        <w:t xml:space="preserve"> _objc_msgForward </w:t>
      </w:r>
      <w:r>
        <w:rPr>
          <w:rFonts w:ascii="Consolas" w:hAnsi="Consolas" w:cs="Consolas"/>
          <w:color w:val="57606A"/>
          <w:kern w:val="0"/>
          <w:sz w:val="27"/>
          <w:szCs w:val="27"/>
        </w:rPr>
        <w:t>有关的三个函数使用伪代码展示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Created by https://github.com/ChenYilong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Copyright (c)  </w:t>
      </w:r>
      <w:r>
        <w:rPr>
          <w:rFonts w:ascii="Consolas" w:hAnsi="Consolas" w:cs="Consolas"/>
          <w:color w:val="57606A"/>
          <w:kern w:val="0"/>
          <w:sz w:val="27"/>
          <w:szCs w:val="27"/>
        </w:rPr>
        <w:t>微博</w:t>
      </w:r>
      <w:r>
        <w:rPr>
          <w:rFonts w:ascii="Consolas" w:hAnsi="Consolas" w:cs="Consolas"/>
          <w:color w:val="57606A"/>
          <w:kern w:val="0"/>
          <w:sz w:val="27"/>
          <w:szCs w:val="27"/>
        </w:rPr>
        <w:t>@iOS</w:t>
      </w:r>
      <w:r>
        <w:rPr>
          <w:rFonts w:ascii="Consolas" w:hAnsi="Consolas" w:cs="Consolas"/>
          <w:color w:val="57606A"/>
          <w:kern w:val="0"/>
          <w:sz w:val="27"/>
          <w:szCs w:val="27"/>
        </w:rPr>
        <w:t>程序犭袁</w:t>
      </w:r>
      <w:r>
        <w:rPr>
          <w:rFonts w:ascii="Consolas" w:hAnsi="Consolas" w:cs="Consolas"/>
          <w:color w:val="57606A"/>
          <w:kern w:val="0"/>
          <w:sz w:val="27"/>
          <w:szCs w:val="27"/>
        </w:rPr>
        <w:t>(http://weibo.com/luohanchenyilong/). All rights reserved.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同时，这也是</w:t>
      </w:r>
      <w:r>
        <w:rPr>
          <w:rFonts w:ascii="Consolas" w:hAnsi="Consolas" w:cs="Consolas"/>
          <w:color w:val="57606A"/>
          <w:kern w:val="0"/>
          <w:sz w:val="27"/>
          <w:szCs w:val="27"/>
        </w:rPr>
        <w:t xml:space="preserve"> obj_msgSend </w:t>
      </w:r>
      <w:r>
        <w:rPr>
          <w:rFonts w:ascii="Consolas" w:hAnsi="Consolas" w:cs="Consolas"/>
          <w:color w:val="57606A"/>
          <w:kern w:val="0"/>
          <w:sz w:val="27"/>
          <w:szCs w:val="27"/>
        </w:rPr>
        <w:t>的实现过程</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id</w:t>
      </w:r>
      <w:r>
        <w:rPr>
          <w:rFonts w:ascii="Consolas" w:hAnsi="Consolas" w:cs="Consolas"/>
          <w:color w:val="1B1F22"/>
          <w:kern w:val="0"/>
          <w:sz w:val="27"/>
          <w:szCs w:val="27"/>
        </w:rPr>
        <w:t xml:space="preserve"> </w:t>
      </w:r>
      <w:r>
        <w:rPr>
          <w:rFonts w:ascii="Consolas" w:hAnsi="Consolas" w:cs="Consolas"/>
          <w:color w:val="5B28B4"/>
          <w:kern w:val="0"/>
          <w:sz w:val="27"/>
          <w:szCs w:val="27"/>
        </w:rPr>
        <w:t>objc_msgSend</w:t>
      </w:r>
      <w:r>
        <w:rPr>
          <w:rFonts w:ascii="Consolas" w:hAnsi="Consolas" w:cs="Consolas"/>
          <w:color w:val="1B1F22"/>
          <w:kern w:val="0"/>
          <w:sz w:val="27"/>
          <w:szCs w:val="27"/>
        </w:rPr>
        <w:t>(</w:t>
      </w:r>
      <w:r>
        <w:rPr>
          <w:rFonts w:ascii="Consolas" w:hAnsi="Consolas" w:cs="Consolas"/>
          <w:color w:val="0744B8"/>
          <w:kern w:val="0"/>
          <w:sz w:val="27"/>
          <w:szCs w:val="27"/>
        </w:rPr>
        <w:t>id</w:t>
      </w:r>
      <w:r>
        <w:rPr>
          <w:rFonts w:ascii="Consolas" w:hAnsi="Consolas" w:cs="Consolas"/>
          <w:color w:val="1B1F22"/>
          <w:kern w:val="0"/>
          <w:sz w:val="27"/>
          <w:szCs w:val="27"/>
        </w:rPr>
        <w:t xml:space="preserve"> self, </w:t>
      </w:r>
      <w:r>
        <w:rPr>
          <w:rFonts w:ascii="Consolas" w:hAnsi="Consolas" w:cs="Consolas"/>
          <w:color w:val="0744B8"/>
          <w:kern w:val="0"/>
          <w:sz w:val="27"/>
          <w:szCs w:val="27"/>
        </w:rPr>
        <w:t>SEL</w:t>
      </w:r>
      <w:r>
        <w:rPr>
          <w:rFonts w:ascii="Consolas" w:hAnsi="Consolas" w:cs="Consolas"/>
          <w:color w:val="1B1F22"/>
          <w:kern w:val="0"/>
          <w:sz w:val="27"/>
          <w:szCs w:val="27"/>
        </w:rPr>
        <w:t xml:space="preserve"> op,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(!self) </w:t>
      </w:r>
      <w:r>
        <w:rPr>
          <w:rFonts w:ascii="Consolas" w:hAnsi="Consolas" w:cs="Consolas"/>
          <w:color w:val="CB2339"/>
          <w:kern w:val="0"/>
          <w:sz w:val="27"/>
          <w:szCs w:val="27"/>
        </w:rPr>
        <w:t>return</w:t>
      </w:r>
      <w:r>
        <w:rPr>
          <w:rFonts w:ascii="Consolas" w:hAnsi="Consolas" w:cs="Consolas"/>
          <w:color w:val="1B1F22"/>
          <w:kern w:val="0"/>
          <w:sz w:val="27"/>
          <w:szCs w:val="27"/>
        </w:rPr>
        <w:t xml:space="preserve"> </w:t>
      </w:r>
      <w:r>
        <w:rPr>
          <w:rFonts w:ascii="Consolas" w:hAnsi="Consolas" w:cs="Consolas"/>
          <w:color w:val="0744B8"/>
          <w:kern w:val="0"/>
          <w:sz w:val="27"/>
          <w:szCs w:val="27"/>
        </w:rPr>
        <w:t>nil</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ab/>
      </w:r>
      <w:r>
        <w:rPr>
          <w:rFonts w:ascii="Consolas" w:hAnsi="Consolas" w:cs="Consolas"/>
          <w:color w:val="0744B8"/>
          <w:kern w:val="0"/>
          <w:sz w:val="27"/>
          <w:szCs w:val="27"/>
        </w:rPr>
        <w:t>IMP</w:t>
      </w:r>
      <w:r>
        <w:rPr>
          <w:rFonts w:ascii="Consolas" w:hAnsi="Consolas" w:cs="Consolas"/>
          <w:color w:val="1B1F22"/>
          <w:kern w:val="0"/>
          <w:sz w:val="27"/>
          <w:szCs w:val="27"/>
        </w:rPr>
        <w:t xml:space="preserve"> imp = </w:t>
      </w:r>
      <w:r>
        <w:rPr>
          <w:rFonts w:ascii="Consolas" w:hAnsi="Consolas" w:cs="Consolas"/>
          <w:color w:val="0744B8"/>
          <w:kern w:val="0"/>
          <w:sz w:val="27"/>
          <w:szCs w:val="27"/>
        </w:rPr>
        <w:t>class_getMethodImplementation</w:t>
      </w:r>
      <w:r>
        <w:rPr>
          <w:rFonts w:ascii="Consolas" w:hAnsi="Consolas" w:cs="Consolas"/>
          <w:color w:val="1B1F22"/>
          <w:kern w:val="0"/>
          <w:sz w:val="27"/>
          <w:szCs w:val="27"/>
        </w:rPr>
        <w:t xml:space="preserve">(self-&gt;isa, </w:t>
      </w:r>
      <w:r>
        <w:rPr>
          <w:rFonts w:ascii="Consolas" w:hAnsi="Consolas" w:cs="Consolas"/>
          <w:color w:val="0744B8"/>
          <w:kern w:val="0"/>
          <w:sz w:val="27"/>
          <w:szCs w:val="27"/>
        </w:rPr>
        <w:t>SEL</w:t>
      </w:r>
      <w:r>
        <w:rPr>
          <w:rFonts w:ascii="Consolas" w:hAnsi="Consolas" w:cs="Consolas"/>
          <w:color w:val="1B1F22"/>
          <w:kern w:val="0"/>
          <w:sz w:val="27"/>
          <w:szCs w:val="27"/>
        </w:rPr>
        <w:t xml:space="preserve"> op);</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ab/>
      </w:r>
      <w:r>
        <w:rPr>
          <w:rFonts w:ascii="Consolas" w:hAnsi="Consolas" w:cs="Consolas"/>
          <w:color w:val="0744B8"/>
          <w:kern w:val="0"/>
          <w:sz w:val="27"/>
          <w:szCs w:val="27"/>
        </w:rPr>
        <w:t>imp</w:t>
      </w:r>
      <w:r>
        <w:rPr>
          <w:rFonts w:ascii="Consolas" w:hAnsi="Consolas" w:cs="Consolas"/>
          <w:color w:val="1B1F22"/>
          <w:kern w:val="0"/>
          <w:sz w:val="27"/>
          <w:szCs w:val="27"/>
        </w:rPr>
        <w:t xml:space="preserve">(self, op, ...); </w:t>
      </w:r>
      <w:r>
        <w:rPr>
          <w:rFonts w:ascii="Consolas" w:hAnsi="Consolas" w:cs="Consolas"/>
          <w:color w:val="57606A"/>
          <w:kern w:val="0"/>
          <w:sz w:val="27"/>
          <w:szCs w:val="27"/>
        </w:rPr>
        <w:t>//</w:t>
      </w:r>
      <w:r>
        <w:rPr>
          <w:rFonts w:ascii="Consolas" w:hAnsi="Consolas" w:cs="Consolas"/>
          <w:color w:val="57606A"/>
          <w:kern w:val="0"/>
          <w:sz w:val="27"/>
          <w:szCs w:val="27"/>
        </w:rPr>
        <w:t>调用这个函数，伪代码</w:t>
      </w: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r>
        <w:rPr>
          <w:rFonts w:ascii="Consolas" w:hAnsi="Consolas" w:cs="Consolas"/>
          <w:color w:val="57606A"/>
          <w:kern w:val="0"/>
          <w:sz w:val="27"/>
          <w:szCs w:val="27"/>
        </w:rPr>
        <w:t>查找</w:t>
      </w:r>
      <w:r>
        <w:rPr>
          <w:rFonts w:ascii="Consolas" w:hAnsi="Consolas" w:cs="Consolas"/>
          <w:color w:val="57606A"/>
          <w:kern w:val="0"/>
          <w:sz w:val="27"/>
          <w:szCs w:val="27"/>
        </w:rPr>
        <w:t>IMP</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IMP</w:t>
      </w:r>
      <w:r>
        <w:rPr>
          <w:rFonts w:ascii="Consolas" w:hAnsi="Consolas" w:cs="Consolas"/>
          <w:color w:val="1B1F22"/>
          <w:kern w:val="0"/>
          <w:sz w:val="27"/>
          <w:szCs w:val="27"/>
        </w:rPr>
        <w:t xml:space="preserve"> </w:t>
      </w:r>
      <w:r>
        <w:rPr>
          <w:rFonts w:ascii="Consolas" w:hAnsi="Consolas" w:cs="Consolas"/>
          <w:color w:val="0744B8"/>
          <w:kern w:val="0"/>
          <w:sz w:val="27"/>
          <w:szCs w:val="27"/>
        </w:rPr>
        <w:t>class_getMethodImplementation</w:t>
      </w:r>
      <w:r>
        <w:rPr>
          <w:rFonts w:ascii="Consolas" w:hAnsi="Consolas" w:cs="Consolas"/>
          <w:color w:val="1B1F22"/>
          <w:kern w:val="0"/>
          <w:sz w:val="27"/>
          <w:szCs w:val="27"/>
        </w:rPr>
        <w:t>(</w:t>
      </w:r>
      <w:r>
        <w:rPr>
          <w:rFonts w:ascii="Consolas" w:hAnsi="Consolas" w:cs="Consolas"/>
          <w:color w:val="0744B8"/>
          <w:kern w:val="0"/>
          <w:sz w:val="27"/>
          <w:szCs w:val="27"/>
        </w:rPr>
        <w:t>Class</w:t>
      </w:r>
      <w:r>
        <w:rPr>
          <w:rFonts w:ascii="Consolas" w:hAnsi="Consolas" w:cs="Consolas"/>
          <w:color w:val="1B1F22"/>
          <w:kern w:val="0"/>
          <w:sz w:val="27"/>
          <w:szCs w:val="27"/>
        </w:rPr>
        <w:t xml:space="preserve"> cls, </w:t>
      </w:r>
      <w:r>
        <w:rPr>
          <w:rFonts w:ascii="Consolas" w:hAnsi="Consolas" w:cs="Consolas"/>
          <w:color w:val="0744B8"/>
          <w:kern w:val="0"/>
          <w:sz w:val="27"/>
          <w:szCs w:val="27"/>
        </w:rPr>
        <w:t>SEL</w:t>
      </w:r>
      <w:r>
        <w:rPr>
          <w:rFonts w:ascii="Consolas" w:hAnsi="Consolas" w:cs="Consolas"/>
          <w:color w:val="1B1F22"/>
          <w:kern w:val="0"/>
          <w:sz w:val="27"/>
          <w:szCs w:val="27"/>
        </w:rPr>
        <w:t xml:space="preserve"> sel)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(!cls || !sel) </w:t>
      </w:r>
      <w:r>
        <w:rPr>
          <w:rFonts w:ascii="Consolas" w:hAnsi="Consolas" w:cs="Consolas"/>
          <w:color w:val="CB2339"/>
          <w:kern w:val="0"/>
          <w:sz w:val="27"/>
          <w:szCs w:val="27"/>
        </w:rPr>
        <w:t>return</w:t>
      </w:r>
      <w:r>
        <w:rPr>
          <w:rFonts w:ascii="Consolas" w:hAnsi="Consolas" w:cs="Consolas"/>
          <w:color w:val="1B1F22"/>
          <w:kern w:val="0"/>
          <w:sz w:val="27"/>
          <w:szCs w:val="27"/>
        </w:rPr>
        <w:t xml:space="preserve"> </w:t>
      </w:r>
      <w:r>
        <w:rPr>
          <w:rFonts w:ascii="Consolas" w:hAnsi="Consolas" w:cs="Consolas"/>
          <w:color w:val="0744B8"/>
          <w:kern w:val="0"/>
          <w:sz w:val="27"/>
          <w:szCs w:val="27"/>
        </w:rPr>
        <w:t>nil</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IMP</w:t>
      </w:r>
      <w:r>
        <w:rPr>
          <w:rFonts w:ascii="Consolas" w:hAnsi="Consolas" w:cs="Consolas"/>
          <w:color w:val="1B1F22"/>
          <w:kern w:val="0"/>
          <w:sz w:val="27"/>
          <w:szCs w:val="27"/>
        </w:rPr>
        <w:t xml:space="preserve"> imp = </w:t>
      </w:r>
      <w:r>
        <w:rPr>
          <w:rFonts w:ascii="Consolas" w:hAnsi="Consolas" w:cs="Consolas"/>
          <w:color w:val="0744B8"/>
          <w:kern w:val="0"/>
          <w:sz w:val="27"/>
          <w:szCs w:val="27"/>
        </w:rPr>
        <w:t>lookUpImpOrNil</w:t>
      </w:r>
      <w:r>
        <w:rPr>
          <w:rFonts w:ascii="Consolas" w:hAnsi="Consolas" w:cs="Consolas"/>
          <w:color w:val="1B1F22"/>
          <w:kern w:val="0"/>
          <w:sz w:val="27"/>
          <w:szCs w:val="27"/>
        </w:rPr>
        <w:t>(cls, sel);</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(!imp) </w:t>
      </w:r>
      <w:r>
        <w:rPr>
          <w:rFonts w:ascii="Consolas" w:hAnsi="Consolas" w:cs="Consolas"/>
          <w:color w:val="CB2339"/>
          <w:kern w:val="0"/>
          <w:sz w:val="27"/>
          <w:szCs w:val="27"/>
        </w:rPr>
        <w:t>return</w:t>
      </w:r>
      <w:r>
        <w:rPr>
          <w:rFonts w:ascii="Consolas" w:hAnsi="Consolas" w:cs="Consolas"/>
          <w:color w:val="1B1F22"/>
          <w:kern w:val="0"/>
          <w:sz w:val="27"/>
          <w:szCs w:val="27"/>
        </w:rPr>
        <w:t xml:space="preserve"> _objc_msgForward; </w:t>
      </w:r>
      <w:r>
        <w:rPr>
          <w:rFonts w:ascii="Consolas" w:hAnsi="Consolas" w:cs="Consolas"/>
          <w:color w:val="57606A"/>
          <w:kern w:val="0"/>
          <w:sz w:val="27"/>
          <w:szCs w:val="27"/>
        </w:rPr>
        <w:t xml:space="preserve">//_objc_msgForward </w:t>
      </w:r>
      <w:r>
        <w:rPr>
          <w:rFonts w:ascii="Consolas" w:hAnsi="Consolas" w:cs="Consolas"/>
          <w:color w:val="57606A"/>
          <w:kern w:val="0"/>
          <w:sz w:val="27"/>
          <w:szCs w:val="27"/>
        </w:rPr>
        <w:t>用于消息转发</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return</w:t>
      </w:r>
      <w:r>
        <w:rPr>
          <w:rFonts w:ascii="Consolas" w:hAnsi="Consolas" w:cs="Consolas"/>
          <w:color w:val="1B1F22"/>
          <w:kern w:val="0"/>
          <w:sz w:val="27"/>
          <w:szCs w:val="27"/>
        </w:rPr>
        <w:t xml:space="preserve"> imp;</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IMP</w:t>
      </w:r>
      <w:r>
        <w:rPr>
          <w:rFonts w:ascii="Consolas" w:hAnsi="Consolas" w:cs="Consolas"/>
          <w:color w:val="1B1F22"/>
          <w:kern w:val="0"/>
          <w:sz w:val="27"/>
          <w:szCs w:val="27"/>
        </w:rPr>
        <w:t xml:space="preserve"> </w:t>
      </w:r>
      <w:r>
        <w:rPr>
          <w:rFonts w:ascii="Consolas" w:hAnsi="Consolas" w:cs="Consolas"/>
          <w:color w:val="5B28B4"/>
          <w:kern w:val="0"/>
          <w:sz w:val="27"/>
          <w:szCs w:val="27"/>
        </w:rPr>
        <w:t>lookUpImpOrNil</w:t>
      </w:r>
      <w:r>
        <w:rPr>
          <w:rFonts w:ascii="Consolas" w:hAnsi="Consolas" w:cs="Consolas"/>
          <w:color w:val="1B1F22"/>
          <w:kern w:val="0"/>
          <w:sz w:val="27"/>
          <w:szCs w:val="27"/>
        </w:rPr>
        <w:t>(</w:t>
      </w:r>
      <w:r>
        <w:rPr>
          <w:rFonts w:ascii="Consolas" w:hAnsi="Consolas" w:cs="Consolas"/>
          <w:color w:val="0744B8"/>
          <w:kern w:val="0"/>
          <w:sz w:val="27"/>
          <w:szCs w:val="27"/>
        </w:rPr>
        <w:t>Class</w:t>
      </w:r>
      <w:r>
        <w:rPr>
          <w:rFonts w:ascii="Consolas" w:hAnsi="Consolas" w:cs="Consolas"/>
          <w:color w:val="1B1F22"/>
          <w:kern w:val="0"/>
          <w:sz w:val="27"/>
          <w:szCs w:val="27"/>
        </w:rPr>
        <w:t xml:space="preserve"> cls, </w:t>
      </w:r>
      <w:r>
        <w:rPr>
          <w:rFonts w:ascii="Consolas" w:hAnsi="Consolas" w:cs="Consolas"/>
          <w:color w:val="0744B8"/>
          <w:kern w:val="0"/>
          <w:sz w:val="27"/>
          <w:szCs w:val="27"/>
        </w:rPr>
        <w:t>SEL</w:t>
      </w:r>
      <w:r>
        <w:rPr>
          <w:rFonts w:ascii="Consolas" w:hAnsi="Consolas" w:cs="Consolas"/>
          <w:color w:val="1B1F22"/>
          <w:kern w:val="0"/>
          <w:sz w:val="27"/>
          <w:szCs w:val="27"/>
        </w:rPr>
        <w:t xml:space="preserve"> sel)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(!cls-&gt;</w:t>
      </w:r>
      <w:r>
        <w:rPr>
          <w:rFonts w:ascii="Consolas" w:hAnsi="Consolas" w:cs="Consolas"/>
          <w:color w:val="0744B8"/>
          <w:kern w:val="0"/>
          <w:sz w:val="27"/>
          <w:szCs w:val="27"/>
        </w:rPr>
        <w:t>initialize</w:t>
      </w:r>
      <w:r>
        <w:rPr>
          <w:rFonts w:ascii="Consolas" w:hAnsi="Consolas" w:cs="Consolas"/>
          <w:color w:val="1B1F22"/>
          <w:kern w:val="0"/>
          <w:sz w:val="27"/>
          <w:szCs w:val="27"/>
        </w:rPr>
        <w:t>())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_class_initialize</w:t>
      </w:r>
      <w:r>
        <w:rPr>
          <w:rFonts w:ascii="Consolas" w:hAnsi="Consolas" w:cs="Consolas"/>
          <w:color w:val="1B1F22"/>
          <w:kern w:val="0"/>
          <w:sz w:val="27"/>
          <w:szCs w:val="27"/>
        </w:rPr>
        <w:t>(cls);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Class</w:t>
      </w:r>
      <w:r>
        <w:rPr>
          <w:rFonts w:ascii="Consolas" w:hAnsi="Consolas" w:cs="Consolas"/>
          <w:color w:val="1B1F22"/>
          <w:kern w:val="0"/>
          <w:sz w:val="27"/>
          <w:szCs w:val="27"/>
        </w:rPr>
        <w:t xml:space="preserve"> curClass = cls;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IMP</w:t>
      </w:r>
      <w:r>
        <w:rPr>
          <w:rFonts w:ascii="Consolas" w:hAnsi="Consolas" w:cs="Consolas"/>
          <w:color w:val="1B1F22"/>
          <w:kern w:val="0"/>
          <w:sz w:val="27"/>
          <w:szCs w:val="27"/>
        </w:rPr>
        <w:t xml:space="preserve"> imp = </w:t>
      </w:r>
      <w:r>
        <w:rPr>
          <w:rFonts w:ascii="Consolas" w:hAnsi="Consolas" w:cs="Consolas"/>
          <w:color w:val="0744B8"/>
          <w:kern w:val="0"/>
          <w:sz w:val="27"/>
          <w:szCs w:val="27"/>
        </w:rPr>
        <w:t>nil</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do</w:t>
      </w:r>
      <w:r>
        <w:rPr>
          <w:rFonts w:ascii="Consolas" w:hAnsi="Consolas" w:cs="Consolas"/>
          <w:color w:val="1B1F22"/>
          <w:kern w:val="0"/>
          <w:sz w:val="27"/>
          <w:szCs w:val="27"/>
        </w:rPr>
        <w:t xml:space="preserve"> { </w:t>
      </w:r>
      <w:r>
        <w:rPr>
          <w:rFonts w:ascii="Consolas" w:hAnsi="Consolas" w:cs="Consolas"/>
          <w:color w:val="57606A"/>
          <w:kern w:val="0"/>
          <w:sz w:val="27"/>
          <w:szCs w:val="27"/>
        </w:rPr>
        <w:t>//</w:t>
      </w:r>
      <w:r>
        <w:rPr>
          <w:rFonts w:ascii="Consolas" w:hAnsi="Consolas" w:cs="Consolas"/>
          <w:color w:val="57606A"/>
          <w:kern w:val="0"/>
          <w:sz w:val="27"/>
          <w:szCs w:val="27"/>
        </w:rPr>
        <w:t>先查缓存</w:t>
      </w:r>
      <w:r>
        <w:rPr>
          <w:rFonts w:ascii="Consolas" w:hAnsi="Consolas" w:cs="Consolas"/>
          <w:color w:val="57606A"/>
          <w:kern w:val="0"/>
          <w:sz w:val="27"/>
          <w:szCs w:val="27"/>
        </w:rPr>
        <w:t>,</w:t>
      </w:r>
      <w:r>
        <w:rPr>
          <w:rFonts w:ascii="Consolas" w:hAnsi="Consolas" w:cs="Consolas"/>
          <w:color w:val="57606A"/>
          <w:kern w:val="0"/>
          <w:sz w:val="27"/>
          <w:szCs w:val="27"/>
        </w:rPr>
        <w:t>缓存没有时重建</w:t>
      </w:r>
      <w:r>
        <w:rPr>
          <w:rFonts w:ascii="Consolas" w:hAnsi="Consolas" w:cs="Consolas"/>
          <w:color w:val="57606A"/>
          <w:kern w:val="0"/>
          <w:sz w:val="27"/>
          <w:szCs w:val="27"/>
        </w:rPr>
        <w:t>,</w:t>
      </w:r>
      <w:r>
        <w:rPr>
          <w:rFonts w:ascii="Consolas" w:hAnsi="Consolas" w:cs="Consolas"/>
          <w:color w:val="57606A"/>
          <w:kern w:val="0"/>
          <w:sz w:val="27"/>
          <w:szCs w:val="27"/>
        </w:rPr>
        <w:t>仍旧没有则向父类查询</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(!curClass) </w:t>
      </w:r>
      <w:r>
        <w:rPr>
          <w:rFonts w:ascii="Consolas" w:hAnsi="Consolas" w:cs="Consolas"/>
          <w:color w:val="CB2339"/>
          <w:kern w:val="0"/>
          <w:sz w:val="27"/>
          <w:szCs w:val="27"/>
        </w:rPr>
        <w:t>break</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(!curClass-&gt;cache) </w:t>
      </w:r>
      <w:r>
        <w:rPr>
          <w:rFonts w:ascii="Consolas" w:hAnsi="Consolas" w:cs="Consolas"/>
          <w:color w:val="0744B8"/>
          <w:kern w:val="0"/>
          <w:sz w:val="27"/>
          <w:szCs w:val="27"/>
        </w:rPr>
        <w:t>fill_cache</w:t>
      </w:r>
      <w:r>
        <w:rPr>
          <w:rFonts w:ascii="Consolas" w:hAnsi="Consolas" w:cs="Consolas"/>
          <w:color w:val="1B1F22"/>
          <w:kern w:val="0"/>
          <w:sz w:val="27"/>
          <w:szCs w:val="27"/>
        </w:rPr>
        <w:t>(cls, curClass);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imp = </w:t>
      </w:r>
      <w:r>
        <w:rPr>
          <w:rFonts w:ascii="Consolas" w:hAnsi="Consolas" w:cs="Consolas"/>
          <w:color w:val="0744B8"/>
          <w:kern w:val="0"/>
          <w:sz w:val="27"/>
          <w:szCs w:val="27"/>
        </w:rPr>
        <w:t>cache_getImp</w:t>
      </w:r>
      <w:r>
        <w:rPr>
          <w:rFonts w:ascii="Consolas" w:hAnsi="Consolas" w:cs="Consolas"/>
          <w:color w:val="1B1F22"/>
          <w:kern w:val="0"/>
          <w:sz w:val="27"/>
          <w:szCs w:val="27"/>
        </w:rPr>
        <w:t>(curClass, sel);</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if</w:t>
      </w:r>
      <w:r>
        <w:rPr>
          <w:rFonts w:ascii="Consolas" w:hAnsi="Consolas" w:cs="Consolas"/>
          <w:color w:val="1B1F22"/>
          <w:kern w:val="0"/>
          <w:sz w:val="27"/>
          <w:szCs w:val="27"/>
        </w:rPr>
        <w:t xml:space="preserve"> (imp) </w:t>
      </w:r>
      <w:r>
        <w:rPr>
          <w:rFonts w:ascii="Consolas" w:hAnsi="Consolas" w:cs="Consolas"/>
          <w:color w:val="CB2339"/>
          <w:kern w:val="0"/>
          <w:sz w:val="27"/>
          <w:szCs w:val="27"/>
        </w:rPr>
        <w:t>break</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 </w:t>
      </w:r>
      <w:r>
        <w:rPr>
          <w:rFonts w:ascii="Consolas" w:hAnsi="Consolas" w:cs="Consolas"/>
          <w:color w:val="CB2339"/>
          <w:kern w:val="0"/>
          <w:sz w:val="27"/>
          <w:szCs w:val="27"/>
        </w:rPr>
        <w:t>while</w:t>
      </w:r>
      <w:r>
        <w:rPr>
          <w:rFonts w:ascii="Consolas" w:hAnsi="Consolas" w:cs="Consolas"/>
          <w:color w:val="1B1F22"/>
          <w:kern w:val="0"/>
          <w:sz w:val="27"/>
          <w:szCs w:val="27"/>
        </w:rPr>
        <w:t xml:space="preserve"> (curClass = curClass-&gt;superclass);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return</w:t>
      </w:r>
      <w:r>
        <w:rPr>
          <w:rFonts w:ascii="Consolas" w:hAnsi="Consolas" w:cs="Consolas"/>
          <w:color w:val="1B1F22"/>
          <w:kern w:val="0"/>
          <w:sz w:val="27"/>
          <w:szCs w:val="27"/>
        </w:rPr>
        <w:t xml:space="preserve"> imp;</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虽然</w:t>
      </w:r>
      <w:r>
        <w:rPr>
          <w:rFonts w:ascii="Helvetica Neue" w:hAnsi="Helvetica Neue" w:cs="Helvetica Neue"/>
          <w:color w:val="1B1F22"/>
          <w:kern w:val="0"/>
          <w:sz w:val="32"/>
          <w:szCs w:val="32"/>
        </w:rPr>
        <w:t>Apple</w:t>
      </w:r>
      <w:r>
        <w:rPr>
          <w:rFonts w:ascii="Helvetica Neue" w:hAnsi="Helvetica Neue" w:cs="Helvetica Neue"/>
          <w:color w:val="1B1F22"/>
          <w:kern w:val="0"/>
          <w:sz w:val="32"/>
          <w:szCs w:val="32"/>
        </w:rPr>
        <w:t>没有公开</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的实现源码，但是我们还是能得出结论：</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是一个函数指针（和</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的类型一样），是用于消息转发的：当向一个对象发送一条消息，但它并没有实现的时候，</w:t>
      </w: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会尝试做消息转发。</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在</w:t>
      </w:r>
      <w:hyperlink r:id="rId43" w:history="1">
        <w:r>
          <w:rPr>
            <w:rFonts w:ascii="Helvetica Neue" w:hAnsi="Helvetica Neue" w:cs="Helvetica Neue"/>
            <w:color w:val="0A4DCC"/>
            <w:kern w:val="0"/>
            <w:sz w:val="32"/>
            <w:szCs w:val="32"/>
          </w:rPr>
          <w:t>上篇</w:t>
        </w:r>
      </w:hyperlink>
      <w:r>
        <w:rPr>
          <w:rFonts w:ascii="Helvetica Neue" w:hAnsi="Helvetica Neue" w:cs="Helvetica Neue"/>
          <w:color w:val="57606A"/>
          <w:kern w:val="0"/>
          <w:sz w:val="32"/>
          <w:szCs w:val="32"/>
        </w:rPr>
        <w:t>中的《</w:t>
      </w:r>
      <w:r>
        <w:rPr>
          <w:rFonts w:ascii="Helvetica Neue" w:hAnsi="Helvetica Neue" w:cs="Helvetica Neue"/>
          <w:color w:val="57606A"/>
          <w:kern w:val="0"/>
          <w:sz w:val="32"/>
          <w:szCs w:val="32"/>
        </w:rPr>
        <w:t>objc</w:t>
      </w:r>
      <w:r>
        <w:rPr>
          <w:rFonts w:ascii="Helvetica Neue" w:hAnsi="Helvetica Neue" w:cs="Helvetica Neue"/>
          <w:color w:val="57606A"/>
          <w:kern w:val="0"/>
          <w:sz w:val="32"/>
          <w:szCs w:val="32"/>
        </w:rPr>
        <w:t>中向一个对象发送消息</w:t>
      </w:r>
      <w:r>
        <w:rPr>
          <w:rFonts w:ascii="Consolas" w:hAnsi="Consolas" w:cs="Consolas"/>
          <w:color w:val="57606A"/>
          <w:kern w:val="0"/>
          <w:sz w:val="27"/>
          <w:szCs w:val="27"/>
        </w:rPr>
        <w:t>[obj foo]</w:t>
      </w:r>
      <w:r>
        <w:rPr>
          <w:rFonts w:ascii="Helvetica Neue" w:hAnsi="Helvetica Neue" w:cs="Helvetica Neue"/>
          <w:color w:val="57606A"/>
          <w:kern w:val="0"/>
          <w:sz w:val="32"/>
          <w:szCs w:val="32"/>
        </w:rPr>
        <w:t>和</w:t>
      </w:r>
      <w:r>
        <w:rPr>
          <w:rFonts w:ascii="Consolas" w:hAnsi="Consolas" w:cs="Consolas"/>
          <w:color w:val="57606A"/>
          <w:kern w:val="0"/>
          <w:sz w:val="27"/>
          <w:szCs w:val="27"/>
        </w:rPr>
        <w:t>objc_msgSend()</w:t>
      </w:r>
      <w:r>
        <w:rPr>
          <w:rFonts w:ascii="Helvetica Neue" w:hAnsi="Helvetica Neue" w:cs="Helvetica Neue"/>
          <w:color w:val="57606A"/>
          <w:kern w:val="0"/>
          <w:sz w:val="32"/>
          <w:szCs w:val="32"/>
        </w:rPr>
        <w:t>函数之间有什么关系？》曾提到</w:t>
      </w:r>
      <w:r>
        <w:rPr>
          <w:rFonts w:ascii="Consolas" w:hAnsi="Consolas" w:cs="Consolas"/>
          <w:color w:val="57606A"/>
          <w:kern w:val="0"/>
          <w:sz w:val="27"/>
          <w:szCs w:val="27"/>
        </w:rPr>
        <w:t>objc_msgSend</w:t>
      </w: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消息传递</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中的作用。在</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消息传递</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过程中，</w:t>
      </w:r>
      <w:r>
        <w:rPr>
          <w:rFonts w:ascii="Consolas" w:hAnsi="Consolas" w:cs="Consolas"/>
          <w:color w:val="57606A"/>
          <w:kern w:val="0"/>
          <w:sz w:val="27"/>
          <w:szCs w:val="27"/>
        </w:rPr>
        <w:t>objc_msgSend</w:t>
      </w:r>
      <w:r>
        <w:rPr>
          <w:rFonts w:ascii="Helvetica Neue" w:hAnsi="Helvetica Neue" w:cs="Helvetica Neue"/>
          <w:color w:val="57606A"/>
          <w:kern w:val="0"/>
          <w:sz w:val="32"/>
          <w:szCs w:val="32"/>
        </w:rPr>
        <w:t>的动作比较清晰：首先在</w:t>
      </w:r>
      <w:r>
        <w:rPr>
          <w:rFonts w:ascii="Helvetica Neue" w:hAnsi="Helvetica Neue" w:cs="Helvetica Neue"/>
          <w:color w:val="57606A"/>
          <w:kern w:val="0"/>
          <w:sz w:val="32"/>
          <w:szCs w:val="32"/>
        </w:rPr>
        <w:t xml:space="preserve"> Class </w:t>
      </w:r>
      <w:r>
        <w:rPr>
          <w:rFonts w:ascii="Helvetica Neue" w:hAnsi="Helvetica Neue" w:cs="Helvetica Neue"/>
          <w:color w:val="57606A"/>
          <w:kern w:val="0"/>
          <w:sz w:val="32"/>
          <w:szCs w:val="32"/>
        </w:rPr>
        <w:t>中的缓存查找</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（没缓存则初始化缓存），如果没找到，则向父类的</w:t>
      </w:r>
      <w:r>
        <w:rPr>
          <w:rFonts w:ascii="Helvetica Neue" w:hAnsi="Helvetica Neue" w:cs="Helvetica Neue"/>
          <w:color w:val="57606A"/>
          <w:kern w:val="0"/>
          <w:sz w:val="32"/>
          <w:szCs w:val="32"/>
        </w:rPr>
        <w:t xml:space="preserve"> Class </w:t>
      </w:r>
      <w:r>
        <w:rPr>
          <w:rFonts w:ascii="Helvetica Neue" w:hAnsi="Helvetica Neue" w:cs="Helvetica Neue"/>
          <w:color w:val="57606A"/>
          <w:kern w:val="0"/>
          <w:sz w:val="32"/>
          <w:szCs w:val="32"/>
        </w:rPr>
        <w:t>查找。如果一直查找到根类仍旧没有实现，则用</w:t>
      </w: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函数指针代替</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。最后，执行这个</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为了展示消息转发的具体动作，这里尝试向一个对象发送一条错误的消息，并查看一下</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是如何进行转发的。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首先开启调试模式、打印出所有运行时发送的消息：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可以在代码里执行下面的方法：</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CB2339"/>
          <w:kern w:val="0"/>
          <w:sz w:val="27"/>
          <w:szCs w:val="27"/>
        </w:rPr>
        <w:t>void</w:t>
      </w:r>
      <w:r>
        <w:rPr>
          <w:rFonts w:ascii="Consolas" w:hAnsi="Consolas" w:cs="Consolas"/>
          <w:color w:val="1B1F22"/>
          <w:kern w:val="0"/>
          <w:sz w:val="27"/>
          <w:szCs w:val="27"/>
        </w:rPr>
        <w:t>)instrumentObjcMessageSends(</w:t>
      </w:r>
      <w:r>
        <w:rPr>
          <w:rFonts w:ascii="Consolas" w:hAnsi="Consolas" w:cs="Consolas"/>
          <w:color w:val="0744B8"/>
          <w:kern w:val="0"/>
          <w:sz w:val="27"/>
          <w:szCs w:val="27"/>
        </w:rPr>
        <w:t>YES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或者断点暂停程序运行，并在</w:t>
      </w:r>
      <w:r>
        <w:rPr>
          <w:rFonts w:ascii="Helvetica Neue" w:hAnsi="Helvetica Neue" w:cs="Helvetica Neue"/>
          <w:color w:val="1B1F22"/>
          <w:kern w:val="0"/>
          <w:sz w:val="32"/>
          <w:szCs w:val="32"/>
        </w:rPr>
        <w:t xml:space="preserve"> gdb </w:t>
      </w:r>
      <w:r>
        <w:rPr>
          <w:rFonts w:ascii="Helvetica Neue" w:hAnsi="Helvetica Neue" w:cs="Helvetica Neue"/>
          <w:color w:val="1B1F22"/>
          <w:kern w:val="0"/>
          <w:sz w:val="32"/>
          <w:szCs w:val="32"/>
        </w:rPr>
        <w:t>中输入下面的命令：</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call</w:t>
      </w:r>
      <w:r>
        <w:rPr>
          <w:rFonts w:ascii="Consolas" w:hAnsi="Consolas" w:cs="Consolas"/>
          <w:color w:val="1B1F22"/>
          <w:kern w:val="0"/>
          <w:sz w:val="27"/>
          <w:szCs w:val="27"/>
        </w:rPr>
        <w:t xml:space="preserve"> (</w:t>
      </w:r>
      <w:r>
        <w:rPr>
          <w:rFonts w:ascii="Consolas" w:hAnsi="Consolas" w:cs="Consolas"/>
          <w:color w:val="CB2339"/>
          <w:kern w:val="0"/>
          <w:sz w:val="27"/>
          <w:szCs w:val="27"/>
        </w:rPr>
        <w:t>void</w:t>
      </w:r>
      <w:r>
        <w:rPr>
          <w:rFonts w:ascii="Consolas" w:hAnsi="Consolas" w:cs="Consolas"/>
          <w:color w:val="1B1F22"/>
          <w:kern w:val="0"/>
          <w:sz w:val="27"/>
          <w:szCs w:val="27"/>
        </w:rPr>
        <w:t>)instrumentObjcMessageSends(</w:t>
      </w:r>
      <w:r>
        <w:rPr>
          <w:rFonts w:ascii="Consolas" w:hAnsi="Consolas" w:cs="Consolas"/>
          <w:color w:val="0744B8"/>
          <w:kern w:val="0"/>
          <w:sz w:val="27"/>
          <w:szCs w:val="27"/>
        </w:rPr>
        <w:t>YES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以第二种为例，操作如下所示：</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0601325" cy="5541010"/>
            <wp:effectExtent l="0" t="0" r="0" b="0"/>
            <wp:docPr id="3" name="图片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01325" cy="554101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之后，运行时发送的所有消息都会打印到</w:t>
      </w:r>
      <w:r>
        <w:rPr>
          <w:rFonts w:ascii="Consolas" w:hAnsi="Consolas" w:cs="Consolas"/>
          <w:color w:val="1B1F22"/>
          <w:kern w:val="0"/>
          <w:sz w:val="27"/>
          <w:szCs w:val="27"/>
        </w:rPr>
        <w:t>/tmp/msgSend-xxxx</w:t>
      </w:r>
      <w:r>
        <w:rPr>
          <w:rFonts w:ascii="Helvetica Neue" w:hAnsi="Helvetica Neue" w:cs="Helvetica Neue"/>
          <w:color w:val="1B1F22"/>
          <w:kern w:val="0"/>
          <w:sz w:val="32"/>
          <w:szCs w:val="32"/>
        </w:rPr>
        <w:t>文件里了。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终端中输入命令前往：</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open /private/tmp</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2348845" cy="6590665"/>
            <wp:effectExtent l="0" t="0" r="0" b="0"/>
            <wp:docPr id="4" name="图片 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48845" cy="6590665"/>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可能看到有多条，找到最新生成的，双击打开</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在模拟器上执行执行以下语句（这一套调试方案仅适用于模拟器，真机不可用，关于该调试方案的拓展链接：</w:t>
      </w:r>
      <w:hyperlink r:id="rId48"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Can the messages sent to an object in Objective-C be monitored or printed out?</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），向一个对象发送一条错误的消息：</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main.m</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CYLObjcMsgForwardTest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Created by http://weibo.com/luohanchenyilong/.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Copyright (c) 2015</w:t>
      </w:r>
      <w:r>
        <w:rPr>
          <w:rFonts w:ascii="Consolas" w:hAnsi="Consolas" w:cs="Consolas"/>
          <w:color w:val="57606A"/>
          <w:kern w:val="0"/>
          <w:sz w:val="27"/>
          <w:szCs w:val="27"/>
        </w:rPr>
        <w:t>年</w:t>
      </w:r>
      <w:r>
        <w:rPr>
          <w:rFonts w:ascii="Consolas" w:hAnsi="Consolas" w:cs="Consolas"/>
          <w:color w:val="57606A"/>
          <w:kern w:val="0"/>
          <w:sz w:val="27"/>
          <w:szCs w:val="27"/>
        </w:rPr>
        <w:t xml:space="preserve"> </w:t>
      </w:r>
      <w:r>
        <w:rPr>
          <w:rFonts w:ascii="Consolas" w:hAnsi="Consolas" w:cs="Consolas"/>
          <w:color w:val="57606A"/>
          <w:kern w:val="0"/>
          <w:sz w:val="27"/>
          <w:szCs w:val="27"/>
        </w:rPr>
        <w:t>微博</w:t>
      </w:r>
      <w:r>
        <w:rPr>
          <w:rFonts w:ascii="Consolas" w:hAnsi="Consolas" w:cs="Consolas"/>
          <w:color w:val="57606A"/>
          <w:kern w:val="0"/>
          <w:sz w:val="27"/>
          <w:szCs w:val="27"/>
        </w:rPr>
        <w:t>@iOS</w:t>
      </w:r>
      <w:r>
        <w:rPr>
          <w:rFonts w:ascii="Consolas" w:hAnsi="Consolas" w:cs="Consolas"/>
          <w:color w:val="57606A"/>
          <w:kern w:val="0"/>
          <w:sz w:val="27"/>
          <w:szCs w:val="27"/>
        </w:rPr>
        <w:t>程序犭袁</w:t>
      </w:r>
      <w:r>
        <w:rPr>
          <w:rFonts w:ascii="Consolas" w:hAnsi="Consolas" w:cs="Consolas"/>
          <w:color w:val="57606A"/>
          <w:kern w:val="0"/>
          <w:sz w:val="27"/>
          <w:szCs w:val="27"/>
        </w:rPr>
        <w:t>. All rights reserved.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CB2339"/>
          <w:kern w:val="0"/>
          <w:sz w:val="27"/>
          <w:szCs w:val="27"/>
        </w:rPr>
        <w:t>import</w:t>
      </w:r>
      <w:r>
        <w:rPr>
          <w:rFonts w:ascii="Consolas" w:hAnsi="Consolas" w:cs="Consolas"/>
          <w:color w:val="1B1F22"/>
          <w:kern w:val="0"/>
          <w:sz w:val="27"/>
          <w:szCs w:val="27"/>
        </w:rPr>
        <w:t xml:space="preserve"> </w:t>
      </w:r>
      <w:r>
        <w:rPr>
          <w:rFonts w:ascii="Consolas" w:hAnsi="Consolas" w:cs="Consolas"/>
          <w:color w:val="06214F"/>
          <w:kern w:val="0"/>
          <w:sz w:val="27"/>
          <w:szCs w:val="27"/>
        </w:rPr>
        <w:t>&lt;UIKit/UIKit.h&gt;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CB2339"/>
          <w:kern w:val="0"/>
          <w:sz w:val="27"/>
          <w:szCs w:val="27"/>
        </w:rPr>
        <w:t>import</w:t>
      </w:r>
      <w:r>
        <w:rPr>
          <w:rFonts w:ascii="Consolas" w:hAnsi="Consolas" w:cs="Consolas"/>
          <w:color w:val="1B1F22"/>
          <w:kern w:val="0"/>
          <w:sz w:val="27"/>
          <w:szCs w:val="27"/>
        </w:rPr>
        <w:t xml:space="preserve"> </w:t>
      </w:r>
      <w:r>
        <w:rPr>
          <w:rFonts w:ascii="Consolas" w:hAnsi="Consolas" w:cs="Consolas"/>
          <w:color w:val="06214F"/>
          <w:kern w:val="0"/>
          <w:sz w:val="27"/>
          <w:szCs w:val="27"/>
        </w:rPr>
        <w:t>"AppDelegate.h"</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CB2339"/>
          <w:kern w:val="0"/>
          <w:sz w:val="27"/>
          <w:szCs w:val="27"/>
        </w:rPr>
        <w:t>import</w:t>
      </w:r>
      <w:r>
        <w:rPr>
          <w:rFonts w:ascii="Consolas" w:hAnsi="Consolas" w:cs="Consolas"/>
          <w:color w:val="1B1F22"/>
          <w:kern w:val="0"/>
          <w:sz w:val="27"/>
          <w:szCs w:val="27"/>
        </w:rPr>
        <w:t xml:space="preserve"> </w:t>
      </w:r>
      <w:r>
        <w:rPr>
          <w:rFonts w:ascii="Consolas" w:hAnsi="Consolas" w:cs="Consolas"/>
          <w:color w:val="06214F"/>
          <w:kern w:val="0"/>
          <w:sz w:val="27"/>
          <w:szCs w:val="27"/>
        </w:rPr>
        <w:t>"CYLTest.h"</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CB2339"/>
          <w:kern w:val="0"/>
          <w:sz w:val="27"/>
          <w:szCs w:val="27"/>
        </w:rPr>
        <w:t>int</w:t>
      </w:r>
      <w:r>
        <w:rPr>
          <w:rFonts w:ascii="Consolas" w:hAnsi="Consolas" w:cs="Consolas"/>
          <w:color w:val="1B1F22"/>
          <w:kern w:val="0"/>
          <w:sz w:val="27"/>
          <w:szCs w:val="27"/>
        </w:rPr>
        <w:t xml:space="preserve"> </w:t>
      </w:r>
      <w:r>
        <w:rPr>
          <w:rFonts w:ascii="Consolas" w:hAnsi="Consolas" w:cs="Consolas"/>
          <w:color w:val="5B28B4"/>
          <w:kern w:val="0"/>
          <w:sz w:val="27"/>
          <w:szCs w:val="27"/>
        </w:rPr>
        <w:t>main</w:t>
      </w:r>
      <w:r>
        <w:rPr>
          <w:rFonts w:ascii="Consolas" w:hAnsi="Consolas" w:cs="Consolas"/>
          <w:color w:val="1B1F22"/>
          <w:kern w:val="0"/>
          <w:sz w:val="27"/>
          <w:szCs w:val="27"/>
        </w:rPr>
        <w:t>(</w:t>
      </w:r>
      <w:r>
        <w:rPr>
          <w:rFonts w:ascii="Consolas" w:hAnsi="Consolas" w:cs="Consolas"/>
          <w:color w:val="CB2339"/>
          <w:kern w:val="0"/>
          <w:sz w:val="27"/>
          <w:szCs w:val="27"/>
        </w:rPr>
        <w:t>int</w:t>
      </w:r>
      <w:r>
        <w:rPr>
          <w:rFonts w:ascii="Consolas" w:hAnsi="Consolas" w:cs="Consolas"/>
          <w:color w:val="1B1F22"/>
          <w:kern w:val="0"/>
          <w:sz w:val="27"/>
          <w:szCs w:val="27"/>
        </w:rPr>
        <w:t xml:space="preserve"> argc, </w:t>
      </w:r>
      <w:r>
        <w:rPr>
          <w:rFonts w:ascii="Consolas" w:hAnsi="Consolas" w:cs="Consolas"/>
          <w:color w:val="CB2339"/>
          <w:kern w:val="0"/>
          <w:sz w:val="27"/>
          <w:szCs w:val="27"/>
        </w:rPr>
        <w:t>char</w:t>
      </w:r>
      <w:r>
        <w:rPr>
          <w:rFonts w:ascii="Consolas" w:hAnsi="Consolas" w:cs="Consolas"/>
          <w:color w:val="1B1F22"/>
          <w:kern w:val="0"/>
          <w:sz w:val="27"/>
          <w:szCs w:val="27"/>
        </w:rPr>
        <w:t xml:space="preserve"> * argv[])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@autoreleasepool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CYLTest *test = [[CYLTest </w:t>
      </w:r>
      <w:r>
        <w:rPr>
          <w:rFonts w:ascii="Consolas" w:hAnsi="Consolas" w:cs="Consolas"/>
          <w:color w:val="0744B8"/>
          <w:kern w:val="0"/>
          <w:sz w:val="27"/>
          <w:szCs w:val="27"/>
        </w:rPr>
        <w:t>alloc</w:t>
      </w:r>
      <w:r>
        <w:rPr>
          <w:rFonts w:ascii="Consolas" w:hAnsi="Consolas" w:cs="Consolas"/>
          <w:color w:val="1B1F22"/>
          <w:kern w:val="0"/>
          <w:sz w:val="27"/>
          <w:szCs w:val="27"/>
        </w:rPr>
        <w:t xml:space="preserve">] </w:t>
      </w:r>
      <w:r>
        <w:rPr>
          <w:rFonts w:ascii="Consolas" w:hAnsi="Consolas" w:cs="Consolas"/>
          <w:color w:val="0744B8"/>
          <w:kern w:val="0"/>
          <w:sz w:val="27"/>
          <w:szCs w:val="27"/>
        </w:rPr>
        <w:t>init</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[test </w:t>
      </w:r>
      <w:r>
        <w:rPr>
          <w:rFonts w:ascii="Consolas" w:hAnsi="Consolas" w:cs="Consolas"/>
          <w:color w:val="0744B8"/>
          <w:kern w:val="0"/>
          <w:sz w:val="27"/>
          <w:szCs w:val="27"/>
        </w:rPr>
        <w:t>performSelector:</w:t>
      </w:r>
      <w:r>
        <w:rPr>
          <w:rFonts w:ascii="Consolas" w:hAnsi="Consolas" w:cs="Consolas"/>
          <w:color w:val="1B1F22"/>
          <w:kern w:val="0"/>
          <w:sz w:val="27"/>
          <w:szCs w:val="27"/>
        </w:rPr>
        <w:t>(</w:t>
      </w:r>
      <w:r>
        <w:rPr>
          <w:rFonts w:ascii="Consolas" w:hAnsi="Consolas" w:cs="Consolas"/>
          <w:color w:val="CB2339"/>
          <w:kern w:val="0"/>
          <w:sz w:val="27"/>
          <w:szCs w:val="27"/>
        </w:rPr>
        <w:t>@selector</w:t>
      </w:r>
      <w:r>
        <w:rPr>
          <w:rFonts w:ascii="Consolas" w:hAnsi="Consolas" w:cs="Consolas"/>
          <w:color w:val="1B1F22"/>
          <w:kern w:val="0"/>
          <w:sz w:val="27"/>
          <w:szCs w:val="27"/>
        </w:rPr>
        <w:t>(</w:t>
      </w:r>
      <w:r>
        <w:rPr>
          <w:rFonts w:ascii="Consolas" w:hAnsi="Consolas" w:cs="Consolas"/>
          <w:color w:val="0744B8"/>
          <w:kern w:val="0"/>
          <w:sz w:val="27"/>
          <w:szCs w:val="27"/>
        </w:rPr>
        <w:t>iOS</w:t>
      </w:r>
      <w:r>
        <w:rPr>
          <w:rFonts w:ascii="Consolas" w:hAnsi="Consolas" w:cs="Consolas"/>
          <w:color w:val="1B1F22"/>
          <w:kern w:val="0"/>
          <w:sz w:val="27"/>
          <w:szCs w:val="27"/>
        </w:rPr>
        <w:t>程序犭袁</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return</w:t>
      </w:r>
      <w:r>
        <w:rPr>
          <w:rFonts w:ascii="Consolas" w:hAnsi="Consolas" w:cs="Consolas"/>
          <w:color w:val="1B1F22"/>
          <w:kern w:val="0"/>
          <w:sz w:val="27"/>
          <w:szCs w:val="27"/>
        </w:rPr>
        <w:t xml:space="preserve"> </w:t>
      </w:r>
      <w:r>
        <w:rPr>
          <w:rFonts w:ascii="Consolas" w:hAnsi="Consolas" w:cs="Consolas"/>
          <w:color w:val="0744B8"/>
          <w:kern w:val="0"/>
          <w:sz w:val="27"/>
          <w:szCs w:val="27"/>
        </w:rPr>
        <w:t>UIApplicationMain</w:t>
      </w:r>
      <w:r>
        <w:rPr>
          <w:rFonts w:ascii="Consolas" w:hAnsi="Consolas" w:cs="Consolas"/>
          <w:color w:val="1B1F22"/>
          <w:kern w:val="0"/>
          <w:sz w:val="27"/>
          <w:szCs w:val="27"/>
        </w:rPr>
        <w:t xml:space="preserve">(argc, argv, </w:t>
      </w:r>
      <w:r>
        <w:rPr>
          <w:rFonts w:ascii="Consolas" w:hAnsi="Consolas" w:cs="Consolas"/>
          <w:color w:val="0744B8"/>
          <w:kern w:val="0"/>
          <w:sz w:val="27"/>
          <w:szCs w:val="27"/>
        </w:rPr>
        <w:t>nil</w:t>
      </w:r>
      <w:r>
        <w:rPr>
          <w:rFonts w:ascii="Consolas" w:hAnsi="Consolas" w:cs="Consolas"/>
          <w:color w:val="1B1F22"/>
          <w:kern w:val="0"/>
          <w:sz w:val="27"/>
          <w:szCs w:val="27"/>
        </w:rPr>
        <w:t xml:space="preserve">, </w:t>
      </w:r>
      <w:r>
        <w:rPr>
          <w:rFonts w:ascii="Consolas" w:hAnsi="Consolas" w:cs="Consolas"/>
          <w:color w:val="0744B8"/>
          <w:kern w:val="0"/>
          <w:sz w:val="27"/>
          <w:szCs w:val="27"/>
        </w:rPr>
        <w:t>NSStringFromClass</w:t>
      </w:r>
      <w:r>
        <w:rPr>
          <w:rFonts w:ascii="Consolas" w:hAnsi="Consolas" w:cs="Consolas"/>
          <w:color w:val="1B1F22"/>
          <w:kern w:val="0"/>
          <w:sz w:val="27"/>
          <w:szCs w:val="27"/>
        </w:rPr>
        <w:t xml:space="preserve">([AppDelegate </w:t>
      </w:r>
      <w:r>
        <w:rPr>
          <w:rFonts w:ascii="Consolas" w:hAnsi="Consolas" w:cs="Consolas"/>
          <w:color w:val="0744B8"/>
          <w:kern w:val="0"/>
          <w:sz w:val="27"/>
          <w:szCs w:val="27"/>
        </w:rPr>
        <w:t>class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0619740" cy="8890635"/>
            <wp:effectExtent l="0" t="0" r="0" b="0"/>
            <wp:docPr id="5" name="图片 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19740" cy="8890635"/>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你可以在</w:t>
      </w:r>
      <w:r>
        <w:rPr>
          <w:rFonts w:ascii="Consolas" w:hAnsi="Consolas" w:cs="Consolas"/>
          <w:color w:val="1B1F22"/>
          <w:kern w:val="0"/>
          <w:sz w:val="27"/>
          <w:szCs w:val="27"/>
        </w:rPr>
        <w:t>/tmp/msgSend-xxxx</w:t>
      </w:r>
      <w:r>
        <w:rPr>
          <w:rFonts w:ascii="Helvetica Neue" w:hAnsi="Helvetica Neue" w:cs="Helvetica Neue"/>
          <w:color w:val="1B1F22"/>
          <w:kern w:val="0"/>
          <w:sz w:val="32"/>
          <w:szCs w:val="32"/>
        </w:rPr>
        <w:t>（我这一次是</w:t>
      </w:r>
      <w:r>
        <w:rPr>
          <w:rFonts w:ascii="Consolas" w:hAnsi="Consolas" w:cs="Consolas"/>
          <w:color w:val="1B1F22"/>
          <w:kern w:val="0"/>
          <w:sz w:val="27"/>
          <w:szCs w:val="27"/>
        </w:rPr>
        <w:t>/tmp/msgSend-9805</w:t>
      </w:r>
      <w:r>
        <w:rPr>
          <w:rFonts w:ascii="Helvetica Neue" w:hAnsi="Helvetica Neue" w:cs="Helvetica Neue"/>
          <w:color w:val="1B1F22"/>
          <w:kern w:val="0"/>
          <w:sz w:val="32"/>
          <w:szCs w:val="32"/>
        </w:rPr>
        <w:t>）文件里，看到打印出来：</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8510270" cy="5622290"/>
            <wp:effectExtent l="0" t="0" r="0" b="0"/>
            <wp:docPr id="6" name="图片 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10270" cy="562229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initialize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alloc</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init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performSelector: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resolveInstanceMethod: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resolveInstanceMethod: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forwardingTargetForSelector: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forwardingTargetForSelector: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methodSignatureForSelector: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methodSignatureForSelector: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class</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doesNotRecognizeSelector: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doesNotRecognizeSelector:</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CYLTest NSObject class</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结合</w:t>
      </w:r>
      <w:hyperlink r:id="rId53"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NSObject</w:t>
        </w:r>
        <w:r>
          <w:rPr>
            <w:rFonts w:ascii="Helvetica Neue" w:hAnsi="Helvetica Neue" w:cs="Helvetica Neue"/>
            <w:color w:val="0A4DCC"/>
            <w:kern w:val="0"/>
            <w:sz w:val="32"/>
            <w:szCs w:val="32"/>
          </w:rPr>
          <w:t>官方文档》</w:t>
        </w:r>
      </w:hyperlink>
      <w:r>
        <w:rPr>
          <w:rFonts w:ascii="Helvetica Neue" w:hAnsi="Helvetica Neue" w:cs="Helvetica Neue"/>
          <w:color w:val="1B1F22"/>
          <w:kern w:val="0"/>
          <w:sz w:val="32"/>
          <w:szCs w:val="32"/>
        </w:rPr>
        <w:t>，排除掉</w:t>
      </w:r>
      <w:r>
        <w:rPr>
          <w:rFonts w:ascii="Helvetica Neue" w:hAnsi="Helvetica Neue" w:cs="Helvetica Neue"/>
          <w:color w:val="1B1F22"/>
          <w:kern w:val="0"/>
          <w:sz w:val="32"/>
          <w:szCs w:val="32"/>
        </w:rPr>
        <w:t xml:space="preserve"> NSObject </w:t>
      </w:r>
      <w:r>
        <w:rPr>
          <w:rFonts w:ascii="Helvetica Neue" w:hAnsi="Helvetica Neue" w:cs="Helvetica Neue"/>
          <w:color w:val="1B1F22"/>
          <w:kern w:val="0"/>
          <w:sz w:val="32"/>
          <w:szCs w:val="32"/>
        </w:rPr>
        <w:t>做的事，剩下的就是</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消息转发做的几件事：</w:t>
      </w:r>
    </w:p>
    <w:p w:rsidR="00BE59B6" w:rsidRDefault="00BE59B6" w:rsidP="00BE59B6">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Consolas" w:hAnsi="Consolas" w:cs="Consolas"/>
          <w:color w:val="1B1F22"/>
          <w:kern w:val="0"/>
          <w:sz w:val="27"/>
          <w:szCs w:val="27"/>
        </w:rPr>
        <w:t>resolveInstanceMethod:</w:t>
      </w:r>
      <w:r>
        <w:rPr>
          <w:rFonts w:ascii="Helvetica Neue" w:hAnsi="Helvetica Neue" w:cs="Helvetica Neue"/>
          <w:color w:val="1B1F22"/>
          <w:kern w:val="0"/>
          <w:sz w:val="32"/>
          <w:szCs w:val="32"/>
        </w:rPr>
        <w:t>方法</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resolveClassMethod: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。允许用户在此时为该</w:t>
      </w:r>
      <w:r>
        <w:rPr>
          <w:rFonts w:ascii="Helvetica Neue" w:hAnsi="Helvetica Neue" w:cs="Helvetica Neue"/>
          <w:color w:val="1B1F22"/>
          <w:kern w:val="0"/>
          <w:sz w:val="32"/>
          <w:szCs w:val="32"/>
        </w:rPr>
        <w:t xml:space="preserve"> Class </w:t>
      </w:r>
      <w:r>
        <w:rPr>
          <w:rFonts w:ascii="Helvetica Neue" w:hAnsi="Helvetica Neue" w:cs="Helvetica Neue"/>
          <w:color w:val="1B1F22"/>
          <w:kern w:val="0"/>
          <w:sz w:val="32"/>
          <w:szCs w:val="32"/>
        </w:rPr>
        <w:t>动态添加实现。如果有实现了，则调用并返回</w:t>
      </w:r>
      <w:r>
        <w:rPr>
          <w:rFonts w:ascii="Helvetica Neue" w:hAnsi="Helvetica Neue" w:cs="Helvetica Neue"/>
          <w:color w:val="1B1F22"/>
          <w:kern w:val="0"/>
          <w:sz w:val="32"/>
          <w:szCs w:val="32"/>
        </w:rPr>
        <w:t>YES</w:t>
      </w:r>
      <w:r>
        <w:rPr>
          <w:rFonts w:ascii="Helvetica Neue" w:hAnsi="Helvetica Neue" w:cs="Helvetica Neue"/>
          <w:color w:val="1B1F22"/>
          <w:kern w:val="0"/>
          <w:sz w:val="32"/>
          <w:szCs w:val="32"/>
        </w:rPr>
        <w:t>，那么重新开始</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流程。这一次对象会响应这个选择器，一般是因为它已经调用过</w:t>
      </w:r>
      <w:r>
        <w:rPr>
          <w:rFonts w:ascii="Consolas" w:hAnsi="Consolas" w:cs="Consolas"/>
          <w:color w:val="1B1F22"/>
          <w:kern w:val="0"/>
          <w:sz w:val="27"/>
          <w:szCs w:val="27"/>
        </w:rPr>
        <w:t>class_addMethod</w:t>
      </w:r>
      <w:r>
        <w:rPr>
          <w:rFonts w:ascii="Helvetica Neue" w:hAnsi="Helvetica Neue" w:cs="Helvetica Neue"/>
          <w:color w:val="1B1F22"/>
          <w:kern w:val="0"/>
          <w:sz w:val="32"/>
          <w:szCs w:val="32"/>
        </w:rPr>
        <w:t>。如果仍没实现，继续下面的动作。</w:t>
      </w:r>
    </w:p>
    <w:p w:rsidR="00BE59B6" w:rsidRDefault="00BE59B6" w:rsidP="00BE59B6">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Consolas" w:hAnsi="Consolas" w:cs="Consolas"/>
          <w:color w:val="1B1F22"/>
          <w:kern w:val="0"/>
          <w:sz w:val="27"/>
          <w:szCs w:val="27"/>
        </w:rPr>
        <w:t>forwardingTargetForSelector:</w:t>
      </w:r>
      <w:r>
        <w:rPr>
          <w:rFonts w:ascii="Helvetica Neue" w:hAnsi="Helvetica Neue" w:cs="Helvetica Neue"/>
          <w:color w:val="1B1F22"/>
          <w:kern w:val="0"/>
          <w:sz w:val="32"/>
          <w:szCs w:val="32"/>
        </w:rPr>
        <w:t>方法，尝试找到一个能响应该消息的对象。如果获取到，则直接把消息转发给它，返回非</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对象。否则返回</w:t>
      </w:r>
      <w:r>
        <w:rPr>
          <w:rFonts w:ascii="Helvetica Neue" w:hAnsi="Helvetica Neue" w:cs="Helvetica Neue"/>
          <w:color w:val="1B1F22"/>
          <w:kern w:val="0"/>
          <w:sz w:val="32"/>
          <w:szCs w:val="32"/>
        </w:rPr>
        <w:t xml:space="preserve"> nil </w:t>
      </w:r>
      <w:r>
        <w:rPr>
          <w:rFonts w:ascii="Helvetica Neue" w:hAnsi="Helvetica Neue" w:cs="Helvetica Neue"/>
          <w:color w:val="1B1F22"/>
          <w:kern w:val="0"/>
          <w:sz w:val="32"/>
          <w:szCs w:val="32"/>
        </w:rPr>
        <w:t>，继续下面的动作。注意，这里不要返回</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，否则会形成死循环。</w:t>
      </w:r>
    </w:p>
    <w:p w:rsidR="00BE59B6" w:rsidRDefault="00BE59B6" w:rsidP="00BE59B6">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Consolas" w:hAnsi="Consolas" w:cs="Consolas"/>
          <w:color w:val="1B1F22"/>
          <w:kern w:val="0"/>
          <w:sz w:val="27"/>
          <w:szCs w:val="27"/>
        </w:rPr>
        <w:t>methodSignatureForSelector:</w:t>
      </w:r>
      <w:r>
        <w:rPr>
          <w:rFonts w:ascii="Helvetica Neue" w:hAnsi="Helvetica Neue" w:cs="Helvetica Neue"/>
          <w:color w:val="1B1F22"/>
          <w:kern w:val="0"/>
          <w:sz w:val="32"/>
          <w:szCs w:val="32"/>
        </w:rPr>
        <w:t>方法，尝试获得一个方法签名。如果获取不到，则直接调用</w:t>
      </w:r>
      <w:r>
        <w:rPr>
          <w:rFonts w:ascii="Consolas" w:hAnsi="Consolas" w:cs="Consolas"/>
          <w:color w:val="1B1F22"/>
          <w:kern w:val="0"/>
          <w:sz w:val="27"/>
          <w:szCs w:val="27"/>
        </w:rPr>
        <w:t>doesNotRecognizeSelector</w:t>
      </w:r>
      <w:r>
        <w:rPr>
          <w:rFonts w:ascii="Helvetica Neue" w:hAnsi="Helvetica Neue" w:cs="Helvetica Neue"/>
          <w:color w:val="1B1F22"/>
          <w:kern w:val="0"/>
          <w:sz w:val="32"/>
          <w:szCs w:val="32"/>
        </w:rPr>
        <w:t>抛出异常。如果能获取，则返回非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：创建一个</w:t>
      </w:r>
      <w:r>
        <w:rPr>
          <w:rFonts w:ascii="Helvetica Neue" w:hAnsi="Helvetica Neue" w:cs="Helvetica Neue"/>
          <w:color w:val="1B1F22"/>
          <w:kern w:val="0"/>
          <w:sz w:val="32"/>
          <w:szCs w:val="32"/>
        </w:rPr>
        <w:t xml:space="preserve"> NSlnvocation </w:t>
      </w:r>
      <w:r>
        <w:rPr>
          <w:rFonts w:ascii="Helvetica Neue" w:hAnsi="Helvetica Neue" w:cs="Helvetica Neue"/>
          <w:color w:val="1B1F22"/>
          <w:kern w:val="0"/>
          <w:sz w:val="32"/>
          <w:szCs w:val="32"/>
        </w:rPr>
        <w:t>并传给</w:t>
      </w:r>
      <w:r>
        <w:rPr>
          <w:rFonts w:ascii="Consolas" w:hAnsi="Consolas" w:cs="Consolas"/>
          <w:color w:val="1B1F22"/>
          <w:kern w:val="0"/>
          <w:sz w:val="27"/>
          <w:szCs w:val="27"/>
        </w:rPr>
        <w:t>forwardInvocation:</w:t>
      </w:r>
      <w:r>
        <w:rPr>
          <w:rFonts w:ascii="Helvetica Neue" w:hAnsi="Helvetica Neue" w:cs="Helvetica Neue"/>
          <w:color w:val="1B1F22"/>
          <w:kern w:val="0"/>
          <w:sz w:val="32"/>
          <w:szCs w:val="32"/>
        </w:rPr>
        <w:t>。</w:t>
      </w:r>
    </w:p>
    <w:p w:rsidR="00BE59B6" w:rsidRDefault="00BE59B6" w:rsidP="00BE59B6">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Consolas" w:hAnsi="Consolas" w:cs="Consolas"/>
          <w:color w:val="1B1F22"/>
          <w:kern w:val="0"/>
          <w:sz w:val="27"/>
          <w:szCs w:val="27"/>
        </w:rPr>
        <w:t>forwardInvocation:</w:t>
      </w:r>
      <w:r>
        <w:rPr>
          <w:rFonts w:ascii="Helvetica Neue" w:hAnsi="Helvetica Neue" w:cs="Helvetica Neue"/>
          <w:color w:val="1B1F22"/>
          <w:kern w:val="0"/>
          <w:sz w:val="32"/>
          <w:szCs w:val="32"/>
        </w:rPr>
        <w:t>方法，将第</w:t>
      </w:r>
      <w:r>
        <w:rPr>
          <w:rFonts w:ascii="Helvetica Neue" w:hAnsi="Helvetica Neue" w:cs="Helvetica Neue"/>
          <w:color w:val="1B1F22"/>
          <w:kern w:val="0"/>
          <w:sz w:val="32"/>
          <w:szCs w:val="32"/>
        </w:rPr>
        <w:t>3</w:t>
      </w:r>
      <w:r>
        <w:rPr>
          <w:rFonts w:ascii="Helvetica Neue" w:hAnsi="Helvetica Neue" w:cs="Helvetica Neue"/>
          <w:color w:val="1B1F22"/>
          <w:kern w:val="0"/>
          <w:sz w:val="32"/>
          <w:szCs w:val="32"/>
        </w:rPr>
        <w:t>步获取到的方法签名包装成</w:t>
      </w:r>
      <w:r>
        <w:rPr>
          <w:rFonts w:ascii="Helvetica Neue" w:hAnsi="Helvetica Neue" w:cs="Helvetica Neue"/>
          <w:color w:val="1B1F22"/>
          <w:kern w:val="0"/>
          <w:sz w:val="32"/>
          <w:szCs w:val="32"/>
        </w:rPr>
        <w:t xml:space="preserve"> Invocation </w:t>
      </w:r>
      <w:r>
        <w:rPr>
          <w:rFonts w:ascii="Helvetica Neue" w:hAnsi="Helvetica Neue" w:cs="Helvetica Neue"/>
          <w:color w:val="1B1F22"/>
          <w:kern w:val="0"/>
          <w:sz w:val="32"/>
          <w:szCs w:val="32"/>
        </w:rPr>
        <w:t>传入，如何处理就在这里面了，并返回非</w:t>
      </w:r>
      <w:r>
        <w:rPr>
          <w:rFonts w:ascii="Helvetica Neue" w:hAnsi="Helvetica Neue" w:cs="Helvetica Neue"/>
          <w:color w:val="1B1F22"/>
          <w:kern w:val="0"/>
          <w:sz w:val="32"/>
          <w:szCs w:val="32"/>
        </w:rPr>
        <w:t>ni</w:t>
      </w:r>
      <w:r>
        <w:rPr>
          <w:rFonts w:ascii="Helvetica Neue" w:hAnsi="Helvetica Neue" w:cs="Helvetica Neue"/>
          <w:color w:val="1B1F22"/>
          <w:kern w:val="0"/>
          <w:sz w:val="32"/>
          <w:szCs w:val="32"/>
        </w:rPr>
        <w:t>。</w:t>
      </w:r>
    </w:p>
    <w:p w:rsidR="00BE59B6" w:rsidRDefault="00BE59B6" w:rsidP="00BE59B6">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调用</w:t>
      </w:r>
      <w:r>
        <w:rPr>
          <w:rFonts w:ascii="Consolas" w:hAnsi="Consolas" w:cs="Consolas"/>
          <w:color w:val="1B1F22"/>
          <w:kern w:val="0"/>
          <w:sz w:val="27"/>
          <w:szCs w:val="27"/>
        </w:rPr>
        <w:t>doesNotRecognizeSelector: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，默认的实现是抛出异常。如果第</w:t>
      </w:r>
      <w:r>
        <w:rPr>
          <w:rFonts w:ascii="Helvetica Neue" w:hAnsi="Helvetica Neue" w:cs="Helvetica Neue"/>
          <w:color w:val="1B1F22"/>
          <w:kern w:val="0"/>
          <w:sz w:val="32"/>
          <w:szCs w:val="32"/>
        </w:rPr>
        <w:t>3</w:t>
      </w:r>
      <w:r>
        <w:rPr>
          <w:rFonts w:ascii="Helvetica Neue" w:hAnsi="Helvetica Neue" w:cs="Helvetica Neue"/>
          <w:color w:val="1B1F22"/>
          <w:kern w:val="0"/>
          <w:sz w:val="32"/>
          <w:szCs w:val="32"/>
        </w:rPr>
        <w:t>步没能获得一个方法签名，执行该步骤。</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上面前</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个方法均是模板方法，开发者可以</w:t>
      </w:r>
      <w:r>
        <w:rPr>
          <w:rFonts w:ascii="Helvetica Neue" w:hAnsi="Helvetica Neue" w:cs="Helvetica Neue"/>
          <w:color w:val="1B1F22"/>
          <w:kern w:val="0"/>
          <w:sz w:val="32"/>
          <w:szCs w:val="32"/>
        </w:rPr>
        <w:t>override</w:t>
      </w:r>
      <w:r>
        <w:rPr>
          <w:rFonts w:ascii="Helvetica Neue" w:hAnsi="Helvetica Neue" w:cs="Helvetica Neue"/>
          <w:color w:val="1B1F22"/>
          <w:kern w:val="0"/>
          <w:sz w:val="32"/>
          <w:szCs w:val="32"/>
        </w:rPr>
        <w:t>，由</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来调用。最常见的实现消息转发：就是重写方法</w:t>
      </w:r>
      <w:r>
        <w:rPr>
          <w:rFonts w:ascii="Helvetica Neue" w:hAnsi="Helvetica Neue" w:cs="Helvetica Neue"/>
          <w:color w:val="1B1F22"/>
          <w:kern w:val="0"/>
          <w:sz w:val="32"/>
          <w:szCs w:val="32"/>
        </w:rPr>
        <w:t>3</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，吞掉一个消息或者代理给其他对象都是没问题的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在进行消息转发的过程中会涉及以下这几个方法：</w:t>
      </w:r>
    </w:p>
    <w:p w:rsidR="00BE59B6" w:rsidRDefault="00BE59B6" w:rsidP="00BE59B6">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resolveInstanceMethod:</w:t>
      </w:r>
      <w:r>
        <w:rPr>
          <w:rFonts w:ascii="Helvetica Neue" w:hAnsi="Helvetica Neue" w:cs="Helvetica Neue"/>
          <w:color w:val="1B1F22"/>
          <w:kern w:val="0"/>
          <w:sz w:val="32"/>
          <w:szCs w:val="32"/>
        </w:rPr>
        <w:t>方法</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resolveClassMethod: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rsidR="00BE59B6" w:rsidRDefault="00BE59B6" w:rsidP="00BE59B6">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forwardingTargetForSelector:</w:t>
      </w:r>
      <w:r>
        <w:rPr>
          <w:rFonts w:ascii="Helvetica Neue" w:hAnsi="Helvetica Neue" w:cs="Helvetica Neue"/>
          <w:color w:val="1B1F22"/>
          <w:kern w:val="0"/>
          <w:sz w:val="32"/>
          <w:szCs w:val="32"/>
        </w:rPr>
        <w:t>方法</w:t>
      </w:r>
    </w:p>
    <w:p w:rsidR="00BE59B6" w:rsidRDefault="00BE59B6" w:rsidP="00BE59B6">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methodSignatureForSelector:</w:t>
      </w:r>
      <w:r>
        <w:rPr>
          <w:rFonts w:ascii="Helvetica Neue" w:hAnsi="Helvetica Neue" w:cs="Helvetica Neue"/>
          <w:color w:val="1B1F22"/>
          <w:kern w:val="0"/>
          <w:sz w:val="32"/>
          <w:szCs w:val="32"/>
        </w:rPr>
        <w:t>方法</w:t>
      </w:r>
    </w:p>
    <w:p w:rsidR="00BE59B6" w:rsidRDefault="00BE59B6" w:rsidP="00BE59B6">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forwardInvocation:</w:t>
      </w:r>
      <w:r>
        <w:rPr>
          <w:rFonts w:ascii="Helvetica Neue" w:hAnsi="Helvetica Neue" w:cs="Helvetica Neue"/>
          <w:color w:val="1B1F22"/>
          <w:kern w:val="0"/>
          <w:sz w:val="32"/>
          <w:szCs w:val="32"/>
        </w:rPr>
        <w:t>方法</w:t>
      </w:r>
    </w:p>
    <w:p w:rsidR="00BE59B6" w:rsidRDefault="00BE59B6" w:rsidP="00BE59B6">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doesNotRecognizeSelector: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为了能更清晰地理解这些方法的作用，</w:t>
      </w:r>
      <w:r>
        <w:rPr>
          <w:rFonts w:ascii="Helvetica Neue" w:hAnsi="Helvetica Neue" w:cs="Helvetica Neue"/>
          <w:color w:val="1B1F22"/>
          <w:kern w:val="0"/>
          <w:sz w:val="32"/>
          <w:szCs w:val="32"/>
        </w:rPr>
        <w:t>git</w:t>
      </w:r>
      <w:r>
        <w:rPr>
          <w:rFonts w:ascii="Helvetica Neue" w:hAnsi="Helvetica Neue" w:cs="Helvetica Neue"/>
          <w:color w:val="1B1F22"/>
          <w:kern w:val="0"/>
          <w:sz w:val="32"/>
          <w:szCs w:val="32"/>
        </w:rPr>
        <w:t>仓库里也给出了一个</w:t>
      </w:r>
      <w:r>
        <w:rPr>
          <w:rFonts w:ascii="Helvetica Neue" w:hAnsi="Helvetica Neue" w:cs="Helvetica Neue"/>
          <w:color w:val="1B1F22"/>
          <w:kern w:val="0"/>
          <w:sz w:val="32"/>
          <w:szCs w:val="32"/>
        </w:rPr>
        <w:t>Demo</w:t>
      </w:r>
      <w:r>
        <w:rPr>
          <w:rFonts w:ascii="Helvetica Neue" w:hAnsi="Helvetica Neue" w:cs="Helvetica Neue"/>
          <w:color w:val="1B1F22"/>
          <w:kern w:val="0"/>
          <w:sz w:val="32"/>
          <w:szCs w:val="32"/>
        </w:rPr>
        <w:t>，名称叫</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_objc_msgForward_demo</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可运行起来看看。</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下面回答下第二个问题</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直接</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调用它将会发生什么？</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直接调用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是非常危险的事，如果用不好会直接导致程序</w:t>
      </w:r>
      <w:r>
        <w:rPr>
          <w:rFonts w:ascii="Helvetica Neue" w:hAnsi="Helvetica Neue" w:cs="Helvetica Neue"/>
          <w:color w:val="1B1F22"/>
          <w:kern w:val="0"/>
          <w:sz w:val="32"/>
          <w:szCs w:val="32"/>
        </w:rPr>
        <w:t>Crash</w:t>
      </w:r>
      <w:r>
        <w:rPr>
          <w:rFonts w:ascii="Helvetica Neue" w:hAnsi="Helvetica Neue" w:cs="Helvetica Neue"/>
          <w:color w:val="1B1F22"/>
          <w:kern w:val="0"/>
          <w:sz w:val="32"/>
          <w:szCs w:val="32"/>
        </w:rPr>
        <w:t>，但是如果用得好，能做很多非常酷的事。</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就好像跑酷，干得好，叫</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耍酷</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，干不好就叫</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作死</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正如前文所说：</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是</w:t>
      </w:r>
      <w:r>
        <w:rPr>
          <w:rFonts w:ascii="Helvetica Neue" w:hAnsi="Helvetica Neue" w:cs="Helvetica Neue"/>
          <w:color w:val="57606A"/>
          <w:kern w:val="0"/>
          <w:sz w:val="32"/>
          <w:szCs w:val="32"/>
        </w:rPr>
        <w:t xml:space="preserve"> IMP </w:t>
      </w:r>
      <w:r>
        <w:rPr>
          <w:rFonts w:ascii="Helvetica Neue" w:hAnsi="Helvetica Neue" w:cs="Helvetica Neue"/>
          <w:color w:val="57606A"/>
          <w:kern w:val="0"/>
          <w:sz w:val="32"/>
          <w:szCs w:val="32"/>
        </w:rPr>
        <w:t>类型，用于消息转发的：当向一个对象发送一条消息，但它并没有实现的时候，</w:t>
      </w:r>
      <w:r>
        <w:rPr>
          <w:rFonts w:ascii="Consolas" w:hAnsi="Consolas" w:cs="Consolas"/>
          <w:color w:val="57606A"/>
          <w:kern w:val="0"/>
          <w:sz w:val="27"/>
          <w:szCs w:val="27"/>
        </w:rPr>
        <w:t>_objc_msgForward</w:t>
      </w:r>
      <w:r>
        <w:rPr>
          <w:rFonts w:ascii="Helvetica Neue" w:hAnsi="Helvetica Neue" w:cs="Helvetica Neue"/>
          <w:color w:val="57606A"/>
          <w:kern w:val="0"/>
          <w:sz w:val="32"/>
          <w:szCs w:val="32"/>
        </w:rPr>
        <w:t>会尝试做消息转发。</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如何调用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隶属</w:t>
      </w:r>
      <w:r>
        <w:rPr>
          <w:rFonts w:ascii="Helvetica Neue" w:hAnsi="Helvetica Neue" w:cs="Helvetica Neue"/>
          <w:color w:val="1B1F22"/>
          <w:kern w:val="0"/>
          <w:sz w:val="32"/>
          <w:szCs w:val="32"/>
        </w:rPr>
        <w:t xml:space="preserve"> C </w:t>
      </w:r>
      <w:r>
        <w:rPr>
          <w:rFonts w:ascii="Helvetica Neue" w:hAnsi="Helvetica Neue" w:cs="Helvetica Neue"/>
          <w:color w:val="1B1F22"/>
          <w:kern w:val="0"/>
          <w:sz w:val="32"/>
          <w:szCs w:val="32"/>
        </w:rPr>
        <w:t>语言，有三个参数</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tbl>
      <w:tblPr>
        <w:tblW w:w="0" w:type="auto"/>
        <w:tblBorders>
          <w:top w:val="nil"/>
          <w:left w:val="nil"/>
          <w:right w:val="nil"/>
        </w:tblBorders>
        <w:tblLayout w:type="fixed"/>
        <w:tblLook w:val="0000" w:firstRow="0" w:lastRow="0" w:firstColumn="0" w:lastColumn="0" w:noHBand="0" w:noVBand="0"/>
      </w:tblPr>
      <w:tblGrid>
        <w:gridCol w:w="834"/>
        <w:gridCol w:w="3855"/>
        <w:gridCol w:w="1455"/>
      </w:tblGrid>
      <w:tr w:rsidR="00BE59B6">
        <w:tblPrEx>
          <w:tblCellMar>
            <w:top w:w="0" w:type="dxa"/>
            <w:bottom w:w="0" w:type="dxa"/>
          </w:tblCellMar>
        </w:tblPrEx>
        <w:tc>
          <w:tcPr>
            <w:tcW w:w="834"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rsidR="00BE59B6" w:rsidRDefault="00BE59B6">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w:t>
            </w:r>
          </w:p>
        </w:tc>
        <w:tc>
          <w:tcPr>
            <w:tcW w:w="3855"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rsidR="00BE59B6" w:rsidRDefault="00BE59B6">
            <w:pPr>
              <w:widowControl/>
              <w:autoSpaceDE w:val="0"/>
              <w:autoSpaceDN w:val="0"/>
              <w:adjustRightInd w:val="0"/>
              <w:jc w:val="center"/>
              <w:rPr>
                <w:rFonts w:ascii="Helvetica Neue" w:hAnsi="Helvetica Neue" w:cs="Helvetica Neue"/>
                <w:b/>
                <w:bCs/>
                <w:color w:val="1B1F22"/>
                <w:kern w:val="0"/>
                <w:sz w:val="32"/>
                <w:szCs w:val="32"/>
              </w:rPr>
            </w:pPr>
            <w:r>
              <w:rPr>
                <w:rFonts w:ascii="Consolas" w:hAnsi="Consolas" w:cs="Consolas"/>
                <w:b/>
                <w:bCs/>
                <w:color w:val="1B1F22"/>
                <w:kern w:val="0"/>
                <w:sz w:val="27"/>
                <w:szCs w:val="27"/>
              </w:rPr>
              <w:t>_objc_msgForward</w:t>
            </w:r>
            <w:r>
              <w:rPr>
                <w:rFonts w:ascii="Helvetica Neue" w:hAnsi="Helvetica Neue" w:cs="Helvetica Neue"/>
                <w:b/>
                <w:bCs/>
                <w:color w:val="1B1F22"/>
                <w:kern w:val="0"/>
                <w:sz w:val="32"/>
                <w:szCs w:val="32"/>
              </w:rPr>
              <w:t>参数</w:t>
            </w:r>
          </w:p>
        </w:tc>
        <w:tc>
          <w:tcPr>
            <w:tcW w:w="1455" w:type="dxa"/>
            <w:tcBorders>
              <w:top w:val="single" w:sz="8" w:space="0" w:color="D7DBDF"/>
              <w:left w:val="single" w:sz="8" w:space="0" w:color="D7DBDF"/>
              <w:bottom w:val="single" w:sz="8" w:space="0" w:color="D7DBDF"/>
              <w:right w:val="single" w:sz="8" w:space="0" w:color="D7DBDF"/>
            </w:tcBorders>
            <w:tcMar>
              <w:top w:w="260" w:type="nil"/>
              <w:left w:w="120" w:type="nil"/>
              <w:bottom w:w="120" w:type="nil"/>
              <w:right w:w="260" w:type="nil"/>
            </w:tcMar>
            <w:vAlign w:val="center"/>
          </w:tcPr>
          <w:p w:rsidR="00BE59B6" w:rsidRDefault="00BE59B6">
            <w:pPr>
              <w:widowControl/>
              <w:autoSpaceDE w:val="0"/>
              <w:autoSpaceDN w:val="0"/>
              <w:adjustRightInd w:val="0"/>
              <w:jc w:val="left"/>
              <w:rPr>
                <w:rFonts w:ascii="Helvetica Neue" w:hAnsi="Helvetica Neue" w:cs="Helvetica Neue"/>
                <w:b/>
                <w:bCs/>
                <w:color w:val="1B1F22"/>
                <w:kern w:val="0"/>
                <w:sz w:val="32"/>
                <w:szCs w:val="32"/>
              </w:rPr>
            </w:pPr>
            <w:r>
              <w:rPr>
                <w:rFonts w:ascii="Helvetica Neue" w:hAnsi="Helvetica Neue" w:cs="Helvetica Neue"/>
                <w:b/>
                <w:bCs/>
                <w:color w:val="1B1F22"/>
                <w:kern w:val="0"/>
                <w:sz w:val="32"/>
                <w:szCs w:val="32"/>
              </w:rPr>
              <w:t>类型</w:t>
            </w:r>
          </w:p>
        </w:tc>
      </w:tr>
      <w:tr w:rsidR="00BE59B6">
        <w:tblPrEx>
          <w:tblCellMar>
            <w:top w:w="0" w:type="dxa"/>
            <w:bottom w:w="0" w:type="dxa"/>
          </w:tblCellMar>
        </w:tblPrEx>
        <w:tc>
          <w:tcPr>
            <w:tcW w:w="834"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rsidR="00BE59B6" w:rsidRDefault="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1.</w:t>
            </w:r>
          </w:p>
        </w:tc>
        <w:tc>
          <w:tcPr>
            <w:tcW w:w="3855"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rsidR="00BE59B6" w:rsidRDefault="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所属对象</w:t>
            </w:r>
          </w:p>
        </w:tc>
        <w:tc>
          <w:tcPr>
            <w:tcW w:w="1455" w:type="dxa"/>
            <w:tcBorders>
              <w:top w:val="single" w:sz="8" w:space="0" w:color="D7DBDF"/>
              <w:left w:val="single" w:sz="8" w:space="0" w:color="D7DBDF"/>
              <w:bottom w:val="single" w:sz="8" w:space="0" w:color="D7DBDF"/>
              <w:right w:val="single" w:sz="8" w:space="0" w:color="D7DBDF"/>
            </w:tcBorders>
            <w:shd w:val="clear" w:color="auto" w:fill="FFFFFF"/>
            <w:tcMar>
              <w:top w:w="260" w:type="nil"/>
              <w:left w:w="120" w:type="nil"/>
              <w:bottom w:w="120" w:type="nil"/>
              <w:right w:w="260" w:type="nil"/>
            </w:tcMar>
            <w:vAlign w:val="center"/>
          </w:tcPr>
          <w:p w:rsidR="00BE59B6" w:rsidRDefault="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id</w:t>
            </w:r>
            <w:r>
              <w:rPr>
                <w:rFonts w:ascii="Helvetica Neue" w:hAnsi="Helvetica Neue" w:cs="Helvetica Neue"/>
                <w:color w:val="1B1F22"/>
                <w:kern w:val="0"/>
                <w:sz w:val="32"/>
                <w:szCs w:val="32"/>
              </w:rPr>
              <w:t>类型</w:t>
            </w:r>
          </w:p>
        </w:tc>
      </w:tr>
    </w:tbl>
    <w:p w:rsidR="00BE59B6" w:rsidRDefault="00BE59B6" w:rsidP="00BE59B6">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方法名</w:t>
      </w:r>
      <w:r>
        <w:rPr>
          <w:rFonts w:ascii="Helvetica Neue" w:hAnsi="Helvetica Neue" w:cs="Helvetica Neue"/>
          <w:color w:val="1B1F22"/>
          <w:kern w:val="0"/>
          <w:sz w:val="32"/>
          <w:szCs w:val="32"/>
        </w:rPr>
        <w:t xml:space="preserve"> | SEL</w:t>
      </w:r>
      <w:r>
        <w:rPr>
          <w:rFonts w:ascii="Helvetica Neue" w:hAnsi="Helvetica Neue" w:cs="Helvetica Neue"/>
          <w:color w:val="1B1F22"/>
          <w:kern w:val="0"/>
          <w:sz w:val="32"/>
          <w:szCs w:val="32"/>
        </w:rPr>
        <w:t>类型</w:t>
      </w:r>
    </w:p>
    <w:p w:rsidR="00BE59B6" w:rsidRDefault="00BE59B6" w:rsidP="00BE59B6">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可变参数</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可变参数类型</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首先了解下如何调用</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类型的方法，</w:t>
      </w:r>
      <w:r>
        <w:rPr>
          <w:rFonts w:ascii="Helvetica Neue" w:hAnsi="Helvetica Neue" w:cs="Helvetica Neue"/>
          <w:color w:val="1B1F22"/>
          <w:kern w:val="0"/>
          <w:sz w:val="32"/>
          <w:szCs w:val="32"/>
        </w:rPr>
        <w:t>IMP</w:t>
      </w:r>
      <w:r>
        <w:rPr>
          <w:rFonts w:ascii="Helvetica Neue" w:hAnsi="Helvetica Neue" w:cs="Helvetica Neue"/>
          <w:color w:val="1B1F22"/>
          <w:kern w:val="0"/>
          <w:sz w:val="32"/>
          <w:szCs w:val="32"/>
        </w:rPr>
        <w:t>类型是如下格式：</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为了直观，我们可以通过如下方式定义一个</w:t>
      </w:r>
      <w:r>
        <w:rPr>
          <w:rFonts w:ascii="Helvetica Neue" w:hAnsi="Helvetica Neue" w:cs="Helvetica Neue"/>
          <w:color w:val="1B1F22"/>
          <w:kern w:val="0"/>
          <w:sz w:val="32"/>
          <w:szCs w:val="32"/>
        </w:rPr>
        <w:t xml:space="preserve"> IMP</w:t>
      </w:r>
      <w:r>
        <w:rPr>
          <w:rFonts w:ascii="Helvetica Neue" w:hAnsi="Helvetica Neue" w:cs="Helvetica Neue"/>
          <w:color w:val="1B1F22"/>
          <w:kern w:val="0"/>
          <w:sz w:val="32"/>
          <w:szCs w:val="32"/>
        </w:rPr>
        <w:t>类型</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CB2339"/>
          <w:kern w:val="0"/>
          <w:sz w:val="27"/>
          <w:szCs w:val="27"/>
        </w:rPr>
        <w:t>typedef</w:t>
      </w:r>
      <w:r>
        <w:rPr>
          <w:rFonts w:ascii="Consolas" w:hAnsi="Consolas" w:cs="Consolas"/>
          <w:color w:val="1B1F22"/>
          <w:kern w:val="0"/>
          <w:sz w:val="27"/>
          <w:szCs w:val="27"/>
        </w:rPr>
        <w:t xml:space="preserve"> </w:t>
      </w:r>
      <w:r>
        <w:rPr>
          <w:rFonts w:ascii="Consolas" w:hAnsi="Consolas" w:cs="Consolas"/>
          <w:color w:val="5B28B4"/>
          <w:kern w:val="0"/>
          <w:sz w:val="27"/>
          <w:szCs w:val="27"/>
        </w:rPr>
        <w:t>void</w:t>
      </w:r>
      <w:r>
        <w:rPr>
          <w:rFonts w:ascii="Consolas" w:hAnsi="Consolas" w:cs="Consolas"/>
          <w:color w:val="1B1F22"/>
          <w:kern w:val="0"/>
          <w:sz w:val="27"/>
          <w:szCs w:val="27"/>
        </w:rPr>
        <w:t xml:space="preserve"> (*voidIMP)(</w:t>
      </w:r>
      <w:r>
        <w:rPr>
          <w:rFonts w:ascii="Consolas" w:hAnsi="Consolas" w:cs="Consolas"/>
          <w:color w:val="0744B8"/>
          <w:kern w:val="0"/>
          <w:sz w:val="27"/>
          <w:szCs w:val="27"/>
        </w:rPr>
        <w:t>id</w:t>
      </w:r>
      <w:r>
        <w:rPr>
          <w:rFonts w:ascii="Consolas" w:hAnsi="Consolas" w:cs="Consolas"/>
          <w:color w:val="1B1F22"/>
          <w:kern w:val="0"/>
          <w:sz w:val="27"/>
          <w:szCs w:val="27"/>
        </w:rPr>
        <w:t xml:space="preserve">, </w:t>
      </w:r>
      <w:r>
        <w:rPr>
          <w:rFonts w:ascii="Consolas" w:hAnsi="Consolas" w:cs="Consolas"/>
          <w:color w:val="0744B8"/>
          <w:kern w:val="0"/>
          <w:sz w:val="27"/>
          <w:szCs w:val="27"/>
        </w:rPr>
        <w:t>SEL</w:t>
      </w:r>
      <w:r>
        <w:rPr>
          <w:rFonts w:ascii="Consolas" w:hAnsi="Consolas" w:cs="Consolas"/>
          <w:color w:val="1B1F22"/>
          <w:kern w:val="0"/>
          <w:sz w:val="27"/>
          <w:szCs w:val="27"/>
        </w:rPr>
        <w:t>,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一旦调用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，将跳过查找</w:t>
      </w:r>
      <w:r>
        <w:rPr>
          <w:rFonts w:ascii="Helvetica Neue" w:hAnsi="Helvetica Neue" w:cs="Helvetica Neue"/>
          <w:color w:val="1B1F22"/>
          <w:kern w:val="0"/>
          <w:sz w:val="32"/>
          <w:szCs w:val="32"/>
        </w:rPr>
        <w:t xml:space="preserve"> IMP </w:t>
      </w:r>
      <w:r>
        <w:rPr>
          <w:rFonts w:ascii="Helvetica Neue" w:hAnsi="Helvetica Neue" w:cs="Helvetica Neue"/>
          <w:color w:val="1B1F22"/>
          <w:kern w:val="0"/>
          <w:sz w:val="32"/>
          <w:szCs w:val="32"/>
        </w:rPr>
        <w:t>的过程，直接触发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消息转发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如果调用了</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，即使这个对象确实已经实现了这个方法，你也会告诉</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我没有在这个对象里找到这个方法的实现</w:t>
      </w:r>
      <w:r>
        <w:rPr>
          <w:rFonts w:ascii="Helvetica Neue" w:hAnsi="Helvetica Neue" w:cs="Helvetica Neue"/>
          <w:color w:val="57606A"/>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想象下</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会怎么做？通常情况下，下面这张图就是你正常走</w:t>
      </w:r>
      <w:r>
        <w:rPr>
          <w:rFonts w:ascii="Consolas" w:hAnsi="Consolas" w:cs="Consolas"/>
          <w:color w:val="1B1F22"/>
          <w:kern w:val="0"/>
          <w:sz w:val="27"/>
          <w:szCs w:val="27"/>
        </w:rPr>
        <w:t>objc_msgSend</w:t>
      </w:r>
      <w:r>
        <w:rPr>
          <w:rFonts w:ascii="Helvetica Neue" w:hAnsi="Helvetica Neue" w:cs="Helvetica Neue"/>
          <w:color w:val="1B1F22"/>
          <w:kern w:val="0"/>
          <w:sz w:val="32"/>
          <w:szCs w:val="32"/>
        </w:rPr>
        <w:t>过程，和直接调用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的前后差别：</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2797810" cy="2200275"/>
            <wp:effectExtent l="0" t="0" r="0" b="9525"/>
            <wp:docPr id="7" name="图片 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7810" cy="2200275"/>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有哪些场景需要直接调用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？最常见的场景是：你想获取某方法所对应的</w:t>
      </w:r>
      <w:r>
        <w:rPr>
          <w:rFonts w:ascii="Consolas" w:hAnsi="Consolas" w:cs="Consolas"/>
          <w:color w:val="1B1F22"/>
          <w:kern w:val="0"/>
          <w:sz w:val="27"/>
          <w:szCs w:val="27"/>
        </w:rPr>
        <w:t>NSInvocation</w:t>
      </w:r>
      <w:r>
        <w:rPr>
          <w:rFonts w:ascii="Helvetica Neue" w:hAnsi="Helvetica Neue" w:cs="Helvetica Neue"/>
          <w:color w:val="1B1F22"/>
          <w:kern w:val="0"/>
          <w:sz w:val="32"/>
          <w:szCs w:val="32"/>
        </w:rPr>
        <w:t>对象。举例说明：</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hyperlink r:id="rId56" w:history="1">
        <w:r>
          <w:rPr>
            <w:rFonts w:ascii="Helvetica Neue" w:hAnsi="Helvetica Neue" w:cs="Helvetica Neue"/>
            <w:color w:val="0A4DCC"/>
            <w:kern w:val="0"/>
            <w:sz w:val="32"/>
            <w:szCs w:val="32"/>
          </w:rPr>
          <w:t xml:space="preserve">JSPatch </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 xml:space="preserve">Github </w:t>
        </w:r>
        <w:r>
          <w:rPr>
            <w:rFonts w:ascii="Helvetica Neue" w:hAnsi="Helvetica Neue" w:cs="Helvetica Neue"/>
            <w:color w:val="0A4DCC"/>
            <w:kern w:val="0"/>
            <w:sz w:val="32"/>
            <w:szCs w:val="32"/>
          </w:rPr>
          <w:t>链接）</w:t>
        </w:r>
      </w:hyperlink>
      <w:r>
        <w:rPr>
          <w:rFonts w:ascii="Helvetica Neue" w:hAnsi="Helvetica Neue" w:cs="Helvetica Neue"/>
          <w:color w:val="1B1F22"/>
          <w:kern w:val="0"/>
          <w:sz w:val="32"/>
          <w:szCs w:val="32"/>
        </w:rPr>
        <w:t>就是直接调用</w:t>
      </w:r>
      <w:r>
        <w:rPr>
          <w:rFonts w:ascii="Consolas" w:hAnsi="Consolas" w:cs="Consolas"/>
          <w:color w:val="1B1F22"/>
          <w:kern w:val="0"/>
          <w:sz w:val="27"/>
          <w:szCs w:val="27"/>
        </w:rPr>
        <w:t>_objc_msgForward</w:t>
      </w:r>
      <w:r>
        <w:rPr>
          <w:rFonts w:ascii="Helvetica Neue" w:hAnsi="Helvetica Neue" w:cs="Helvetica Neue"/>
          <w:color w:val="1B1F22"/>
          <w:kern w:val="0"/>
          <w:sz w:val="32"/>
          <w:szCs w:val="32"/>
        </w:rPr>
        <w:t>来实现其核心功能的：</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JSPatch </w:t>
      </w:r>
      <w:r>
        <w:rPr>
          <w:rFonts w:ascii="Helvetica Neue" w:hAnsi="Helvetica Neue" w:cs="Helvetica Neue"/>
          <w:color w:val="57606A"/>
          <w:kern w:val="0"/>
          <w:sz w:val="32"/>
          <w:szCs w:val="32"/>
        </w:rPr>
        <w:t>以小巧的体积做到了让</w:t>
      </w:r>
      <w:r>
        <w:rPr>
          <w:rFonts w:ascii="Helvetica Neue" w:hAnsi="Helvetica Neue" w:cs="Helvetica Neue"/>
          <w:color w:val="57606A"/>
          <w:kern w:val="0"/>
          <w:sz w:val="32"/>
          <w:szCs w:val="32"/>
        </w:rPr>
        <w:t>JS</w:t>
      </w:r>
      <w:r>
        <w:rPr>
          <w:rFonts w:ascii="Helvetica Neue" w:hAnsi="Helvetica Neue" w:cs="Helvetica Neue"/>
          <w:color w:val="57606A"/>
          <w:kern w:val="0"/>
          <w:sz w:val="32"/>
          <w:szCs w:val="32"/>
        </w:rPr>
        <w:t>调用</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替换任意</w:t>
      </w:r>
      <w:r>
        <w:rPr>
          <w:rFonts w:ascii="Helvetica Neue" w:hAnsi="Helvetica Neue" w:cs="Helvetica Neue"/>
          <w:color w:val="57606A"/>
          <w:kern w:val="0"/>
          <w:sz w:val="32"/>
          <w:szCs w:val="32"/>
        </w:rPr>
        <w:t>OC</w:t>
      </w:r>
      <w:r>
        <w:rPr>
          <w:rFonts w:ascii="Helvetica Neue" w:hAnsi="Helvetica Neue" w:cs="Helvetica Neue"/>
          <w:color w:val="57606A"/>
          <w:kern w:val="0"/>
          <w:sz w:val="32"/>
          <w:szCs w:val="32"/>
        </w:rPr>
        <w:t>方法，让</w:t>
      </w:r>
      <w:r>
        <w:rPr>
          <w:rFonts w:ascii="Helvetica Neue" w:hAnsi="Helvetica Neue" w:cs="Helvetica Neue"/>
          <w:color w:val="57606A"/>
          <w:kern w:val="0"/>
          <w:sz w:val="32"/>
          <w:szCs w:val="32"/>
        </w:rPr>
        <w:t>iOS APP</w:t>
      </w:r>
      <w:r>
        <w:rPr>
          <w:rFonts w:ascii="Helvetica Neue" w:hAnsi="Helvetica Neue" w:cs="Helvetica Neue"/>
          <w:color w:val="57606A"/>
          <w:kern w:val="0"/>
          <w:sz w:val="32"/>
          <w:szCs w:val="32"/>
        </w:rPr>
        <w:t>具备热更新的能力。</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作者的博文</w:t>
      </w:r>
      <w:hyperlink r:id="rId57"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JSPatch</w:t>
        </w:r>
        <w:r>
          <w:rPr>
            <w:rFonts w:ascii="Helvetica Neue" w:hAnsi="Helvetica Neue" w:cs="Helvetica Neue"/>
            <w:color w:val="0A4DCC"/>
            <w:kern w:val="0"/>
            <w:sz w:val="32"/>
            <w:szCs w:val="32"/>
          </w:rPr>
          <w:t>实现原理详解》</w:t>
        </w:r>
      </w:hyperlink>
      <w:r>
        <w:rPr>
          <w:rFonts w:ascii="Helvetica Neue" w:hAnsi="Helvetica Neue" w:cs="Helvetica Neue"/>
          <w:color w:val="1B1F22"/>
          <w:kern w:val="0"/>
          <w:sz w:val="32"/>
          <w:szCs w:val="32"/>
        </w:rPr>
        <w:t>详细记录了实现原理，有兴趣可以看下。</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同时</w:t>
      </w:r>
      <w:r>
        <w:rPr>
          <w:rFonts w:ascii="Helvetica Neue" w:hAnsi="Helvetica Neue" w:cs="Helvetica Neue"/>
          <w:color w:val="1B1F22"/>
          <w:kern w:val="0"/>
          <w:sz w:val="32"/>
          <w:szCs w:val="32"/>
        </w:rPr>
        <w:t xml:space="preserve"> </w:t>
      </w:r>
      <w:hyperlink r:id="rId58" w:history="1">
        <w:r>
          <w:rPr>
            <w:rFonts w:ascii="Helvetica Neue" w:hAnsi="Helvetica Neue" w:cs="Helvetica Neue"/>
            <w:b/>
            <w:bCs/>
            <w:i/>
            <w:iCs/>
            <w:color w:val="0A4DCC"/>
            <w:kern w:val="0"/>
            <w:sz w:val="32"/>
            <w:szCs w:val="32"/>
          </w:rPr>
          <w:t>RAC(ReactiveCocoa)</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源码中也用到了该方法。</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26. runtime</w:t>
      </w:r>
      <w:r>
        <w:rPr>
          <w:rFonts w:ascii="Helvetica Neue" w:hAnsi="Helvetica Neue" w:cs="Helvetica Neue"/>
          <w:b/>
          <w:bCs/>
          <w:color w:val="1B1F22"/>
          <w:kern w:val="0"/>
          <w:sz w:val="40"/>
          <w:szCs w:val="40"/>
        </w:rPr>
        <w:t>如何实现</w:t>
      </w:r>
      <w:r>
        <w:rPr>
          <w:rFonts w:ascii="Helvetica Neue" w:hAnsi="Helvetica Neue" w:cs="Helvetica Neue"/>
          <w:b/>
          <w:bCs/>
          <w:color w:val="1B1F22"/>
          <w:kern w:val="0"/>
          <w:sz w:val="40"/>
          <w:szCs w:val="40"/>
        </w:rPr>
        <w:t>weak</w:t>
      </w:r>
      <w:r>
        <w:rPr>
          <w:rFonts w:ascii="Helvetica Neue" w:hAnsi="Helvetica Neue" w:cs="Helvetica Neue"/>
          <w:b/>
          <w:bCs/>
          <w:color w:val="1B1F22"/>
          <w:kern w:val="0"/>
          <w:sz w:val="40"/>
          <w:szCs w:val="40"/>
        </w:rPr>
        <w:t>变量的自动置</w:t>
      </w:r>
      <w:r>
        <w:rPr>
          <w:rFonts w:ascii="Helvetica Neue" w:hAnsi="Helvetica Neue" w:cs="Helvetica Neue"/>
          <w:b/>
          <w:bCs/>
          <w:color w:val="1B1F22"/>
          <w:kern w:val="0"/>
          <w:sz w:val="40"/>
          <w:szCs w:val="40"/>
        </w:rPr>
        <w:t>nil</w:t>
      </w:r>
      <w:r>
        <w:rPr>
          <w:rFonts w:ascii="Helvetica Neue" w:hAnsi="Helvetica Neue" w:cs="Helvetica Neue"/>
          <w:b/>
          <w:bCs/>
          <w:color w:val="1B1F22"/>
          <w:kern w:val="0"/>
          <w:sz w:val="40"/>
          <w:szCs w:val="40"/>
        </w:rPr>
        <w:t>？</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runtime </w:t>
      </w:r>
      <w:r>
        <w:rPr>
          <w:rFonts w:ascii="Helvetica Neue" w:hAnsi="Helvetica Neue" w:cs="Helvetica Neue"/>
          <w:color w:val="57606A"/>
          <w:kern w:val="0"/>
          <w:sz w:val="32"/>
          <w:szCs w:val="32"/>
        </w:rPr>
        <w:t>对注册的类，</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会进行布局，对于</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对象会放入一个</w:t>
      </w:r>
      <w:r>
        <w:rPr>
          <w:rFonts w:ascii="Helvetica Neue" w:hAnsi="Helvetica Neue" w:cs="Helvetica Neue"/>
          <w:color w:val="57606A"/>
          <w:kern w:val="0"/>
          <w:sz w:val="32"/>
          <w:szCs w:val="32"/>
        </w:rPr>
        <w:t xml:space="preserve"> hash </w:t>
      </w:r>
      <w:r>
        <w:rPr>
          <w:rFonts w:ascii="Helvetica Neue" w:hAnsi="Helvetica Neue" w:cs="Helvetica Neue"/>
          <w:color w:val="57606A"/>
          <w:kern w:val="0"/>
          <w:sz w:val="32"/>
          <w:szCs w:val="32"/>
        </w:rPr>
        <w:t>表中。</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用</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指向的对象内存地址作为</w:t>
      </w:r>
      <w:r>
        <w:rPr>
          <w:rFonts w:ascii="Helvetica Neue" w:hAnsi="Helvetica Neue" w:cs="Helvetica Neue"/>
          <w:color w:val="57606A"/>
          <w:kern w:val="0"/>
          <w:sz w:val="32"/>
          <w:szCs w:val="32"/>
        </w:rPr>
        <w:t xml:space="preserve"> key</w:t>
      </w:r>
      <w:r>
        <w:rPr>
          <w:rFonts w:ascii="Helvetica Neue" w:hAnsi="Helvetica Neue" w:cs="Helvetica Neue"/>
          <w:color w:val="57606A"/>
          <w:kern w:val="0"/>
          <w:sz w:val="32"/>
          <w:szCs w:val="32"/>
        </w:rPr>
        <w:t>，当此对象的引用计数为</w:t>
      </w:r>
      <w:r>
        <w:rPr>
          <w:rFonts w:ascii="Helvetica Neue" w:hAnsi="Helvetica Neue" w:cs="Helvetica Neue"/>
          <w:color w:val="57606A"/>
          <w:kern w:val="0"/>
          <w:sz w:val="32"/>
          <w:szCs w:val="32"/>
        </w:rPr>
        <w:t>0</w:t>
      </w:r>
      <w:r>
        <w:rPr>
          <w:rFonts w:ascii="Helvetica Neue" w:hAnsi="Helvetica Neue" w:cs="Helvetica Neue"/>
          <w:color w:val="57606A"/>
          <w:kern w:val="0"/>
          <w:sz w:val="32"/>
          <w:szCs w:val="32"/>
        </w:rPr>
        <w:t>的时候会</w:t>
      </w:r>
      <w:r>
        <w:rPr>
          <w:rFonts w:ascii="Helvetica Neue" w:hAnsi="Helvetica Neue" w:cs="Helvetica Neue"/>
          <w:color w:val="57606A"/>
          <w:kern w:val="0"/>
          <w:sz w:val="32"/>
          <w:szCs w:val="32"/>
        </w:rPr>
        <w:t xml:space="preserve"> dealloc</w:t>
      </w:r>
      <w:r>
        <w:rPr>
          <w:rFonts w:ascii="Helvetica Neue" w:hAnsi="Helvetica Neue" w:cs="Helvetica Neue"/>
          <w:color w:val="57606A"/>
          <w:kern w:val="0"/>
          <w:sz w:val="32"/>
          <w:szCs w:val="32"/>
        </w:rPr>
        <w:t>，假如</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指向的对象内存地址是</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，那么就会以</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为键，</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在这个</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表中搜索，找到所有以</w:t>
      </w:r>
      <w:r>
        <w:rPr>
          <w:rFonts w:ascii="Helvetica Neue" w:hAnsi="Helvetica Neue" w:cs="Helvetica Neue"/>
          <w:color w:val="57606A"/>
          <w:kern w:val="0"/>
          <w:sz w:val="32"/>
          <w:szCs w:val="32"/>
        </w:rPr>
        <w:t>a</w:t>
      </w:r>
      <w:r>
        <w:rPr>
          <w:rFonts w:ascii="Helvetica Neue" w:hAnsi="Helvetica Neue" w:cs="Helvetica Neue"/>
          <w:color w:val="57606A"/>
          <w:kern w:val="0"/>
          <w:sz w:val="32"/>
          <w:szCs w:val="32"/>
        </w:rPr>
        <w:t>为键的</w:t>
      </w:r>
      <w:r>
        <w:rPr>
          <w:rFonts w:ascii="Helvetica Neue" w:hAnsi="Helvetica Neue" w:cs="Helvetica Neue"/>
          <w:color w:val="57606A"/>
          <w:kern w:val="0"/>
          <w:sz w:val="32"/>
          <w:szCs w:val="32"/>
        </w:rPr>
        <w:t xml:space="preserve"> weak </w:t>
      </w:r>
      <w:r>
        <w:rPr>
          <w:rFonts w:ascii="Helvetica Neue" w:hAnsi="Helvetica Neue" w:cs="Helvetica Neue"/>
          <w:color w:val="57606A"/>
          <w:kern w:val="0"/>
          <w:sz w:val="32"/>
          <w:szCs w:val="32"/>
        </w:rPr>
        <w:t>对象，从而设置为</w:t>
      </w:r>
      <w:r>
        <w:rPr>
          <w:rFonts w:ascii="Helvetica Neue" w:hAnsi="Helvetica Neue" w:cs="Helvetica Neue"/>
          <w:color w:val="57606A"/>
          <w:kern w:val="0"/>
          <w:sz w:val="32"/>
          <w:szCs w:val="32"/>
        </w:rPr>
        <w:t xml:space="preserve"> nil</w:t>
      </w:r>
      <w:r>
        <w:rPr>
          <w:rFonts w:ascii="Helvetica Neue" w:hAnsi="Helvetica Neue" w:cs="Helvetica Neue"/>
          <w:color w:val="57606A"/>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hyperlink r:id="rId59" w:history="1">
        <w:r>
          <w:rPr>
            <w:rFonts w:ascii="Helvetica Neue" w:hAnsi="Helvetica Neue" w:cs="Helvetica Neue"/>
            <w:color w:val="0A4DCC"/>
            <w:kern w:val="0"/>
            <w:sz w:val="32"/>
            <w:szCs w:val="32"/>
          </w:rPr>
          <w:t>上篇</w:t>
        </w:r>
      </w:hyperlink>
      <w:r>
        <w:rPr>
          <w:rFonts w:ascii="Helvetica Neue" w:hAnsi="Helvetica Neue" w:cs="Helvetica Neue"/>
          <w:color w:val="1B1F22"/>
          <w:kern w:val="0"/>
          <w:sz w:val="32"/>
          <w:szCs w:val="32"/>
        </w:rPr>
        <w:t>中的《</w:t>
      </w:r>
      <w:r>
        <w:rPr>
          <w:rFonts w:ascii="Helvetica Neue" w:hAnsi="Helvetica Neue" w:cs="Helvetica Neue"/>
          <w:color w:val="1B1F22"/>
          <w:kern w:val="0"/>
          <w:sz w:val="32"/>
          <w:szCs w:val="32"/>
        </w:rPr>
        <w:t xml:space="preserve">runtime </w:t>
      </w:r>
      <w:r>
        <w:rPr>
          <w:rFonts w:ascii="Helvetica Neue" w:hAnsi="Helvetica Neue" w:cs="Helvetica Neue"/>
          <w:color w:val="1B1F22"/>
          <w:kern w:val="0"/>
          <w:sz w:val="32"/>
          <w:szCs w:val="32"/>
        </w:rPr>
        <w:t>如何实现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属性》有论述。（注：在</w:t>
      </w:r>
      <w:hyperlink r:id="rId60" w:history="1">
        <w:r>
          <w:rPr>
            <w:rFonts w:ascii="Helvetica Neue" w:hAnsi="Helvetica Neue" w:cs="Helvetica Neue"/>
            <w:color w:val="0A4DCC"/>
            <w:kern w:val="0"/>
            <w:sz w:val="32"/>
            <w:szCs w:val="32"/>
          </w:rPr>
          <w:t>上篇</w:t>
        </w:r>
      </w:hyperlink>
      <w:r>
        <w:rPr>
          <w:rFonts w:ascii="Helvetica Neue" w:hAnsi="Helvetica Neue" w:cs="Helvetica Neue"/>
          <w:color w:val="1B1F22"/>
          <w:kern w:val="0"/>
          <w:sz w:val="32"/>
          <w:szCs w:val="32"/>
        </w:rPr>
        <w:t>的《使用</w:t>
      </w:r>
      <w:r>
        <w:rPr>
          <w:rFonts w:ascii="Helvetica Neue" w:hAnsi="Helvetica Neue" w:cs="Helvetica Neue"/>
          <w:color w:val="1B1F22"/>
          <w:kern w:val="0"/>
          <w:sz w:val="32"/>
          <w:szCs w:val="32"/>
        </w:rPr>
        <w:t>runtime Associate</w:t>
      </w:r>
      <w:r>
        <w:rPr>
          <w:rFonts w:ascii="Helvetica Neue" w:hAnsi="Helvetica Neue" w:cs="Helvetica Neue"/>
          <w:color w:val="1B1F22"/>
          <w:kern w:val="0"/>
          <w:sz w:val="32"/>
          <w:szCs w:val="32"/>
        </w:rPr>
        <w:t>方法关联的对象，需要在主对象</w:t>
      </w:r>
      <w:r>
        <w:rPr>
          <w:rFonts w:ascii="Helvetica Neue" w:hAnsi="Helvetica Neue" w:cs="Helvetica Neue"/>
          <w:color w:val="1B1F22"/>
          <w:kern w:val="0"/>
          <w:sz w:val="32"/>
          <w:szCs w:val="32"/>
        </w:rPr>
        <w:t>dealloc</w:t>
      </w:r>
      <w:r>
        <w:rPr>
          <w:rFonts w:ascii="Helvetica Neue" w:hAnsi="Helvetica Neue" w:cs="Helvetica Neue"/>
          <w:color w:val="1B1F22"/>
          <w:kern w:val="0"/>
          <w:sz w:val="32"/>
          <w:szCs w:val="32"/>
        </w:rPr>
        <w:t>的时候释放么？》里给出的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对象的内存销毁时间表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也提到</w:t>
      </w:r>
      <w:r>
        <w:rPr>
          <w:rFonts w:ascii="Consolas" w:hAnsi="Consolas" w:cs="Consolas"/>
          <w:color w:val="1B1F22"/>
          <w:kern w:val="0"/>
          <w:sz w:val="27"/>
          <w:szCs w:val="27"/>
        </w:rPr>
        <w:t>__weak</w:t>
      </w:r>
      <w:r>
        <w:rPr>
          <w:rFonts w:ascii="Helvetica Neue" w:hAnsi="Helvetica Neue" w:cs="Helvetica Neue"/>
          <w:color w:val="1B1F22"/>
          <w:kern w:val="0"/>
          <w:sz w:val="32"/>
          <w:szCs w:val="32"/>
        </w:rPr>
        <w:t>引用的解除时间。）</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我们可以设计一个函数（伪代码）来表示上述机制：</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objc_storeWeak(&amp;a, b)</w:t>
      </w:r>
      <w:r>
        <w:rPr>
          <w:rFonts w:ascii="Helvetica Neue" w:hAnsi="Helvetica Neue" w:cs="Helvetica Neue"/>
          <w:color w:val="1B1F22"/>
          <w:kern w:val="0"/>
          <w:sz w:val="32"/>
          <w:szCs w:val="32"/>
        </w:rPr>
        <w:t>函数：</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objc_storeWeak</w:t>
      </w:r>
      <w:r>
        <w:rPr>
          <w:rFonts w:ascii="Helvetica Neue" w:hAnsi="Helvetica Neue" w:cs="Helvetica Neue"/>
          <w:color w:val="1B1F22"/>
          <w:kern w:val="0"/>
          <w:sz w:val="32"/>
          <w:szCs w:val="32"/>
        </w:rPr>
        <w:t>函数把第二个参数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）的内存地址作为键值</w:t>
      </w:r>
      <w:r>
        <w:rPr>
          <w:rFonts w:ascii="Helvetica Neue" w:hAnsi="Helvetica Neue" w:cs="Helvetica Neue"/>
          <w:color w:val="1B1F22"/>
          <w:kern w:val="0"/>
          <w:sz w:val="32"/>
          <w:szCs w:val="32"/>
        </w:rPr>
        <w:t>key</w:t>
      </w:r>
      <w:r>
        <w:rPr>
          <w:rFonts w:ascii="Helvetica Neue" w:hAnsi="Helvetica Neue" w:cs="Helvetica Neue"/>
          <w:color w:val="1B1F22"/>
          <w:kern w:val="0"/>
          <w:sz w:val="32"/>
          <w:szCs w:val="32"/>
        </w:rPr>
        <w:t>，将第一个参数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修饰的属性变量（</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）的内存地址（</w:t>
      </w:r>
      <w:r>
        <w:rPr>
          <w:rFonts w:ascii="Helvetica Neue" w:hAnsi="Helvetica Neue" w:cs="Helvetica Neue"/>
          <w:color w:val="1B1F22"/>
          <w:kern w:val="0"/>
          <w:sz w:val="32"/>
          <w:szCs w:val="32"/>
        </w:rPr>
        <w:t>&amp;a</w:t>
      </w:r>
      <w:r>
        <w:rPr>
          <w:rFonts w:ascii="Helvetica Neue" w:hAnsi="Helvetica Neue" w:cs="Helvetica Neue"/>
          <w:color w:val="1B1F22"/>
          <w:kern w:val="0"/>
          <w:sz w:val="32"/>
          <w:szCs w:val="32"/>
        </w:rPr>
        <w:t>）作为</w:t>
      </w:r>
      <w:r>
        <w:rPr>
          <w:rFonts w:ascii="Helvetica Neue" w:hAnsi="Helvetica Neue" w:cs="Helvetica Neue"/>
          <w:color w:val="1B1F22"/>
          <w:kern w:val="0"/>
          <w:sz w:val="32"/>
          <w:szCs w:val="32"/>
        </w:rPr>
        <w:t>value</w:t>
      </w:r>
      <w:r>
        <w:rPr>
          <w:rFonts w:ascii="Helvetica Neue" w:hAnsi="Helvetica Neue" w:cs="Helvetica Neue"/>
          <w:color w:val="1B1F22"/>
          <w:kern w:val="0"/>
          <w:sz w:val="32"/>
          <w:szCs w:val="32"/>
        </w:rPr>
        <w:t>，注册到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表中。如果第二个参数（</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），那么把变量（</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）的内存地址（</w:t>
      </w:r>
      <w:r>
        <w:rPr>
          <w:rFonts w:ascii="Helvetica Neue" w:hAnsi="Helvetica Neue" w:cs="Helvetica Neue"/>
          <w:color w:val="1B1F22"/>
          <w:kern w:val="0"/>
          <w:sz w:val="32"/>
          <w:szCs w:val="32"/>
        </w:rPr>
        <w:t>&amp;a</w:t>
      </w:r>
      <w:r>
        <w:rPr>
          <w:rFonts w:ascii="Helvetica Neue" w:hAnsi="Helvetica Neue" w:cs="Helvetica Neue"/>
          <w:color w:val="1B1F22"/>
          <w:kern w:val="0"/>
          <w:sz w:val="32"/>
          <w:szCs w:val="32"/>
        </w:rPr>
        <w:t>）从</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表中删除，</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你可以把</w:t>
      </w:r>
      <w:r>
        <w:rPr>
          <w:rFonts w:ascii="Consolas" w:hAnsi="Consolas" w:cs="Consolas"/>
          <w:color w:val="1B1F22"/>
          <w:kern w:val="0"/>
          <w:sz w:val="27"/>
          <w:szCs w:val="27"/>
        </w:rPr>
        <w:t>objc_storeWeak(&amp;a, b)</w:t>
      </w:r>
      <w:r>
        <w:rPr>
          <w:rFonts w:ascii="Helvetica Neue" w:hAnsi="Helvetica Neue" w:cs="Helvetica Neue"/>
          <w:color w:val="1B1F22"/>
          <w:kern w:val="0"/>
          <w:sz w:val="32"/>
          <w:szCs w:val="32"/>
        </w:rPr>
        <w:t>理解为：</w:t>
      </w:r>
      <w:r>
        <w:rPr>
          <w:rFonts w:ascii="Consolas" w:hAnsi="Consolas" w:cs="Consolas"/>
          <w:color w:val="1B1F22"/>
          <w:kern w:val="0"/>
          <w:sz w:val="27"/>
          <w:szCs w:val="27"/>
        </w:rPr>
        <w:t>objc_storeWeak(value, key)</w:t>
      </w:r>
      <w:r>
        <w:rPr>
          <w:rFonts w:ascii="Helvetica Neue" w:hAnsi="Helvetica Neue" w:cs="Helvetica Neue"/>
          <w:color w:val="1B1F22"/>
          <w:kern w:val="0"/>
          <w:sz w:val="32"/>
          <w:szCs w:val="32"/>
        </w:rPr>
        <w:t>，并且当</w:t>
      </w:r>
      <w:r>
        <w:rPr>
          <w:rFonts w:ascii="Helvetica Neue" w:hAnsi="Helvetica Neue" w:cs="Helvetica Neue"/>
          <w:color w:val="1B1F22"/>
          <w:kern w:val="0"/>
          <w:sz w:val="32"/>
          <w:szCs w:val="32"/>
        </w:rPr>
        <w:t>key</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，将</w:t>
      </w:r>
      <w:r>
        <w:rPr>
          <w:rFonts w:ascii="Helvetica Neue" w:hAnsi="Helvetica Neue" w:cs="Helvetica Neue"/>
          <w:color w:val="1B1F22"/>
          <w:kern w:val="0"/>
          <w:sz w:val="32"/>
          <w:szCs w:val="32"/>
        </w:rPr>
        <w:t>value</w:t>
      </w:r>
      <w:r>
        <w:rPr>
          <w:rFonts w:ascii="Helvetica Neue" w:hAnsi="Helvetica Neue" w:cs="Helvetica Neue"/>
          <w:color w:val="1B1F22"/>
          <w:kern w:val="0"/>
          <w:sz w:val="32"/>
          <w:szCs w:val="32"/>
        </w:rPr>
        <w:t>置</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指向同一个内存地址，在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。此时向</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发送消息不会崩溃：在</w:t>
      </w:r>
      <w:r>
        <w:rPr>
          <w:rFonts w:ascii="Helvetica Neue" w:hAnsi="Helvetica Neue" w:cs="Helvetica Neue"/>
          <w:color w:val="1B1F22"/>
          <w:kern w:val="0"/>
          <w:sz w:val="32"/>
          <w:szCs w:val="32"/>
        </w:rPr>
        <w:t>Objective-C</w:t>
      </w:r>
      <w:r>
        <w:rPr>
          <w:rFonts w:ascii="Helvetica Neue" w:hAnsi="Helvetica Neue" w:cs="Helvetica Neue"/>
          <w:color w:val="1B1F22"/>
          <w:kern w:val="0"/>
          <w:sz w:val="32"/>
          <w:szCs w:val="32"/>
        </w:rPr>
        <w:t>中向</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发送消息是安全的。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而如果</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是由</w:t>
      </w:r>
      <w:r>
        <w:rPr>
          <w:rFonts w:ascii="Helvetica Neue" w:hAnsi="Helvetica Neue" w:cs="Helvetica Neue"/>
          <w:color w:val="1B1F22"/>
          <w:kern w:val="0"/>
          <w:sz w:val="32"/>
          <w:szCs w:val="32"/>
        </w:rPr>
        <w:t>assign</w:t>
      </w:r>
      <w:r>
        <w:rPr>
          <w:rFonts w:ascii="Helvetica Neue" w:hAnsi="Helvetica Neue" w:cs="Helvetica Neue"/>
          <w:color w:val="1B1F22"/>
          <w:kern w:val="0"/>
          <w:sz w:val="32"/>
          <w:szCs w:val="32"/>
        </w:rPr>
        <w:t>修饰的，则：</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非</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指向同一个内存地址，在</w:t>
      </w:r>
      <w:r>
        <w:rPr>
          <w:rFonts w:ascii="Helvetica Neue" w:hAnsi="Helvetica Neue" w:cs="Helvetica Neue"/>
          <w:color w:val="1B1F22"/>
          <w:kern w:val="0"/>
          <w:sz w:val="32"/>
          <w:szCs w:val="32"/>
        </w:rPr>
        <w:t>b</w:t>
      </w:r>
      <w:r>
        <w:rPr>
          <w:rFonts w:ascii="Helvetica Neue" w:hAnsi="Helvetica Neue" w:cs="Helvetica Neue"/>
          <w:color w:val="1B1F22"/>
          <w:kern w:val="0"/>
          <w:sz w:val="32"/>
          <w:szCs w:val="32"/>
        </w:rPr>
        <w:t>变</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还是指向该内存地址，变野指针。此时向</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发送消息极易崩溃。</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下面我们将基于</w:t>
      </w:r>
      <w:r>
        <w:rPr>
          <w:rFonts w:ascii="Consolas" w:hAnsi="Consolas" w:cs="Consolas"/>
          <w:color w:val="1B1F22"/>
          <w:kern w:val="0"/>
          <w:sz w:val="27"/>
          <w:szCs w:val="27"/>
        </w:rPr>
        <w:t>objc_storeWeak(&amp;a, b)</w:t>
      </w:r>
      <w:r>
        <w:rPr>
          <w:rFonts w:ascii="Helvetica Neue" w:hAnsi="Helvetica Neue" w:cs="Helvetica Neue"/>
          <w:color w:val="1B1F22"/>
          <w:kern w:val="0"/>
          <w:sz w:val="32"/>
          <w:szCs w:val="32"/>
        </w:rPr>
        <w:t>函数，使用伪代码模拟</w:t>
      </w:r>
      <w:r>
        <w:rPr>
          <w:rFonts w:ascii="Helvetica Neue" w:hAnsi="Helvetica Neue" w:cs="Helvetica Neue"/>
          <w:color w:val="1B1F22"/>
          <w:kern w:val="0"/>
          <w:sz w:val="32"/>
          <w:szCs w:val="32"/>
        </w:rPr>
        <w:t>“runtime</w:t>
      </w:r>
      <w:r>
        <w:rPr>
          <w:rFonts w:ascii="Helvetica Neue" w:hAnsi="Helvetica Neue" w:cs="Helvetica Neue"/>
          <w:color w:val="1B1F22"/>
          <w:kern w:val="0"/>
          <w:sz w:val="32"/>
          <w:szCs w:val="32"/>
        </w:rPr>
        <w:t>如何实现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属性</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使用伪代码模拟：</w:t>
      </w:r>
      <w:r>
        <w:rPr>
          <w:rFonts w:ascii="Consolas" w:hAnsi="Consolas" w:cs="Consolas"/>
          <w:color w:val="57606A"/>
          <w:kern w:val="0"/>
          <w:sz w:val="27"/>
          <w:szCs w:val="27"/>
        </w:rPr>
        <w:t>runtime</w:t>
      </w:r>
      <w:r>
        <w:rPr>
          <w:rFonts w:ascii="Consolas" w:hAnsi="Consolas" w:cs="Consolas"/>
          <w:color w:val="57606A"/>
          <w:kern w:val="0"/>
          <w:sz w:val="27"/>
          <w:szCs w:val="27"/>
        </w:rPr>
        <w:t>如何实现</w:t>
      </w:r>
      <w:r>
        <w:rPr>
          <w:rFonts w:ascii="Consolas" w:hAnsi="Consolas" w:cs="Consolas"/>
          <w:color w:val="57606A"/>
          <w:kern w:val="0"/>
          <w:sz w:val="27"/>
          <w:szCs w:val="27"/>
        </w:rPr>
        <w:t>weak</w:t>
      </w:r>
      <w:r>
        <w:rPr>
          <w:rFonts w:ascii="Consolas" w:hAnsi="Consolas" w:cs="Consolas"/>
          <w:color w:val="57606A"/>
          <w:kern w:val="0"/>
          <w:sz w:val="27"/>
          <w:szCs w:val="27"/>
        </w:rPr>
        <w:t>属性</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http://weibo.com/luohanchenyilong/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https://github.com/ChenYilong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id</w:t>
      </w:r>
      <w:r>
        <w:rPr>
          <w:rFonts w:ascii="Consolas" w:hAnsi="Consolas" w:cs="Consolas"/>
          <w:color w:val="1B1F22"/>
          <w:kern w:val="0"/>
          <w:sz w:val="27"/>
          <w:szCs w:val="27"/>
        </w:rPr>
        <w:t xml:space="preserve"> obj1;</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objc_initWeak</w:t>
      </w:r>
      <w:r>
        <w:rPr>
          <w:rFonts w:ascii="Consolas" w:hAnsi="Consolas" w:cs="Consolas"/>
          <w:color w:val="1B1F22"/>
          <w:kern w:val="0"/>
          <w:sz w:val="27"/>
          <w:szCs w:val="27"/>
        </w:rPr>
        <w:t>(&amp;obj1, obj);</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/*obj</w:t>
      </w:r>
      <w:r>
        <w:rPr>
          <w:rFonts w:ascii="Consolas" w:hAnsi="Consolas" w:cs="Consolas"/>
          <w:color w:val="57606A"/>
          <w:kern w:val="0"/>
          <w:sz w:val="27"/>
          <w:szCs w:val="27"/>
        </w:rPr>
        <w:t>引用计数变为</w:t>
      </w:r>
      <w:r>
        <w:rPr>
          <w:rFonts w:ascii="Consolas" w:hAnsi="Consolas" w:cs="Consolas"/>
          <w:color w:val="57606A"/>
          <w:kern w:val="0"/>
          <w:sz w:val="27"/>
          <w:szCs w:val="27"/>
        </w:rPr>
        <w:t>0</w:t>
      </w:r>
      <w:r>
        <w:rPr>
          <w:rFonts w:ascii="Consolas" w:hAnsi="Consolas" w:cs="Consolas"/>
          <w:color w:val="57606A"/>
          <w:kern w:val="0"/>
          <w:sz w:val="27"/>
          <w:szCs w:val="27"/>
        </w:rPr>
        <w:t>，变量作用域结束</w:t>
      </w: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objc_destroyWeak</w:t>
      </w:r>
      <w:r>
        <w:rPr>
          <w:rFonts w:ascii="Consolas" w:hAnsi="Consolas" w:cs="Consolas"/>
          <w:color w:val="1B1F22"/>
          <w:kern w:val="0"/>
          <w:sz w:val="27"/>
          <w:szCs w:val="27"/>
        </w:rPr>
        <w:t>(&amp;obj1);</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下面对用到的两个方法</w:t>
      </w:r>
      <w:r>
        <w:rPr>
          <w:rFonts w:ascii="Consolas" w:hAnsi="Consolas" w:cs="Consolas"/>
          <w:color w:val="1B1F22"/>
          <w:kern w:val="0"/>
          <w:sz w:val="27"/>
          <w:szCs w:val="27"/>
        </w:rPr>
        <w:t>objc_initWeak</w:t>
      </w:r>
      <w:r>
        <w:rPr>
          <w:rFonts w:ascii="Helvetica Neue" w:hAnsi="Helvetica Neue" w:cs="Helvetica Neue"/>
          <w:color w:val="1B1F22"/>
          <w:kern w:val="0"/>
          <w:sz w:val="32"/>
          <w:szCs w:val="32"/>
        </w:rPr>
        <w:t>和</w:t>
      </w:r>
      <w:r>
        <w:rPr>
          <w:rFonts w:ascii="Consolas" w:hAnsi="Consolas" w:cs="Consolas"/>
          <w:color w:val="1B1F22"/>
          <w:kern w:val="0"/>
          <w:sz w:val="27"/>
          <w:szCs w:val="27"/>
        </w:rPr>
        <w:t>objc_destroyWeak</w:t>
      </w:r>
      <w:r>
        <w:rPr>
          <w:rFonts w:ascii="Helvetica Neue" w:hAnsi="Helvetica Neue" w:cs="Helvetica Neue"/>
          <w:color w:val="1B1F22"/>
          <w:kern w:val="0"/>
          <w:sz w:val="32"/>
          <w:szCs w:val="32"/>
        </w:rPr>
        <w:t>做下解释：</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总体说来，作用是：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通过</w:t>
      </w:r>
      <w:r>
        <w:rPr>
          <w:rFonts w:ascii="Consolas" w:hAnsi="Consolas" w:cs="Consolas"/>
          <w:color w:val="1B1F22"/>
          <w:kern w:val="0"/>
          <w:sz w:val="27"/>
          <w:szCs w:val="27"/>
        </w:rPr>
        <w:t>objc_initWeak</w:t>
      </w:r>
      <w:r>
        <w:rPr>
          <w:rFonts w:ascii="Helvetica Neue" w:hAnsi="Helvetica Neue" w:cs="Helvetica Neue"/>
          <w:color w:val="1B1F22"/>
          <w:kern w:val="0"/>
          <w:sz w:val="32"/>
          <w:szCs w:val="32"/>
        </w:rPr>
        <w:t>函数初始化</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附有</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修饰符的变量（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，在变量作用域结束时通过</w:t>
      </w:r>
      <w:r>
        <w:rPr>
          <w:rFonts w:ascii="Consolas" w:hAnsi="Consolas" w:cs="Consolas"/>
          <w:color w:val="1B1F22"/>
          <w:kern w:val="0"/>
          <w:sz w:val="27"/>
          <w:szCs w:val="27"/>
        </w:rPr>
        <w:t>objc_destoryWeak</w:t>
      </w:r>
      <w:r>
        <w:rPr>
          <w:rFonts w:ascii="Helvetica Neue" w:hAnsi="Helvetica Neue" w:cs="Helvetica Neue"/>
          <w:color w:val="1B1F22"/>
          <w:kern w:val="0"/>
          <w:sz w:val="32"/>
          <w:szCs w:val="32"/>
        </w:rPr>
        <w:t>函数释放该变量（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下面分别介绍下方法的内部实现：</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objc_initWeak</w:t>
      </w:r>
      <w:r>
        <w:rPr>
          <w:rFonts w:ascii="Helvetica Neue" w:hAnsi="Helvetica Neue" w:cs="Helvetica Neue"/>
          <w:color w:val="1B1F22"/>
          <w:kern w:val="0"/>
          <w:sz w:val="32"/>
          <w:szCs w:val="32"/>
        </w:rPr>
        <w:t>函数的实现是这样的：在将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附有</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修饰符的变量（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初始化为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）后，会将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）作为参数，调用</w:t>
      </w:r>
      <w:r>
        <w:rPr>
          <w:rFonts w:ascii="Consolas" w:hAnsi="Consolas" w:cs="Consolas"/>
          <w:color w:val="1B1F22"/>
          <w:kern w:val="0"/>
          <w:sz w:val="27"/>
          <w:szCs w:val="27"/>
        </w:rPr>
        <w:t>objc_storeWeak</w:t>
      </w:r>
      <w:r>
        <w:rPr>
          <w:rFonts w:ascii="Helvetica Neue" w:hAnsi="Helvetica Neue" w:cs="Helvetica Neue"/>
          <w:color w:val="1B1F22"/>
          <w:kern w:val="0"/>
          <w:sz w:val="32"/>
          <w:szCs w:val="32"/>
        </w:rPr>
        <w:t>函数。</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obj1 = </w:t>
      </w:r>
      <w:r>
        <w:rPr>
          <w:rFonts w:ascii="Consolas" w:hAnsi="Consolas" w:cs="Consolas"/>
          <w:color w:val="0744B8"/>
          <w:kern w:val="0"/>
          <w:sz w:val="27"/>
          <w:szCs w:val="27"/>
        </w:rPr>
        <w:t>0</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obj_storeWeak</w:t>
      </w:r>
      <w:r>
        <w:rPr>
          <w:rFonts w:ascii="Consolas" w:hAnsi="Consolas" w:cs="Consolas"/>
          <w:color w:val="1B1F22"/>
          <w:kern w:val="0"/>
          <w:sz w:val="27"/>
          <w:szCs w:val="27"/>
        </w:rPr>
        <w:t>(&amp;obj1, obj);</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也就是说：</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weak </w:t>
      </w:r>
      <w:r>
        <w:rPr>
          <w:rFonts w:ascii="Helvetica Neue" w:hAnsi="Helvetica Neue" w:cs="Helvetica Neue"/>
          <w:color w:val="57606A"/>
          <w:kern w:val="0"/>
          <w:sz w:val="32"/>
          <w:szCs w:val="32"/>
        </w:rPr>
        <w:t>修饰的指针默认值是</w:t>
      </w:r>
      <w:r>
        <w:rPr>
          <w:rFonts w:ascii="Helvetica Neue" w:hAnsi="Helvetica Neue" w:cs="Helvetica Neue"/>
          <w:color w:val="57606A"/>
          <w:kern w:val="0"/>
          <w:sz w:val="32"/>
          <w:szCs w:val="32"/>
        </w:rPr>
        <w:t xml:space="preserve"> nil </w:t>
      </w:r>
      <w:r>
        <w:rPr>
          <w:rFonts w:ascii="Helvetica Neue" w:hAnsi="Helvetica Neue" w:cs="Helvetica Neue"/>
          <w:color w:val="57606A"/>
          <w:kern w:val="0"/>
          <w:sz w:val="32"/>
          <w:szCs w:val="32"/>
        </w:rPr>
        <w:t>（在</w:t>
      </w:r>
      <w:r>
        <w:rPr>
          <w:rFonts w:ascii="Helvetica Neue" w:hAnsi="Helvetica Neue" w:cs="Helvetica Neue"/>
          <w:color w:val="57606A"/>
          <w:kern w:val="0"/>
          <w:sz w:val="32"/>
          <w:szCs w:val="32"/>
        </w:rPr>
        <w:t>Objective-C</w:t>
      </w:r>
      <w:r>
        <w:rPr>
          <w:rFonts w:ascii="Helvetica Neue" w:hAnsi="Helvetica Neue" w:cs="Helvetica Neue"/>
          <w:color w:val="57606A"/>
          <w:kern w:val="0"/>
          <w:sz w:val="32"/>
          <w:szCs w:val="32"/>
        </w:rPr>
        <w:t>中向</w:t>
      </w:r>
      <w:r>
        <w:rPr>
          <w:rFonts w:ascii="Helvetica Neue" w:hAnsi="Helvetica Neue" w:cs="Helvetica Neue"/>
          <w:color w:val="57606A"/>
          <w:kern w:val="0"/>
          <w:sz w:val="32"/>
          <w:szCs w:val="32"/>
        </w:rPr>
        <w:t>nil</w:t>
      </w:r>
      <w:r>
        <w:rPr>
          <w:rFonts w:ascii="Helvetica Neue" w:hAnsi="Helvetica Neue" w:cs="Helvetica Neue"/>
          <w:color w:val="57606A"/>
          <w:kern w:val="0"/>
          <w:sz w:val="32"/>
          <w:szCs w:val="32"/>
        </w:rPr>
        <w:t>发送消息是安全的）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然后</w:t>
      </w:r>
      <w:r>
        <w:rPr>
          <w:rFonts w:ascii="Consolas" w:hAnsi="Consolas" w:cs="Consolas"/>
          <w:color w:val="1B1F22"/>
          <w:kern w:val="0"/>
          <w:sz w:val="27"/>
          <w:szCs w:val="27"/>
        </w:rPr>
        <w:t>obj_destroyWeak</w:t>
      </w:r>
      <w:r>
        <w:rPr>
          <w:rFonts w:ascii="Helvetica Neue" w:hAnsi="Helvetica Neue" w:cs="Helvetica Neue"/>
          <w:color w:val="1B1F22"/>
          <w:kern w:val="0"/>
          <w:sz w:val="32"/>
          <w:szCs w:val="32"/>
        </w:rPr>
        <w:t>函数将</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）作为参数，调用</w:t>
      </w:r>
      <w:r>
        <w:rPr>
          <w:rFonts w:ascii="Consolas" w:hAnsi="Consolas" w:cs="Consolas"/>
          <w:color w:val="1B1F22"/>
          <w:kern w:val="0"/>
          <w:sz w:val="27"/>
          <w:szCs w:val="27"/>
        </w:rPr>
        <w:t>objc_storeWeak</w:t>
      </w:r>
      <w:r>
        <w:rPr>
          <w:rFonts w:ascii="Helvetica Neue" w:hAnsi="Helvetica Neue" w:cs="Helvetica Neue"/>
          <w:color w:val="1B1F22"/>
          <w:kern w:val="0"/>
          <w:sz w:val="32"/>
          <w:szCs w:val="32"/>
        </w:rPr>
        <w:t>函数。</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objc_storeWeak(&amp;obj1, 0);</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前面的源代码与下列源代码相同。</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使用伪代码模拟：</w:t>
      </w:r>
      <w:r>
        <w:rPr>
          <w:rFonts w:ascii="Consolas" w:hAnsi="Consolas" w:cs="Consolas"/>
          <w:color w:val="57606A"/>
          <w:kern w:val="0"/>
          <w:sz w:val="27"/>
          <w:szCs w:val="27"/>
        </w:rPr>
        <w:t>runtime</w:t>
      </w:r>
      <w:r>
        <w:rPr>
          <w:rFonts w:ascii="Consolas" w:hAnsi="Consolas" w:cs="Consolas"/>
          <w:color w:val="57606A"/>
          <w:kern w:val="0"/>
          <w:sz w:val="27"/>
          <w:szCs w:val="27"/>
        </w:rPr>
        <w:t>如何实现</w:t>
      </w:r>
      <w:r>
        <w:rPr>
          <w:rFonts w:ascii="Consolas" w:hAnsi="Consolas" w:cs="Consolas"/>
          <w:color w:val="57606A"/>
          <w:kern w:val="0"/>
          <w:sz w:val="27"/>
          <w:szCs w:val="27"/>
        </w:rPr>
        <w:t>weak</w:t>
      </w:r>
      <w:r>
        <w:rPr>
          <w:rFonts w:ascii="Consolas" w:hAnsi="Consolas" w:cs="Consolas"/>
          <w:color w:val="57606A"/>
          <w:kern w:val="0"/>
          <w:sz w:val="27"/>
          <w:szCs w:val="27"/>
        </w:rPr>
        <w:t>属性</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http://weibo.com/luohanchenyilong/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https://github.com/ChenYilong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id</w:t>
      </w:r>
      <w:r>
        <w:rPr>
          <w:rFonts w:ascii="Consolas" w:hAnsi="Consolas" w:cs="Consolas"/>
          <w:color w:val="1B1F22"/>
          <w:kern w:val="0"/>
          <w:sz w:val="27"/>
          <w:szCs w:val="27"/>
        </w:rPr>
        <w:t xml:space="preserve"> obj1;</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obj1 = </w:t>
      </w:r>
      <w:r>
        <w:rPr>
          <w:rFonts w:ascii="Consolas" w:hAnsi="Consolas" w:cs="Consolas"/>
          <w:color w:val="0744B8"/>
          <w:kern w:val="0"/>
          <w:sz w:val="27"/>
          <w:szCs w:val="27"/>
        </w:rPr>
        <w:t>0</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objc_storeWeak</w:t>
      </w:r>
      <w:r>
        <w:rPr>
          <w:rFonts w:ascii="Consolas" w:hAnsi="Consolas" w:cs="Consolas"/>
          <w:color w:val="1B1F22"/>
          <w:kern w:val="0"/>
          <w:sz w:val="27"/>
          <w:szCs w:val="27"/>
        </w:rPr>
        <w:t>(&amp;obj1, obj);</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 obj</w:t>
      </w:r>
      <w:r>
        <w:rPr>
          <w:rFonts w:ascii="Consolas" w:hAnsi="Consolas" w:cs="Consolas"/>
          <w:color w:val="57606A"/>
          <w:kern w:val="0"/>
          <w:sz w:val="27"/>
          <w:szCs w:val="27"/>
        </w:rPr>
        <w:t>的引用计数变为</w:t>
      </w:r>
      <w:r>
        <w:rPr>
          <w:rFonts w:ascii="Consolas" w:hAnsi="Consolas" w:cs="Consolas"/>
          <w:color w:val="57606A"/>
          <w:kern w:val="0"/>
          <w:sz w:val="27"/>
          <w:szCs w:val="27"/>
        </w:rPr>
        <w:t>0</w:t>
      </w:r>
      <w:r>
        <w:rPr>
          <w:rFonts w:ascii="Consolas" w:hAnsi="Consolas" w:cs="Consolas"/>
          <w:color w:val="57606A"/>
          <w:kern w:val="0"/>
          <w:sz w:val="27"/>
          <w:szCs w:val="27"/>
        </w:rPr>
        <w:t>，被置</w:t>
      </w:r>
      <w:r>
        <w:rPr>
          <w:rFonts w:ascii="Consolas" w:hAnsi="Consolas" w:cs="Consolas"/>
          <w:color w:val="57606A"/>
          <w:kern w:val="0"/>
          <w:sz w:val="27"/>
          <w:szCs w:val="27"/>
        </w:rPr>
        <w:t>nil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objc_storeWeak</w:t>
      </w:r>
      <w:r>
        <w:rPr>
          <w:rFonts w:ascii="Consolas" w:hAnsi="Consolas" w:cs="Consolas"/>
          <w:color w:val="1B1F22"/>
          <w:kern w:val="0"/>
          <w:sz w:val="27"/>
          <w:szCs w:val="27"/>
        </w:rPr>
        <w:t xml:space="preserve">(&amp;obj1, </w:t>
      </w:r>
      <w:r>
        <w:rPr>
          <w:rFonts w:ascii="Consolas" w:hAnsi="Consolas" w:cs="Consolas"/>
          <w:color w:val="0744B8"/>
          <w:kern w:val="0"/>
          <w:sz w:val="27"/>
          <w:szCs w:val="27"/>
        </w:rPr>
        <w:t>0</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objc_storeWeak</w:t>
      </w:r>
      <w:r>
        <w:rPr>
          <w:rFonts w:ascii="Helvetica Neue" w:hAnsi="Helvetica Neue" w:cs="Helvetica Neue"/>
          <w:color w:val="1B1F22"/>
          <w:kern w:val="0"/>
          <w:sz w:val="32"/>
          <w:szCs w:val="32"/>
        </w:rPr>
        <w:t>函数把第二个参数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赋值对象（</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）的内存地址作为键值，将第一个参数</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修饰的属性变量（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）的内存地址注册到</w:t>
      </w:r>
      <w:r>
        <w:rPr>
          <w:rFonts w:ascii="Helvetica Neue" w:hAnsi="Helvetica Neue" w:cs="Helvetica Neue"/>
          <w:color w:val="1B1F22"/>
          <w:kern w:val="0"/>
          <w:sz w:val="32"/>
          <w:szCs w:val="32"/>
        </w:rPr>
        <w:t xml:space="preserve"> weak </w:t>
      </w:r>
      <w:r>
        <w:rPr>
          <w:rFonts w:ascii="Helvetica Neue" w:hAnsi="Helvetica Neue" w:cs="Helvetica Neue"/>
          <w:color w:val="1B1F22"/>
          <w:kern w:val="0"/>
          <w:sz w:val="32"/>
          <w:szCs w:val="32"/>
        </w:rPr>
        <w:t>表中。如果第二个参数（</w:t>
      </w:r>
      <w:r>
        <w:rPr>
          <w:rFonts w:ascii="Helvetica Neue" w:hAnsi="Helvetica Neue" w:cs="Helvetica Neue"/>
          <w:color w:val="1B1F22"/>
          <w:kern w:val="0"/>
          <w:sz w:val="32"/>
          <w:szCs w:val="32"/>
        </w:rPr>
        <w:t>obj</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0</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nil</w:t>
      </w:r>
      <w:r>
        <w:rPr>
          <w:rFonts w:ascii="Helvetica Neue" w:hAnsi="Helvetica Neue" w:cs="Helvetica Neue"/>
          <w:color w:val="1B1F22"/>
          <w:kern w:val="0"/>
          <w:sz w:val="32"/>
          <w:szCs w:val="32"/>
        </w:rPr>
        <w:t>），那么把变量（</w:t>
      </w:r>
      <w:r>
        <w:rPr>
          <w:rFonts w:ascii="Helvetica Neue" w:hAnsi="Helvetica Neue" w:cs="Helvetica Neue"/>
          <w:color w:val="1B1F22"/>
          <w:kern w:val="0"/>
          <w:sz w:val="32"/>
          <w:szCs w:val="32"/>
        </w:rPr>
        <w:t>obj1</w:t>
      </w:r>
      <w:r>
        <w:rPr>
          <w:rFonts w:ascii="Helvetica Neue" w:hAnsi="Helvetica Neue" w:cs="Helvetica Neue"/>
          <w:color w:val="1B1F22"/>
          <w:kern w:val="0"/>
          <w:sz w:val="32"/>
          <w:szCs w:val="32"/>
        </w:rPr>
        <w:t>）的地址从</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表中删除。</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27. </w:t>
      </w:r>
      <w:r>
        <w:rPr>
          <w:rFonts w:ascii="Helvetica Neue" w:hAnsi="Helvetica Neue" w:cs="Helvetica Neue"/>
          <w:b/>
          <w:bCs/>
          <w:color w:val="1B1F22"/>
          <w:kern w:val="0"/>
          <w:sz w:val="40"/>
          <w:szCs w:val="40"/>
        </w:rPr>
        <w:t>能否向编译后得到的类中增加实例变量？能否向运行时创建的类中添加实例变量？为什么？</w:t>
      </w:r>
    </w:p>
    <w:p w:rsidR="00BE59B6" w:rsidRDefault="00BE59B6" w:rsidP="00BE59B6">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不能向编译后得到的类中增加实例变量；</w:t>
      </w:r>
    </w:p>
    <w:p w:rsidR="00BE59B6" w:rsidRDefault="00BE59B6" w:rsidP="00BE59B6">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能向运行时创建的类中添加实例变量；</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解释下：</w:t>
      </w:r>
    </w:p>
    <w:p w:rsidR="00BE59B6" w:rsidRDefault="00BE59B6" w:rsidP="00BE59B6">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因为编译后的类已经注册在</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中，类结构体中的</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objc_ivar_list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实例变量的链表</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instance_size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实例变量的内存大小已经确定，同时</w:t>
      </w:r>
      <w:r>
        <w:rPr>
          <w:rFonts w:ascii="Helvetica Neue" w:hAnsi="Helvetica Neue" w:cs="Helvetica Neue"/>
          <w:color w:val="1B1F22"/>
          <w:kern w:val="0"/>
          <w:sz w:val="32"/>
          <w:szCs w:val="32"/>
        </w:rPr>
        <w:t xml:space="preserve">runtime </w:t>
      </w:r>
      <w:r>
        <w:rPr>
          <w:rFonts w:ascii="Helvetica Neue" w:hAnsi="Helvetica Neue" w:cs="Helvetica Neue"/>
          <w:color w:val="1B1F22"/>
          <w:kern w:val="0"/>
          <w:sz w:val="32"/>
          <w:szCs w:val="32"/>
        </w:rPr>
        <w:t>会调用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class_setIvarLayout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class_setWeakIvarLayout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来处理</w:t>
      </w:r>
      <w:r>
        <w:rPr>
          <w:rFonts w:ascii="Helvetica Neue" w:hAnsi="Helvetica Neue" w:cs="Helvetica Neue"/>
          <w:color w:val="1B1F22"/>
          <w:kern w:val="0"/>
          <w:sz w:val="32"/>
          <w:szCs w:val="32"/>
        </w:rPr>
        <w:t xml:space="preserve"> strong weak </w:t>
      </w:r>
      <w:r>
        <w:rPr>
          <w:rFonts w:ascii="Helvetica Neue" w:hAnsi="Helvetica Neue" w:cs="Helvetica Neue"/>
          <w:color w:val="1B1F22"/>
          <w:kern w:val="0"/>
          <w:sz w:val="32"/>
          <w:szCs w:val="32"/>
        </w:rPr>
        <w:t>引用。所以不能向存在的类中添加实例变量；</w:t>
      </w:r>
    </w:p>
    <w:p w:rsidR="00BE59B6" w:rsidRDefault="00BE59B6" w:rsidP="00BE59B6">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运行时创建的类是可以添加实例变量，调用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class_addIvar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函数。但是得在调用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objc_allocateClassPair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之后，</w:t>
      </w:r>
      <w:r>
        <w:rPr>
          <w:rFonts w:ascii="Consolas" w:hAnsi="Consolas" w:cs="Consolas"/>
          <w:color w:val="1B1F22"/>
          <w:kern w:val="0"/>
          <w:sz w:val="27"/>
          <w:szCs w:val="27"/>
        </w:rPr>
        <w:t>objc_registerClassPair</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之前，原因同上。</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28. runloop</w:t>
      </w:r>
      <w:r>
        <w:rPr>
          <w:rFonts w:ascii="Helvetica Neue" w:hAnsi="Helvetica Neue" w:cs="Helvetica Neue"/>
          <w:b/>
          <w:bCs/>
          <w:color w:val="1B1F22"/>
          <w:kern w:val="0"/>
          <w:sz w:val="40"/>
          <w:szCs w:val="40"/>
        </w:rPr>
        <w:t>和线程有什么关系？</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总的说来，</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，正如其名，</w:t>
      </w:r>
      <w:r>
        <w:rPr>
          <w:rFonts w:ascii="Helvetica Neue" w:hAnsi="Helvetica Neue" w:cs="Helvetica Neue"/>
          <w:color w:val="1B1F22"/>
          <w:kern w:val="0"/>
          <w:sz w:val="32"/>
          <w:szCs w:val="32"/>
        </w:rPr>
        <w:t>loop</w:t>
      </w:r>
      <w:r>
        <w:rPr>
          <w:rFonts w:ascii="Helvetica Neue" w:hAnsi="Helvetica Neue" w:cs="Helvetica Neue"/>
          <w:color w:val="1B1F22"/>
          <w:kern w:val="0"/>
          <w:sz w:val="32"/>
          <w:szCs w:val="32"/>
        </w:rPr>
        <w:t>表示某种循环，和</w:t>
      </w:r>
      <w:r>
        <w:rPr>
          <w:rFonts w:ascii="Helvetica Neue" w:hAnsi="Helvetica Neue" w:cs="Helvetica Neue"/>
          <w:color w:val="1B1F22"/>
          <w:kern w:val="0"/>
          <w:sz w:val="32"/>
          <w:szCs w:val="32"/>
        </w:rPr>
        <w:t>run</w:t>
      </w:r>
      <w:r>
        <w:rPr>
          <w:rFonts w:ascii="Helvetica Neue" w:hAnsi="Helvetica Neue" w:cs="Helvetica Neue"/>
          <w:color w:val="1B1F22"/>
          <w:kern w:val="0"/>
          <w:sz w:val="32"/>
          <w:szCs w:val="32"/>
        </w:rPr>
        <w:t>放在一起就表示一直在运行着的循环。实际上，</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和线程是紧密相连的，可以这样说</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是为了线程而生，没有线程，它就没有存在的必要。</w:t>
      </w:r>
      <w:r>
        <w:rPr>
          <w:rFonts w:ascii="Helvetica Neue" w:hAnsi="Helvetica Neue" w:cs="Helvetica Neue"/>
          <w:color w:val="1B1F22"/>
          <w:kern w:val="0"/>
          <w:sz w:val="32"/>
          <w:szCs w:val="32"/>
        </w:rPr>
        <w:t>Run loops</w:t>
      </w:r>
      <w:r>
        <w:rPr>
          <w:rFonts w:ascii="Helvetica Neue" w:hAnsi="Helvetica Neue" w:cs="Helvetica Neue"/>
          <w:color w:val="1B1F22"/>
          <w:kern w:val="0"/>
          <w:sz w:val="32"/>
          <w:szCs w:val="32"/>
        </w:rPr>
        <w:t>是线程的基础架构部分，</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CoreFundation </w:t>
      </w:r>
      <w:r>
        <w:rPr>
          <w:rFonts w:ascii="Helvetica Neue" w:hAnsi="Helvetica Neue" w:cs="Helvetica Neue"/>
          <w:color w:val="1B1F22"/>
          <w:kern w:val="0"/>
          <w:sz w:val="32"/>
          <w:szCs w:val="32"/>
        </w:rPr>
        <w:t>都提供了</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对象方便配置和管理线程的</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（以下都以</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为例）。每个线程，包括程序的主线程（</w:t>
      </w:r>
      <w:r>
        <w:rPr>
          <w:rFonts w:ascii="Helvetica Neue" w:hAnsi="Helvetica Neue" w:cs="Helvetica Neue"/>
          <w:color w:val="1B1F22"/>
          <w:kern w:val="0"/>
          <w:sz w:val="32"/>
          <w:szCs w:val="32"/>
        </w:rPr>
        <w:t xml:space="preserve"> main thread </w:t>
      </w:r>
      <w:r>
        <w:rPr>
          <w:rFonts w:ascii="Helvetica Neue" w:hAnsi="Helvetica Neue" w:cs="Helvetica Neue"/>
          <w:color w:val="1B1F22"/>
          <w:kern w:val="0"/>
          <w:sz w:val="32"/>
          <w:szCs w:val="32"/>
        </w:rPr>
        <w:t>）都有与之相应的</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对象。</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runloop </w:t>
      </w:r>
      <w:r>
        <w:rPr>
          <w:rFonts w:ascii="Helvetica Neue" w:hAnsi="Helvetica Neue" w:cs="Helvetica Neue"/>
          <w:color w:val="1B1F22"/>
          <w:kern w:val="0"/>
          <w:sz w:val="32"/>
          <w:szCs w:val="32"/>
        </w:rPr>
        <w:t>和线程的关系：</w:t>
      </w:r>
    </w:p>
    <w:p w:rsidR="00BE59B6" w:rsidRDefault="00BE59B6" w:rsidP="00BE59B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主线程的</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默认是启动的。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的应用程序里面，程序启动后会有一个如下的</w:t>
      </w:r>
      <w:r>
        <w:rPr>
          <w:rFonts w:ascii="Helvetica Neue" w:hAnsi="Helvetica Neue" w:cs="Helvetica Neue"/>
          <w:color w:val="1B1F22"/>
          <w:kern w:val="0"/>
          <w:sz w:val="32"/>
          <w:szCs w:val="32"/>
        </w:rPr>
        <w:t>main()</w:t>
      </w:r>
      <w:r>
        <w:rPr>
          <w:rFonts w:ascii="Helvetica Neue" w:hAnsi="Helvetica Neue" w:cs="Helvetica Neue"/>
          <w:color w:val="1B1F22"/>
          <w:kern w:val="0"/>
          <w:sz w:val="32"/>
          <w:szCs w:val="32"/>
        </w:rPr>
        <w:t>函数</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CB2339"/>
          <w:kern w:val="0"/>
          <w:sz w:val="27"/>
          <w:szCs w:val="27"/>
        </w:rPr>
        <w:t>int</w:t>
      </w:r>
      <w:r>
        <w:rPr>
          <w:rFonts w:ascii="Consolas" w:hAnsi="Consolas" w:cs="Consolas"/>
          <w:color w:val="1B1F22"/>
          <w:kern w:val="0"/>
          <w:sz w:val="27"/>
          <w:szCs w:val="27"/>
        </w:rPr>
        <w:t xml:space="preserve"> </w:t>
      </w:r>
      <w:r>
        <w:rPr>
          <w:rFonts w:ascii="Consolas" w:hAnsi="Consolas" w:cs="Consolas"/>
          <w:color w:val="5B28B4"/>
          <w:kern w:val="0"/>
          <w:sz w:val="27"/>
          <w:szCs w:val="27"/>
        </w:rPr>
        <w:t>main</w:t>
      </w:r>
      <w:r>
        <w:rPr>
          <w:rFonts w:ascii="Consolas" w:hAnsi="Consolas" w:cs="Consolas"/>
          <w:color w:val="1B1F22"/>
          <w:kern w:val="0"/>
          <w:sz w:val="27"/>
          <w:szCs w:val="27"/>
        </w:rPr>
        <w:t>(</w:t>
      </w:r>
      <w:r>
        <w:rPr>
          <w:rFonts w:ascii="Consolas" w:hAnsi="Consolas" w:cs="Consolas"/>
          <w:color w:val="CB2339"/>
          <w:kern w:val="0"/>
          <w:sz w:val="27"/>
          <w:szCs w:val="27"/>
        </w:rPr>
        <w:t>int</w:t>
      </w:r>
      <w:r>
        <w:rPr>
          <w:rFonts w:ascii="Consolas" w:hAnsi="Consolas" w:cs="Consolas"/>
          <w:color w:val="1B1F22"/>
          <w:kern w:val="0"/>
          <w:sz w:val="27"/>
          <w:szCs w:val="27"/>
        </w:rPr>
        <w:t xml:space="preserve"> argc, </w:t>
      </w:r>
      <w:r>
        <w:rPr>
          <w:rFonts w:ascii="Consolas" w:hAnsi="Consolas" w:cs="Consolas"/>
          <w:color w:val="CB2339"/>
          <w:kern w:val="0"/>
          <w:sz w:val="27"/>
          <w:szCs w:val="27"/>
        </w:rPr>
        <w:t>char</w:t>
      </w:r>
      <w:r>
        <w:rPr>
          <w:rFonts w:ascii="Consolas" w:hAnsi="Consolas" w:cs="Consolas"/>
          <w:color w:val="1B1F22"/>
          <w:kern w:val="0"/>
          <w:sz w:val="27"/>
          <w:szCs w:val="27"/>
        </w:rPr>
        <w:t xml:space="preserve"> * argv[])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@autoreleasepool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CB2339"/>
          <w:kern w:val="0"/>
          <w:sz w:val="27"/>
          <w:szCs w:val="27"/>
        </w:rPr>
        <w:t>return</w:t>
      </w:r>
      <w:r>
        <w:rPr>
          <w:rFonts w:ascii="Consolas" w:hAnsi="Consolas" w:cs="Consolas"/>
          <w:color w:val="1B1F22"/>
          <w:kern w:val="0"/>
          <w:sz w:val="27"/>
          <w:szCs w:val="27"/>
        </w:rPr>
        <w:t xml:space="preserve"> </w:t>
      </w:r>
      <w:r>
        <w:rPr>
          <w:rFonts w:ascii="Consolas" w:hAnsi="Consolas" w:cs="Consolas"/>
          <w:color w:val="0744B8"/>
          <w:kern w:val="0"/>
          <w:sz w:val="27"/>
          <w:szCs w:val="27"/>
        </w:rPr>
        <w:t>UIApplicationMain</w:t>
      </w:r>
      <w:r>
        <w:rPr>
          <w:rFonts w:ascii="Consolas" w:hAnsi="Consolas" w:cs="Consolas"/>
          <w:color w:val="1B1F22"/>
          <w:kern w:val="0"/>
          <w:sz w:val="27"/>
          <w:szCs w:val="27"/>
        </w:rPr>
        <w:t xml:space="preserve">(argc, argv, </w:t>
      </w:r>
      <w:r>
        <w:rPr>
          <w:rFonts w:ascii="Consolas" w:hAnsi="Consolas" w:cs="Consolas"/>
          <w:color w:val="0744B8"/>
          <w:kern w:val="0"/>
          <w:sz w:val="27"/>
          <w:szCs w:val="27"/>
        </w:rPr>
        <w:t>nil</w:t>
      </w:r>
      <w:r>
        <w:rPr>
          <w:rFonts w:ascii="Consolas" w:hAnsi="Consolas" w:cs="Consolas"/>
          <w:color w:val="1B1F22"/>
          <w:kern w:val="0"/>
          <w:sz w:val="27"/>
          <w:szCs w:val="27"/>
        </w:rPr>
        <w:t xml:space="preserve">, </w:t>
      </w:r>
      <w:r>
        <w:rPr>
          <w:rFonts w:ascii="Consolas" w:hAnsi="Consolas" w:cs="Consolas"/>
          <w:color w:val="0744B8"/>
          <w:kern w:val="0"/>
          <w:sz w:val="27"/>
          <w:szCs w:val="27"/>
        </w:rPr>
        <w:t>NSStringFromClass</w:t>
      </w:r>
      <w:r>
        <w:rPr>
          <w:rFonts w:ascii="Consolas" w:hAnsi="Consolas" w:cs="Consolas"/>
          <w:color w:val="1B1F22"/>
          <w:kern w:val="0"/>
          <w:sz w:val="27"/>
          <w:szCs w:val="27"/>
        </w:rPr>
        <w:t xml:space="preserve">([AppDelegate </w:t>
      </w:r>
      <w:r>
        <w:rPr>
          <w:rFonts w:ascii="Consolas" w:hAnsi="Consolas" w:cs="Consolas"/>
          <w:color w:val="0744B8"/>
          <w:kern w:val="0"/>
          <w:sz w:val="27"/>
          <w:szCs w:val="27"/>
        </w:rPr>
        <w:t>class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重点是</w:t>
      </w:r>
      <w:r>
        <w:rPr>
          <w:rFonts w:ascii="Helvetica Neue" w:hAnsi="Helvetica Neue" w:cs="Helvetica Neue"/>
          <w:color w:val="1B1F22"/>
          <w:kern w:val="0"/>
          <w:sz w:val="32"/>
          <w:szCs w:val="32"/>
        </w:rPr>
        <w:t>UIApplicationMain()</w:t>
      </w:r>
      <w:r>
        <w:rPr>
          <w:rFonts w:ascii="Helvetica Neue" w:hAnsi="Helvetica Neue" w:cs="Helvetica Neue"/>
          <w:color w:val="1B1F22"/>
          <w:kern w:val="0"/>
          <w:sz w:val="32"/>
          <w:szCs w:val="32"/>
        </w:rPr>
        <w:t>函数，这个方法会为</w:t>
      </w:r>
      <w:r>
        <w:rPr>
          <w:rFonts w:ascii="Helvetica Neue" w:hAnsi="Helvetica Neue" w:cs="Helvetica Neue"/>
          <w:color w:val="1B1F22"/>
          <w:kern w:val="0"/>
          <w:sz w:val="32"/>
          <w:szCs w:val="32"/>
        </w:rPr>
        <w:t>main thread</w:t>
      </w:r>
      <w:r>
        <w:rPr>
          <w:rFonts w:ascii="Helvetica Neue" w:hAnsi="Helvetica Neue" w:cs="Helvetica Neue"/>
          <w:color w:val="1B1F22"/>
          <w:kern w:val="0"/>
          <w:sz w:val="32"/>
          <w:szCs w:val="32"/>
        </w:rPr>
        <w:t>设置一个</w:t>
      </w:r>
      <w:r>
        <w:rPr>
          <w:rFonts w:ascii="Helvetica Neue" w:hAnsi="Helvetica Neue" w:cs="Helvetica Neue"/>
          <w:color w:val="1B1F22"/>
          <w:kern w:val="0"/>
          <w:sz w:val="32"/>
          <w:szCs w:val="32"/>
        </w:rPr>
        <w:t>NSRunLoop</w:t>
      </w:r>
      <w:r>
        <w:rPr>
          <w:rFonts w:ascii="Helvetica Neue" w:hAnsi="Helvetica Neue" w:cs="Helvetica Neue"/>
          <w:color w:val="1B1F22"/>
          <w:kern w:val="0"/>
          <w:sz w:val="32"/>
          <w:szCs w:val="32"/>
        </w:rPr>
        <w:t>对象，这就解释了：为什么我们的应用可以在无人操作的时候休息，需要让它干活的时候又能立马响应。</w:t>
      </w:r>
    </w:p>
    <w:p w:rsidR="00BE59B6" w:rsidRDefault="00BE59B6" w:rsidP="00BE59B6">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对其它线程来说，</w:t>
      </w:r>
      <w:r>
        <w:rPr>
          <w:rFonts w:ascii="Helvetica Neue" w:hAnsi="Helvetica Neue" w:cs="Helvetica Neue"/>
          <w:color w:val="1B1F22"/>
          <w:kern w:val="0"/>
          <w:sz w:val="32"/>
          <w:szCs w:val="32"/>
        </w:rPr>
        <w:t>run loop</w:t>
      </w:r>
      <w:r>
        <w:rPr>
          <w:rFonts w:ascii="Helvetica Neue" w:hAnsi="Helvetica Neue" w:cs="Helvetica Neue"/>
          <w:color w:val="1B1F22"/>
          <w:kern w:val="0"/>
          <w:sz w:val="32"/>
          <w:szCs w:val="32"/>
        </w:rPr>
        <w:t>默认是没有启动的，如果你需要更多的线程交互则可以手动配置和启动，如果线程只是去执行一个长时间的已确定的任务则不需要。</w:t>
      </w:r>
    </w:p>
    <w:p w:rsidR="00BE59B6" w:rsidRDefault="00BE59B6" w:rsidP="00BE59B6">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在任何一个</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程序的线程中，都可以通过以下代码来获取到当前线程的</w:t>
      </w:r>
      <w:r>
        <w:rPr>
          <w:rFonts w:ascii="Helvetica Neue" w:hAnsi="Helvetica Neue" w:cs="Helvetica Neue"/>
          <w:color w:val="1B1F22"/>
          <w:kern w:val="0"/>
          <w:sz w:val="32"/>
          <w:szCs w:val="32"/>
        </w:rPr>
        <w:t xml:space="preserve"> run loop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NSRunLoop</w:t>
      </w:r>
      <w:r>
        <w:rPr>
          <w:rFonts w:ascii="Consolas" w:hAnsi="Consolas" w:cs="Consolas"/>
          <w:color w:val="1B1F22"/>
          <w:kern w:val="0"/>
          <w:sz w:val="27"/>
          <w:szCs w:val="27"/>
        </w:rPr>
        <w:t xml:space="preserve"> *runloop = [</w:t>
      </w:r>
      <w:r>
        <w:rPr>
          <w:rFonts w:ascii="Consolas" w:hAnsi="Consolas" w:cs="Consolas"/>
          <w:color w:val="0744B8"/>
          <w:kern w:val="0"/>
          <w:sz w:val="27"/>
          <w:szCs w:val="27"/>
        </w:rPr>
        <w:t>NSRunLoop</w:t>
      </w:r>
      <w:r>
        <w:rPr>
          <w:rFonts w:ascii="Consolas" w:hAnsi="Consolas" w:cs="Consolas"/>
          <w:color w:val="1B1F22"/>
          <w:kern w:val="0"/>
          <w:sz w:val="27"/>
          <w:szCs w:val="27"/>
        </w:rPr>
        <w:t xml:space="preserve"> </w:t>
      </w:r>
      <w:r>
        <w:rPr>
          <w:rFonts w:ascii="Consolas" w:hAnsi="Consolas" w:cs="Consolas"/>
          <w:color w:val="0744B8"/>
          <w:kern w:val="0"/>
          <w:sz w:val="27"/>
          <w:szCs w:val="27"/>
        </w:rPr>
        <w:t>currentRunLoop</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61" w:history="1">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Objective-C</w:t>
        </w:r>
        <w:r>
          <w:rPr>
            <w:rFonts w:ascii="Helvetica Neue" w:hAnsi="Helvetica Neue" w:cs="Helvetica Neue"/>
            <w:color w:val="0A4DCC"/>
            <w:kern w:val="0"/>
            <w:sz w:val="32"/>
            <w:szCs w:val="32"/>
          </w:rPr>
          <w:t>之</w:t>
        </w:r>
        <w:r>
          <w:rPr>
            <w:rFonts w:ascii="Helvetica Neue" w:hAnsi="Helvetica Neue" w:cs="Helvetica Neue"/>
            <w:color w:val="0A4DCC"/>
            <w:kern w:val="0"/>
            <w:sz w:val="32"/>
            <w:szCs w:val="32"/>
          </w:rPr>
          <w:t>run loop</w:t>
        </w:r>
        <w:r>
          <w:rPr>
            <w:rFonts w:ascii="Helvetica Neue" w:hAnsi="Helvetica Neue" w:cs="Helvetica Neue"/>
            <w:color w:val="0A4DCC"/>
            <w:kern w:val="0"/>
            <w:sz w:val="32"/>
            <w:szCs w:val="32"/>
          </w:rPr>
          <w:t>详解》</w:t>
        </w:r>
      </w:hyperlink>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29. runloop</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mode</w:t>
      </w:r>
      <w:r>
        <w:rPr>
          <w:rFonts w:ascii="Helvetica Neue" w:hAnsi="Helvetica Neue" w:cs="Helvetica Neue"/>
          <w:b/>
          <w:bCs/>
          <w:color w:val="1B1F22"/>
          <w:kern w:val="0"/>
          <w:sz w:val="40"/>
          <w:szCs w:val="40"/>
        </w:rPr>
        <w:t>作用是什么？</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model </w:t>
      </w:r>
      <w:r>
        <w:rPr>
          <w:rFonts w:ascii="Helvetica Neue" w:hAnsi="Helvetica Neue" w:cs="Helvetica Neue"/>
          <w:color w:val="1B1F22"/>
          <w:kern w:val="0"/>
          <w:sz w:val="32"/>
          <w:szCs w:val="32"/>
        </w:rPr>
        <w:t>主要是用来指定事件在运行循环中的优先级的，分为：</w:t>
      </w:r>
    </w:p>
    <w:p w:rsidR="00BE59B6" w:rsidRDefault="00BE59B6" w:rsidP="00BE59B6">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）：默认，空闲状态</w:t>
      </w:r>
    </w:p>
    <w:p w:rsidR="00BE59B6" w:rsidRDefault="00BE59B6" w:rsidP="00BE59B6">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UITrackingRunLoopMode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滑动时</w:t>
      </w:r>
    </w:p>
    <w:p w:rsidR="00BE59B6" w:rsidRDefault="00BE59B6" w:rsidP="00BE59B6">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UIInitializationRunLoopMode</w:t>
      </w:r>
      <w:r>
        <w:rPr>
          <w:rFonts w:ascii="Helvetica Neue" w:hAnsi="Helvetica Neue" w:cs="Helvetica Neue"/>
          <w:color w:val="1B1F22"/>
          <w:kern w:val="0"/>
          <w:sz w:val="32"/>
          <w:szCs w:val="32"/>
        </w:rPr>
        <w:t>：启动时</w:t>
      </w:r>
    </w:p>
    <w:p w:rsidR="00BE59B6" w:rsidRDefault="00BE59B6" w:rsidP="00BE59B6">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集合</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苹果公开提供的</w:t>
      </w:r>
      <w:r>
        <w:rPr>
          <w:rFonts w:ascii="Helvetica Neue" w:hAnsi="Helvetica Neue" w:cs="Helvetica Neue"/>
          <w:color w:val="1B1F22"/>
          <w:kern w:val="0"/>
          <w:sz w:val="32"/>
          <w:szCs w:val="32"/>
        </w:rPr>
        <w:t xml:space="preserve"> Mode </w:t>
      </w:r>
      <w:r>
        <w:rPr>
          <w:rFonts w:ascii="Helvetica Neue" w:hAnsi="Helvetica Neue" w:cs="Helvetica Neue"/>
          <w:color w:val="1B1F22"/>
          <w:kern w:val="0"/>
          <w:sz w:val="32"/>
          <w:szCs w:val="32"/>
        </w:rPr>
        <w:t>有两个：</w:t>
      </w:r>
    </w:p>
    <w:p w:rsidR="00BE59B6" w:rsidRDefault="00BE59B6" w:rsidP="00BE59B6">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w:t>
      </w:r>
    </w:p>
    <w:p w:rsidR="00BE59B6" w:rsidRDefault="00BE59B6" w:rsidP="00BE59B6">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NSRunLoopCommonModes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kCFRunLoopCommonModes</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30. </w:t>
      </w:r>
      <w:r>
        <w:rPr>
          <w:rFonts w:ascii="Helvetica Neue" w:hAnsi="Helvetica Neue" w:cs="Helvetica Neue"/>
          <w:b/>
          <w:bCs/>
          <w:color w:val="1B1F22"/>
          <w:kern w:val="0"/>
          <w:sz w:val="40"/>
          <w:szCs w:val="40"/>
        </w:rPr>
        <w:t>以</w:t>
      </w:r>
      <w:r>
        <w:rPr>
          <w:rFonts w:ascii="Helvetica Neue" w:hAnsi="Helvetica Neue" w:cs="Helvetica Neue"/>
          <w:b/>
          <w:bCs/>
          <w:color w:val="1B1F22"/>
          <w:kern w:val="0"/>
          <w:sz w:val="40"/>
          <w:szCs w:val="40"/>
        </w:rPr>
        <w:t>+ scheduledTimerWithTimeInterval...</w:t>
      </w:r>
      <w:r>
        <w:rPr>
          <w:rFonts w:ascii="Helvetica Neue" w:hAnsi="Helvetica Neue" w:cs="Helvetica Neue"/>
          <w:b/>
          <w:bCs/>
          <w:color w:val="1B1F22"/>
          <w:kern w:val="0"/>
          <w:sz w:val="40"/>
          <w:szCs w:val="40"/>
        </w:rPr>
        <w:t>的方式触发的</w:t>
      </w:r>
      <w:r>
        <w:rPr>
          <w:rFonts w:ascii="Helvetica Neue" w:hAnsi="Helvetica Neue" w:cs="Helvetica Neue"/>
          <w:b/>
          <w:bCs/>
          <w:color w:val="1B1F22"/>
          <w:kern w:val="0"/>
          <w:sz w:val="40"/>
          <w:szCs w:val="40"/>
        </w:rPr>
        <w:t>timer</w:t>
      </w:r>
      <w:r>
        <w:rPr>
          <w:rFonts w:ascii="Helvetica Neue" w:hAnsi="Helvetica Neue" w:cs="Helvetica Neue"/>
          <w:b/>
          <w:bCs/>
          <w:color w:val="1B1F22"/>
          <w:kern w:val="0"/>
          <w:sz w:val="40"/>
          <w:szCs w:val="40"/>
        </w:rPr>
        <w:t>，在滑动页面上的列表时，</w:t>
      </w:r>
      <w:r>
        <w:rPr>
          <w:rFonts w:ascii="Helvetica Neue" w:hAnsi="Helvetica Neue" w:cs="Helvetica Neue"/>
          <w:b/>
          <w:bCs/>
          <w:color w:val="1B1F22"/>
          <w:kern w:val="0"/>
          <w:sz w:val="40"/>
          <w:szCs w:val="40"/>
        </w:rPr>
        <w:t>timer</w:t>
      </w:r>
      <w:r>
        <w:rPr>
          <w:rFonts w:ascii="Helvetica Neue" w:hAnsi="Helvetica Neue" w:cs="Helvetica Neue"/>
          <w:b/>
          <w:bCs/>
          <w:color w:val="1B1F22"/>
          <w:kern w:val="0"/>
          <w:sz w:val="40"/>
          <w:szCs w:val="40"/>
        </w:rPr>
        <w:t>会暂定回调，为什么？如何解决？</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RunLoop</w:t>
      </w:r>
      <w:r>
        <w:rPr>
          <w:rFonts w:ascii="Helvetica Neue" w:hAnsi="Helvetica Neue" w:cs="Helvetica Neue"/>
          <w:color w:val="1B1F22"/>
          <w:kern w:val="0"/>
          <w:sz w:val="32"/>
          <w:szCs w:val="32"/>
        </w:rPr>
        <w:t>只能运行在一种</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下，如果要换</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，当前的</w:t>
      </w:r>
      <w:r>
        <w:rPr>
          <w:rFonts w:ascii="Helvetica Neue" w:hAnsi="Helvetica Neue" w:cs="Helvetica Neue"/>
          <w:color w:val="1B1F22"/>
          <w:kern w:val="0"/>
          <w:sz w:val="32"/>
          <w:szCs w:val="32"/>
        </w:rPr>
        <w:t>loop</w:t>
      </w:r>
      <w:r>
        <w:rPr>
          <w:rFonts w:ascii="Helvetica Neue" w:hAnsi="Helvetica Neue" w:cs="Helvetica Neue"/>
          <w:color w:val="1B1F22"/>
          <w:kern w:val="0"/>
          <w:sz w:val="32"/>
          <w:szCs w:val="32"/>
        </w:rPr>
        <w:t>也需要停下重启成新的。利用这个机制，</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滚动过程中</w:t>
      </w: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会切换到</w:t>
      </w:r>
      <w:r>
        <w:rPr>
          <w:rFonts w:ascii="Helvetica Neue" w:hAnsi="Helvetica Neue" w:cs="Helvetica Neue"/>
          <w:color w:val="1B1F22"/>
          <w:kern w:val="0"/>
          <w:sz w:val="32"/>
          <w:szCs w:val="32"/>
        </w:rPr>
        <w:t>UITrackingRunLoopMode</w:t>
      </w:r>
      <w:r>
        <w:rPr>
          <w:rFonts w:ascii="Helvetica Neue" w:hAnsi="Helvetica Neue" w:cs="Helvetica Neue"/>
          <w:color w:val="1B1F22"/>
          <w:kern w:val="0"/>
          <w:sz w:val="32"/>
          <w:szCs w:val="32"/>
        </w:rPr>
        <w:t>来保证</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的流畅滑动：只能在</w:t>
      </w: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模式下处理的事件会影响</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的滑动。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如果我们把一个</w:t>
      </w:r>
      <w:r>
        <w:rPr>
          <w:rFonts w:ascii="Helvetica Neue" w:hAnsi="Helvetica Neue" w:cs="Helvetica Neue"/>
          <w:color w:val="1B1F22"/>
          <w:kern w:val="0"/>
          <w:sz w:val="32"/>
          <w:szCs w:val="32"/>
        </w:rPr>
        <w:t>NSTimer</w:t>
      </w:r>
      <w:r>
        <w:rPr>
          <w:rFonts w:ascii="Helvetica Neue" w:hAnsi="Helvetica Neue" w:cs="Helvetica Neue"/>
          <w:color w:val="1B1F22"/>
          <w:kern w:val="0"/>
          <w:sz w:val="32"/>
          <w:szCs w:val="32"/>
        </w:rPr>
        <w:t>对象以</w:t>
      </w:r>
      <w:r>
        <w:rPr>
          <w:rFonts w:ascii="Helvetica Neue" w:hAnsi="Helvetica Neue" w:cs="Helvetica Neue"/>
          <w:color w:val="1B1F22"/>
          <w:kern w:val="0"/>
          <w:sz w:val="32"/>
          <w:szCs w:val="32"/>
        </w:rPr>
        <w:t>NSDefaultRunLoopMode</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kCFRunLoopDefaultMode</w:t>
      </w:r>
      <w:r>
        <w:rPr>
          <w:rFonts w:ascii="Helvetica Neue" w:hAnsi="Helvetica Neue" w:cs="Helvetica Neue"/>
          <w:color w:val="1B1F22"/>
          <w:kern w:val="0"/>
          <w:sz w:val="32"/>
          <w:szCs w:val="32"/>
        </w:rPr>
        <w:t>）添加到主运行循环中的时候</w:t>
      </w:r>
      <w:r>
        <w:rPr>
          <w:rFonts w:ascii="Helvetica Neue" w:hAnsi="Helvetica Neue" w:cs="Helvetica Neue"/>
          <w:color w:val="1B1F22"/>
          <w:kern w:val="0"/>
          <w:sz w:val="32"/>
          <w:szCs w:val="32"/>
        </w:rPr>
        <w:t>, ScrollView</w:t>
      </w:r>
      <w:r>
        <w:rPr>
          <w:rFonts w:ascii="Helvetica Neue" w:hAnsi="Helvetica Neue" w:cs="Helvetica Neue"/>
          <w:color w:val="1B1F22"/>
          <w:kern w:val="0"/>
          <w:sz w:val="32"/>
          <w:szCs w:val="32"/>
        </w:rPr>
        <w:t>滚动过程中会因为</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的切换，而导致</w:t>
      </w:r>
      <w:r>
        <w:rPr>
          <w:rFonts w:ascii="Helvetica Neue" w:hAnsi="Helvetica Neue" w:cs="Helvetica Neue"/>
          <w:color w:val="1B1F22"/>
          <w:kern w:val="0"/>
          <w:sz w:val="32"/>
          <w:szCs w:val="32"/>
        </w:rPr>
        <w:t>NSTimer</w:t>
      </w:r>
      <w:r>
        <w:rPr>
          <w:rFonts w:ascii="Helvetica Neue" w:hAnsi="Helvetica Neue" w:cs="Helvetica Neue"/>
          <w:color w:val="1B1F22"/>
          <w:kern w:val="0"/>
          <w:sz w:val="32"/>
          <w:szCs w:val="32"/>
        </w:rPr>
        <w:t>将不再被调度。</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同时因为</w:t>
      </w:r>
      <w:r>
        <w:rPr>
          <w:rFonts w:ascii="Helvetica Neue" w:hAnsi="Helvetica Neue" w:cs="Helvetica Neue"/>
          <w:color w:val="1B1F22"/>
          <w:kern w:val="0"/>
          <w:sz w:val="32"/>
          <w:szCs w:val="32"/>
        </w:rPr>
        <w:t>mode</w:t>
      </w:r>
      <w:r>
        <w:rPr>
          <w:rFonts w:ascii="Helvetica Neue" w:hAnsi="Helvetica Neue" w:cs="Helvetica Neue"/>
          <w:color w:val="1B1F22"/>
          <w:kern w:val="0"/>
          <w:sz w:val="32"/>
          <w:szCs w:val="32"/>
        </w:rPr>
        <w:t>还是可定制的，所以：</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Timer</w:t>
      </w:r>
      <w:r>
        <w:rPr>
          <w:rFonts w:ascii="Helvetica Neue" w:hAnsi="Helvetica Neue" w:cs="Helvetica Neue"/>
          <w:color w:val="1B1F22"/>
          <w:kern w:val="0"/>
          <w:sz w:val="32"/>
          <w:szCs w:val="32"/>
        </w:rPr>
        <w:t>计时会被</w:t>
      </w:r>
      <w:r>
        <w:rPr>
          <w:rFonts w:ascii="Helvetica Neue" w:hAnsi="Helvetica Neue" w:cs="Helvetica Neue"/>
          <w:color w:val="1B1F22"/>
          <w:kern w:val="0"/>
          <w:sz w:val="32"/>
          <w:szCs w:val="32"/>
        </w:rPr>
        <w:t>scrollView</w:t>
      </w:r>
      <w:r>
        <w:rPr>
          <w:rFonts w:ascii="Helvetica Neue" w:hAnsi="Helvetica Neue" w:cs="Helvetica Neue"/>
          <w:color w:val="1B1F22"/>
          <w:kern w:val="0"/>
          <w:sz w:val="32"/>
          <w:szCs w:val="32"/>
        </w:rPr>
        <w:t>的滑动影响的问题可以通过将</w:t>
      </w:r>
      <w:r>
        <w:rPr>
          <w:rFonts w:ascii="Helvetica Neue" w:hAnsi="Helvetica Neue" w:cs="Helvetica Neue"/>
          <w:color w:val="1B1F22"/>
          <w:kern w:val="0"/>
          <w:sz w:val="32"/>
          <w:szCs w:val="32"/>
        </w:rPr>
        <w:t>timer</w:t>
      </w:r>
      <w:r>
        <w:rPr>
          <w:rFonts w:ascii="Helvetica Neue" w:hAnsi="Helvetica Neue" w:cs="Helvetica Neue"/>
          <w:color w:val="1B1F22"/>
          <w:kern w:val="0"/>
          <w:sz w:val="32"/>
          <w:szCs w:val="32"/>
        </w:rPr>
        <w:t>添加到</w:t>
      </w:r>
      <w:r>
        <w:rPr>
          <w:rFonts w:ascii="Helvetica Neue" w:hAnsi="Helvetica Neue" w:cs="Helvetica Neue"/>
          <w:color w:val="1B1F22"/>
          <w:kern w:val="0"/>
          <w:sz w:val="32"/>
          <w:szCs w:val="32"/>
        </w:rPr>
        <w:t>NSRunLoopCommonModes</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kCFRunLoopCommonModes</w:t>
      </w:r>
      <w:r>
        <w:rPr>
          <w:rFonts w:ascii="Helvetica Neue" w:hAnsi="Helvetica Neue" w:cs="Helvetica Neue"/>
          <w:color w:val="1B1F22"/>
          <w:kern w:val="0"/>
          <w:sz w:val="32"/>
          <w:szCs w:val="32"/>
        </w:rPr>
        <w:t>）来解决。代码如下：</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http://weibo.com/luohanchenyilong/ (</w:t>
      </w:r>
      <w:r>
        <w:rPr>
          <w:rFonts w:ascii="Consolas" w:hAnsi="Consolas" w:cs="Consolas"/>
          <w:color w:val="57606A"/>
          <w:kern w:val="0"/>
          <w:sz w:val="27"/>
          <w:szCs w:val="27"/>
        </w:rPr>
        <w:t>微博</w:t>
      </w:r>
      <w:r>
        <w:rPr>
          <w:rFonts w:ascii="Consolas" w:hAnsi="Consolas" w:cs="Consolas"/>
          <w:color w:val="57606A"/>
          <w:kern w:val="0"/>
          <w:sz w:val="27"/>
          <w:szCs w:val="27"/>
        </w:rPr>
        <w:t>@iOS</w:t>
      </w:r>
      <w:r>
        <w:rPr>
          <w:rFonts w:ascii="Consolas" w:hAnsi="Consolas" w:cs="Consolas"/>
          <w:color w:val="57606A"/>
          <w:kern w:val="0"/>
          <w:sz w:val="27"/>
          <w:szCs w:val="27"/>
        </w:rPr>
        <w:t>程序犭袁</w:t>
      </w: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https://github.com/ChenYilong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r>
        <w:rPr>
          <w:rFonts w:ascii="Consolas" w:hAnsi="Consolas" w:cs="Consolas"/>
          <w:color w:val="57606A"/>
          <w:kern w:val="0"/>
          <w:sz w:val="27"/>
          <w:szCs w:val="27"/>
        </w:rPr>
        <w:t>将</w:t>
      </w:r>
      <w:r>
        <w:rPr>
          <w:rFonts w:ascii="Consolas" w:hAnsi="Consolas" w:cs="Consolas"/>
          <w:color w:val="57606A"/>
          <w:kern w:val="0"/>
          <w:sz w:val="27"/>
          <w:szCs w:val="27"/>
        </w:rPr>
        <w:t>timer</w:t>
      </w:r>
      <w:r>
        <w:rPr>
          <w:rFonts w:ascii="Consolas" w:hAnsi="Consolas" w:cs="Consolas"/>
          <w:color w:val="57606A"/>
          <w:kern w:val="0"/>
          <w:sz w:val="27"/>
          <w:szCs w:val="27"/>
        </w:rPr>
        <w:t>添加到</w:t>
      </w:r>
      <w:r>
        <w:rPr>
          <w:rFonts w:ascii="Consolas" w:hAnsi="Consolas" w:cs="Consolas"/>
          <w:color w:val="57606A"/>
          <w:kern w:val="0"/>
          <w:sz w:val="27"/>
          <w:szCs w:val="27"/>
        </w:rPr>
        <w:t>NSDefaultRunLoopMode</w:t>
      </w:r>
      <w:r>
        <w:rPr>
          <w:rFonts w:ascii="Consolas" w:hAnsi="Consolas" w:cs="Consolas"/>
          <w:color w:val="57606A"/>
          <w:kern w:val="0"/>
          <w:sz w:val="27"/>
          <w:szCs w:val="27"/>
        </w:rPr>
        <w:t>中</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0744B8"/>
          <w:kern w:val="0"/>
          <w:sz w:val="27"/>
          <w:szCs w:val="27"/>
        </w:rPr>
        <w:t>NSTimer</w:t>
      </w:r>
      <w:r>
        <w:rPr>
          <w:rFonts w:ascii="Consolas" w:hAnsi="Consolas" w:cs="Consolas"/>
          <w:color w:val="1B1F22"/>
          <w:kern w:val="0"/>
          <w:sz w:val="27"/>
          <w:szCs w:val="27"/>
        </w:rPr>
        <w:t xml:space="preserve"> </w:t>
      </w:r>
      <w:r>
        <w:rPr>
          <w:rFonts w:ascii="Consolas" w:hAnsi="Consolas" w:cs="Consolas"/>
          <w:color w:val="0744B8"/>
          <w:kern w:val="0"/>
          <w:sz w:val="27"/>
          <w:szCs w:val="27"/>
        </w:rPr>
        <w:t>scheduledTimerWithTimeInterval:1.0</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target:self</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selector:</w:t>
      </w:r>
      <w:r>
        <w:rPr>
          <w:rFonts w:ascii="Consolas" w:hAnsi="Consolas" w:cs="Consolas"/>
          <w:color w:val="CB2339"/>
          <w:kern w:val="0"/>
          <w:sz w:val="27"/>
          <w:szCs w:val="27"/>
        </w:rPr>
        <w:t>@selector</w:t>
      </w:r>
      <w:r>
        <w:rPr>
          <w:rFonts w:ascii="Consolas" w:hAnsi="Consolas" w:cs="Consolas"/>
          <w:color w:val="1B1F22"/>
          <w:kern w:val="0"/>
          <w:sz w:val="27"/>
          <w:szCs w:val="27"/>
        </w:rPr>
        <w:t>(</w:t>
      </w:r>
      <w:r>
        <w:rPr>
          <w:rFonts w:ascii="Consolas" w:hAnsi="Consolas" w:cs="Consolas"/>
          <w:color w:val="0744B8"/>
          <w:kern w:val="0"/>
          <w:sz w:val="27"/>
          <w:szCs w:val="27"/>
        </w:rPr>
        <w:t>timerTick:</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userInfo:nil</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repeats:YES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r>
        <w:rPr>
          <w:rFonts w:ascii="Consolas" w:hAnsi="Consolas" w:cs="Consolas"/>
          <w:color w:val="57606A"/>
          <w:kern w:val="0"/>
          <w:sz w:val="27"/>
          <w:szCs w:val="27"/>
        </w:rPr>
        <w:t>然后再添加到</w:t>
      </w:r>
      <w:r>
        <w:rPr>
          <w:rFonts w:ascii="Consolas" w:hAnsi="Consolas" w:cs="Consolas"/>
          <w:color w:val="57606A"/>
          <w:kern w:val="0"/>
          <w:sz w:val="27"/>
          <w:szCs w:val="27"/>
        </w:rPr>
        <w:t>NSRunLoopCommonModes</w:t>
      </w:r>
      <w:r>
        <w:rPr>
          <w:rFonts w:ascii="Consolas" w:hAnsi="Consolas" w:cs="Consolas"/>
          <w:color w:val="57606A"/>
          <w:kern w:val="0"/>
          <w:sz w:val="27"/>
          <w:szCs w:val="27"/>
        </w:rPr>
        <w:t>里</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NSTimer</w:t>
      </w:r>
      <w:r>
        <w:rPr>
          <w:rFonts w:ascii="Consolas" w:hAnsi="Consolas" w:cs="Consolas"/>
          <w:color w:val="1B1F22"/>
          <w:kern w:val="0"/>
          <w:sz w:val="27"/>
          <w:szCs w:val="27"/>
        </w:rPr>
        <w:t xml:space="preserve"> *timer = [</w:t>
      </w:r>
      <w:r>
        <w:rPr>
          <w:rFonts w:ascii="Consolas" w:hAnsi="Consolas" w:cs="Consolas"/>
          <w:color w:val="0744B8"/>
          <w:kern w:val="0"/>
          <w:sz w:val="27"/>
          <w:szCs w:val="27"/>
        </w:rPr>
        <w:t>NSTimer</w:t>
      </w:r>
      <w:r>
        <w:rPr>
          <w:rFonts w:ascii="Consolas" w:hAnsi="Consolas" w:cs="Consolas"/>
          <w:color w:val="1B1F22"/>
          <w:kern w:val="0"/>
          <w:sz w:val="27"/>
          <w:szCs w:val="27"/>
        </w:rPr>
        <w:t xml:space="preserve"> </w:t>
      </w:r>
      <w:r>
        <w:rPr>
          <w:rFonts w:ascii="Consolas" w:hAnsi="Consolas" w:cs="Consolas"/>
          <w:color w:val="0744B8"/>
          <w:kern w:val="0"/>
          <w:sz w:val="27"/>
          <w:szCs w:val="27"/>
        </w:rPr>
        <w:t>timerWithTimeInterval:1.0</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target:self</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selector:</w:t>
      </w:r>
      <w:r>
        <w:rPr>
          <w:rFonts w:ascii="Consolas" w:hAnsi="Consolas" w:cs="Consolas"/>
          <w:color w:val="CB2339"/>
          <w:kern w:val="0"/>
          <w:sz w:val="27"/>
          <w:szCs w:val="27"/>
        </w:rPr>
        <w:t>@selector</w:t>
      </w:r>
      <w:r>
        <w:rPr>
          <w:rFonts w:ascii="Consolas" w:hAnsi="Consolas" w:cs="Consolas"/>
          <w:color w:val="1B1F22"/>
          <w:kern w:val="0"/>
          <w:sz w:val="27"/>
          <w:szCs w:val="27"/>
        </w:rPr>
        <w:t>(</w:t>
      </w:r>
      <w:r>
        <w:rPr>
          <w:rFonts w:ascii="Consolas" w:hAnsi="Consolas" w:cs="Consolas"/>
          <w:color w:val="0744B8"/>
          <w:kern w:val="0"/>
          <w:sz w:val="27"/>
          <w:szCs w:val="27"/>
        </w:rPr>
        <w:t>timerTick:</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userInfo:nil</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repeats:YES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0744B8"/>
          <w:kern w:val="0"/>
          <w:sz w:val="27"/>
          <w:szCs w:val="27"/>
        </w:rPr>
        <w:t>NSRunLoop</w:t>
      </w:r>
      <w:r>
        <w:rPr>
          <w:rFonts w:ascii="Consolas" w:hAnsi="Consolas" w:cs="Consolas"/>
          <w:color w:val="1B1F22"/>
          <w:kern w:val="0"/>
          <w:sz w:val="27"/>
          <w:szCs w:val="27"/>
        </w:rPr>
        <w:t xml:space="preserve"> </w:t>
      </w:r>
      <w:r>
        <w:rPr>
          <w:rFonts w:ascii="Consolas" w:hAnsi="Consolas" w:cs="Consolas"/>
          <w:color w:val="0744B8"/>
          <w:kern w:val="0"/>
          <w:sz w:val="27"/>
          <w:szCs w:val="27"/>
        </w:rPr>
        <w:t>currentRunLoop</w:t>
      </w:r>
      <w:r>
        <w:rPr>
          <w:rFonts w:ascii="Consolas" w:hAnsi="Consolas" w:cs="Consolas"/>
          <w:color w:val="1B1F22"/>
          <w:kern w:val="0"/>
          <w:sz w:val="27"/>
          <w:szCs w:val="27"/>
        </w:rPr>
        <w:t xml:space="preserve">] </w:t>
      </w:r>
      <w:r>
        <w:rPr>
          <w:rFonts w:ascii="Consolas" w:hAnsi="Consolas" w:cs="Consolas"/>
          <w:color w:val="0744B8"/>
          <w:kern w:val="0"/>
          <w:sz w:val="27"/>
          <w:szCs w:val="27"/>
        </w:rPr>
        <w:t>addTimer:</w:t>
      </w:r>
      <w:r>
        <w:rPr>
          <w:rFonts w:ascii="Consolas" w:hAnsi="Consolas" w:cs="Consolas"/>
          <w:color w:val="1B1F22"/>
          <w:kern w:val="0"/>
          <w:sz w:val="27"/>
          <w:szCs w:val="27"/>
        </w:rPr>
        <w:t xml:space="preserve">timer </w:t>
      </w:r>
      <w:r>
        <w:rPr>
          <w:rFonts w:ascii="Consolas" w:hAnsi="Consolas" w:cs="Consolas"/>
          <w:color w:val="0744B8"/>
          <w:kern w:val="0"/>
          <w:sz w:val="27"/>
          <w:szCs w:val="27"/>
        </w:rPr>
        <w:t>forMode:NSRunLoopCommonModes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31. </w:t>
      </w:r>
      <w:r>
        <w:rPr>
          <w:rFonts w:ascii="Helvetica Neue" w:hAnsi="Helvetica Neue" w:cs="Helvetica Neue"/>
          <w:b/>
          <w:bCs/>
          <w:color w:val="1B1F22"/>
          <w:kern w:val="0"/>
          <w:sz w:val="40"/>
          <w:szCs w:val="40"/>
        </w:rPr>
        <w:t>猜想</w:t>
      </w:r>
      <w:r>
        <w:rPr>
          <w:rFonts w:ascii="Helvetica Neue" w:hAnsi="Helvetica Neue" w:cs="Helvetica Neue"/>
          <w:b/>
          <w:bCs/>
          <w:color w:val="1B1F22"/>
          <w:kern w:val="0"/>
          <w:sz w:val="40"/>
          <w:szCs w:val="40"/>
        </w:rPr>
        <w:t>runloop</w:t>
      </w:r>
      <w:r>
        <w:rPr>
          <w:rFonts w:ascii="Helvetica Neue" w:hAnsi="Helvetica Neue" w:cs="Helvetica Neue"/>
          <w:b/>
          <w:bCs/>
          <w:color w:val="1B1F22"/>
          <w:kern w:val="0"/>
          <w:sz w:val="40"/>
          <w:szCs w:val="40"/>
        </w:rPr>
        <w:t>内部是如何实现的？</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一般来讲，一个线程一次只能执行一个任务，执行完成后线程就会退出。如果我们需要一个机制，让线程能随时处理事件但并不退出，通常的代码逻辑</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是这样的：</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function loop()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initialize();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do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var message = get_next_message();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process_message(message);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 while (message != quit);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或使用伪代码来展示下</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http://weibo.com/luohanchenyilong/ (</w:t>
      </w:r>
      <w:r>
        <w:rPr>
          <w:rFonts w:ascii="Consolas" w:hAnsi="Consolas" w:cs="Consolas"/>
          <w:color w:val="1B1F22"/>
          <w:kern w:val="0"/>
          <w:sz w:val="27"/>
          <w:szCs w:val="27"/>
        </w:rPr>
        <w:t>微博</w:t>
      </w:r>
      <w:r>
        <w:rPr>
          <w:rFonts w:ascii="Consolas" w:hAnsi="Consolas" w:cs="Consolas"/>
          <w:color w:val="1B1F22"/>
          <w:kern w:val="0"/>
          <w:sz w:val="27"/>
          <w:szCs w:val="27"/>
        </w:rPr>
        <w:t>@iOS</w:t>
      </w:r>
      <w:r>
        <w:rPr>
          <w:rFonts w:ascii="Consolas" w:hAnsi="Consolas" w:cs="Consolas"/>
          <w:color w:val="1B1F22"/>
          <w:kern w:val="0"/>
          <w:sz w:val="27"/>
          <w:szCs w:val="27"/>
        </w:rPr>
        <w:t>程序犭袁</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https://github.com/ChenYilong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int main(int argc, char * argv[])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1B1F22"/>
          <w:kern w:val="0"/>
          <w:sz w:val="27"/>
          <w:szCs w:val="27"/>
        </w:rPr>
        <w:t>程序一直运行状态</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while (AppIsRunning)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1B1F22"/>
          <w:kern w:val="0"/>
          <w:sz w:val="27"/>
          <w:szCs w:val="27"/>
        </w:rPr>
        <w:t>睡眠状态，等待唤醒事件</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id whoWakesMe = SleepForWakingUp();</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1B1F22"/>
          <w:kern w:val="0"/>
          <w:sz w:val="27"/>
          <w:szCs w:val="27"/>
        </w:rPr>
        <w:t>得到唤醒事件</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id event = GetEvent(whoWakesMe);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1B1F22"/>
          <w:kern w:val="0"/>
          <w:sz w:val="27"/>
          <w:szCs w:val="27"/>
        </w:rPr>
        <w:t>开始处理事件</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HandleEvent(event);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return 0;</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p>
    <w:p w:rsidR="00BE59B6" w:rsidRDefault="00BE59B6" w:rsidP="00BE59B6">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62" w:history="1">
        <w:r>
          <w:rPr>
            <w:rFonts w:ascii="Helvetica Neue" w:hAnsi="Helvetica Neue" w:cs="Helvetica Neue"/>
            <w:color w:val="0A4DCC"/>
            <w:kern w:val="0"/>
            <w:sz w:val="32"/>
            <w:szCs w:val="32"/>
          </w:rPr>
          <w:t>《深入理解</w:t>
        </w:r>
        <w:r>
          <w:rPr>
            <w:rFonts w:ascii="Helvetica Neue" w:hAnsi="Helvetica Neue" w:cs="Helvetica Neue"/>
            <w:color w:val="0A4DCC"/>
            <w:kern w:val="0"/>
            <w:sz w:val="32"/>
            <w:szCs w:val="32"/>
          </w:rPr>
          <w:t>RunLoop</w:t>
        </w:r>
        <w:r>
          <w:rPr>
            <w:rFonts w:ascii="Helvetica Neue" w:hAnsi="Helvetica Neue" w:cs="Helvetica Neue"/>
            <w:color w:val="0A4DCC"/>
            <w:kern w:val="0"/>
            <w:sz w:val="32"/>
            <w:szCs w:val="32"/>
          </w:rPr>
          <w:t>》</w:t>
        </w:r>
      </w:hyperlink>
    </w:p>
    <w:p w:rsidR="00BE59B6" w:rsidRDefault="00BE59B6" w:rsidP="00BE59B6">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摘自博文</w:t>
      </w:r>
      <w:hyperlink r:id="rId63" w:history="1">
        <w:r>
          <w:rPr>
            <w:rFonts w:ascii="Helvetica Neue" w:hAnsi="Helvetica Neue" w:cs="Helvetica Neue"/>
            <w:b/>
            <w:bCs/>
            <w:i/>
            <w:iCs/>
            <w:color w:val="0A4DCC"/>
            <w:kern w:val="0"/>
            <w:sz w:val="32"/>
            <w:szCs w:val="32"/>
          </w:rPr>
          <w:t>CFRunLoop</w:t>
        </w:r>
      </w:hyperlink>
      <w:r>
        <w:rPr>
          <w:rFonts w:ascii="Helvetica Neue" w:hAnsi="Helvetica Neue" w:cs="Helvetica Neue"/>
          <w:color w:val="1B1F22"/>
          <w:kern w:val="0"/>
          <w:sz w:val="32"/>
          <w:szCs w:val="32"/>
        </w:rPr>
        <w:t>，原作者是</w:t>
      </w:r>
      <w:hyperlink r:id="rId64"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我就叫</w:t>
        </w:r>
        <w:r>
          <w:rPr>
            <w:rFonts w:ascii="Helvetica Neue" w:hAnsi="Helvetica Neue" w:cs="Helvetica Neue"/>
            <w:color w:val="0A4DCC"/>
            <w:kern w:val="0"/>
            <w:sz w:val="32"/>
            <w:szCs w:val="32"/>
          </w:rPr>
          <w:t>Sunny</w:t>
        </w:r>
        <w:r>
          <w:rPr>
            <w:rFonts w:ascii="Helvetica Neue" w:hAnsi="Helvetica Neue" w:cs="Helvetica Neue"/>
            <w:color w:val="0A4DCC"/>
            <w:kern w:val="0"/>
            <w:sz w:val="32"/>
            <w:szCs w:val="32"/>
          </w:rPr>
          <w:t>怎么了</w:t>
        </w:r>
      </w:hyperlink>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32. objc</w:t>
      </w:r>
      <w:r>
        <w:rPr>
          <w:rFonts w:ascii="Helvetica Neue" w:hAnsi="Helvetica Neue" w:cs="Helvetica Neue"/>
          <w:b/>
          <w:bCs/>
          <w:color w:val="1B1F22"/>
          <w:kern w:val="0"/>
          <w:sz w:val="40"/>
          <w:szCs w:val="40"/>
        </w:rPr>
        <w:t>使用什么机制管理对象内存？</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通过</w:t>
      </w:r>
      <w:r>
        <w:rPr>
          <w:rFonts w:ascii="Helvetica Neue" w:hAnsi="Helvetica Neue" w:cs="Helvetica Neue"/>
          <w:color w:val="1B1F22"/>
          <w:kern w:val="0"/>
          <w:sz w:val="32"/>
          <w:szCs w:val="32"/>
        </w:rPr>
        <w:t xml:space="preserve"> retainCount </w:t>
      </w:r>
      <w:r>
        <w:rPr>
          <w:rFonts w:ascii="Helvetica Neue" w:hAnsi="Helvetica Neue" w:cs="Helvetica Neue"/>
          <w:color w:val="1B1F22"/>
          <w:kern w:val="0"/>
          <w:sz w:val="32"/>
          <w:szCs w:val="32"/>
        </w:rPr>
        <w:t>的机制来决定对象是否需要释放。</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每次</w:t>
      </w:r>
      <w:r>
        <w:rPr>
          <w:rFonts w:ascii="Helvetica Neue" w:hAnsi="Helvetica Neue" w:cs="Helvetica Neue"/>
          <w:color w:val="1B1F22"/>
          <w:kern w:val="0"/>
          <w:sz w:val="32"/>
          <w:szCs w:val="32"/>
        </w:rPr>
        <w:t xml:space="preserve"> runloop </w:t>
      </w:r>
      <w:r>
        <w:rPr>
          <w:rFonts w:ascii="Helvetica Neue" w:hAnsi="Helvetica Neue" w:cs="Helvetica Neue"/>
          <w:color w:val="1B1F22"/>
          <w:kern w:val="0"/>
          <w:sz w:val="32"/>
          <w:szCs w:val="32"/>
        </w:rPr>
        <w:t>的时候，都会检查对象的</w:t>
      </w:r>
      <w:r>
        <w:rPr>
          <w:rFonts w:ascii="Helvetica Neue" w:hAnsi="Helvetica Neue" w:cs="Helvetica Neue"/>
          <w:color w:val="1B1F22"/>
          <w:kern w:val="0"/>
          <w:sz w:val="32"/>
          <w:szCs w:val="32"/>
        </w:rPr>
        <w:t xml:space="preserve"> retainCount</w:t>
      </w:r>
      <w:r>
        <w:rPr>
          <w:rFonts w:ascii="Helvetica Neue" w:hAnsi="Helvetica Neue" w:cs="Helvetica Neue"/>
          <w:color w:val="1B1F22"/>
          <w:kern w:val="0"/>
          <w:sz w:val="32"/>
          <w:szCs w:val="32"/>
        </w:rPr>
        <w:t>，如果</w:t>
      </w:r>
      <w:r>
        <w:rPr>
          <w:rFonts w:ascii="Helvetica Neue" w:hAnsi="Helvetica Neue" w:cs="Helvetica Neue"/>
          <w:color w:val="1B1F22"/>
          <w:kern w:val="0"/>
          <w:sz w:val="32"/>
          <w:szCs w:val="32"/>
        </w:rPr>
        <w:t xml:space="preserve">retainCount </w:t>
      </w:r>
      <w:r>
        <w:rPr>
          <w:rFonts w:ascii="Helvetica Neue" w:hAnsi="Helvetica Neue" w:cs="Helvetica Neue"/>
          <w:color w:val="1B1F22"/>
          <w:kern w:val="0"/>
          <w:sz w:val="32"/>
          <w:szCs w:val="32"/>
        </w:rPr>
        <w:t>为</w:t>
      </w:r>
      <w:r>
        <w:rPr>
          <w:rFonts w:ascii="Helvetica Neue" w:hAnsi="Helvetica Neue" w:cs="Helvetica Neue"/>
          <w:color w:val="1B1F22"/>
          <w:kern w:val="0"/>
          <w:sz w:val="32"/>
          <w:szCs w:val="32"/>
        </w:rPr>
        <w:t xml:space="preserve"> 0</w:t>
      </w:r>
      <w:r>
        <w:rPr>
          <w:rFonts w:ascii="Helvetica Neue" w:hAnsi="Helvetica Neue" w:cs="Helvetica Neue"/>
          <w:color w:val="1B1F22"/>
          <w:kern w:val="0"/>
          <w:sz w:val="32"/>
          <w:szCs w:val="32"/>
        </w:rPr>
        <w:t>，说明该对象没有地方需要继续使用了，可以释放掉了。</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33. ARC</w:t>
      </w:r>
      <w:r>
        <w:rPr>
          <w:rFonts w:ascii="Helvetica Neue" w:hAnsi="Helvetica Neue" w:cs="Helvetica Neue"/>
          <w:b/>
          <w:bCs/>
          <w:color w:val="1B1F22"/>
          <w:kern w:val="0"/>
          <w:sz w:val="40"/>
          <w:szCs w:val="40"/>
        </w:rPr>
        <w:t>通过什么方式帮助开发者管理内存？</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strike/>
          <w:color w:val="1B1F22"/>
          <w:kern w:val="0"/>
          <w:sz w:val="32"/>
          <w:szCs w:val="32"/>
        </w:rPr>
        <w:t>编译时根据代码上下文，插入</w:t>
      </w:r>
      <w:r>
        <w:rPr>
          <w:rFonts w:ascii="Helvetica Neue" w:hAnsi="Helvetica Neue" w:cs="Helvetica Neue"/>
          <w:strike/>
          <w:color w:val="1B1F22"/>
          <w:kern w:val="0"/>
          <w:sz w:val="32"/>
          <w:szCs w:val="32"/>
        </w:rPr>
        <w:t xml:space="preserve"> retain/release</w:t>
      </w:r>
    </w:p>
    <w:p w:rsidR="00BE59B6" w:rsidRDefault="00BE59B6" w:rsidP="00BE59B6">
      <w:pPr>
        <w:widowControl/>
        <w:numPr>
          <w:ilvl w:val="0"/>
          <w:numId w:val="13"/>
        </w:numPr>
        <w:autoSpaceDE w:val="0"/>
        <w:autoSpaceDN w:val="0"/>
        <w:adjustRightInd w:val="0"/>
        <w:ind w:left="0" w:firstLine="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相对于</w:t>
      </w:r>
      <w:r>
        <w:rPr>
          <w:rFonts w:ascii="Helvetica Neue" w:hAnsi="Helvetica Neue" w:cs="Helvetica Neue"/>
          <w:color w:val="1B1F22"/>
          <w:kern w:val="0"/>
          <w:sz w:val="32"/>
          <w:szCs w:val="32"/>
        </w:rPr>
        <w:t>MRC</w:t>
      </w:r>
      <w:r>
        <w:rPr>
          <w:rFonts w:ascii="Helvetica Neue" w:hAnsi="Helvetica Neue" w:cs="Helvetica Neue"/>
          <w:color w:val="1B1F22"/>
          <w:kern w:val="0"/>
          <w:sz w:val="32"/>
          <w:szCs w:val="32"/>
        </w:rPr>
        <w:t>，不是在编译时添加</w:t>
      </w:r>
      <w:r>
        <w:rPr>
          <w:rFonts w:ascii="Helvetica Neue" w:hAnsi="Helvetica Neue" w:cs="Helvetica Neue"/>
          <w:color w:val="1B1F22"/>
          <w:kern w:val="0"/>
          <w:sz w:val="32"/>
          <w:szCs w:val="32"/>
        </w:rPr>
        <w:t>retain/release/autorelease</w:t>
      </w:r>
      <w:r>
        <w:rPr>
          <w:rFonts w:ascii="Helvetica Neue" w:hAnsi="Helvetica Neue" w:cs="Helvetica Neue"/>
          <w:color w:val="1B1F22"/>
          <w:kern w:val="0"/>
          <w:sz w:val="32"/>
          <w:szCs w:val="32"/>
        </w:rPr>
        <w:t>这么简单。应该是编译期和运行期两部分共同帮助开发者管理内存。</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在编译期，</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用的是更底层的</w:t>
      </w:r>
      <w:r>
        <w:rPr>
          <w:rFonts w:ascii="Helvetica Neue" w:hAnsi="Helvetica Neue" w:cs="Helvetica Neue"/>
          <w:color w:val="1B1F22"/>
          <w:kern w:val="0"/>
          <w:sz w:val="32"/>
          <w:szCs w:val="32"/>
        </w:rPr>
        <w:t>C</w:t>
      </w:r>
      <w:r>
        <w:rPr>
          <w:rFonts w:ascii="Helvetica Neue" w:hAnsi="Helvetica Neue" w:cs="Helvetica Neue"/>
          <w:color w:val="1B1F22"/>
          <w:kern w:val="0"/>
          <w:sz w:val="32"/>
          <w:szCs w:val="32"/>
        </w:rPr>
        <w:t>接口实现的</w:t>
      </w:r>
      <w:r>
        <w:rPr>
          <w:rFonts w:ascii="Helvetica Neue" w:hAnsi="Helvetica Neue" w:cs="Helvetica Neue"/>
          <w:color w:val="1B1F22"/>
          <w:kern w:val="0"/>
          <w:sz w:val="32"/>
          <w:szCs w:val="32"/>
        </w:rPr>
        <w:t>retain/release/autorelease</w:t>
      </w:r>
      <w:r>
        <w:rPr>
          <w:rFonts w:ascii="Helvetica Neue" w:hAnsi="Helvetica Neue" w:cs="Helvetica Neue"/>
          <w:color w:val="1B1F22"/>
          <w:kern w:val="0"/>
          <w:sz w:val="32"/>
          <w:szCs w:val="32"/>
        </w:rPr>
        <w:t>，这样做性能更好，也是为什么不能在</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环境下手动</w:t>
      </w:r>
      <w:r>
        <w:rPr>
          <w:rFonts w:ascii="Helvetica Neue" w:hAnsi="Helvetica Neue" w:cs="Helvetica Neue"/>
          <w:color w:val="1B1F22"/>
          <w:kern w:val="0"/>
          <w:sz w:val="32"/>
          <w:szCs w:val="32"/>
        </w:rPr>
        <w:t>retain/release/autorelease</w:t>
      </w:r>
      <w:r>
        <w:rPr>
          <w:rFonts w:ascii="Helvetica Neue" w:hAnsi="Helvetica Neue" w:cs="Helvetica Neue"/>
          <w:color w:val="1B1F22"/>
          <w:kern w:val="0"/>
          <w:sz w:val="32"/>
          <w:szCs w:val="32"/>
        </w:rPr>
        <w:t>，同时对同一上下文的同一对象的成对</w:t>
      </w:r>
      <w:r>
        <w:rPr>
          <w:rFonts w:ascii="Helvetica Neue" w:hAnsi="Helvetica Neue" w:cs="Helvetica Neue"/>
          <w:color w:val="1B1F22"/>
          <w:kern w:val="0"/>
          <w:sz w:val="32"/>
          <w:szCs w:val="32"/>
        </w:rPr>
        <w:t>retain/release</w:t>
      </w:r>
      <w:r>
        <w:rPr>
          <w:rFonts w:ascii="Helvetica Neue" w:hAnsi="Helvetica Neue" w:cs="Helvetica Neue"/>
          <w:color w:val="1B1F22"/>
          <w:kern w:val="0"/>
          <w:sz w:val="32"/>
          <w:szCs w:val="32"/>
        </w:rPr>
        <w:t>操作进行优化（即忽略掉不必要的操作）；</w:t>
      </w:r>
      <w:r>
        <w:rPr>
          <w:rFonts w:ascii="Helvetica Neue" w:hAnsi="Helvetica Neue" w:cs="Helvetica Neue"/>
          <w:color w:val="1B1F22"/>
          <w:kern w:val="0"/>
          <w:sz w:val="32"/>
          <w:szCs w:val="32"/>
        </w:rPr>
        <w:t>ARC</w:t>
      </w:r>
      <w:r>
        <w:rPr>
          <w:rFonts w:ascii="Helvetica Neue" w:hAnsi="Helvetica Neue" w:cs="Helvetica Neue"/>
          <w:color w:val="1B1F22"/>
          <w:kern w:val="0"/>
          <w:sz w:val="32"/>
          <w:szCs w:val="32"/>
        </w:rPr>
        <w:t>也包含运行期组件，这个地方做的优化比较复杂，但也不能被忽略。【</w:t>
      </w:r>
      <w:r>
        <w:rPr>
          <w:rFonts w:ascii="Helvetica Neue" w:hAnsi="Helvetica Neue" w:cs="Helvetica Neue"/>
          <w:color w:val="1B1F22"/>
          <w:kern w:val="0"/>
          <w:sz w:val="32"/>
          <w:szCs w:val="32"/>
        </w:rPr>
        <w:t>TODO:</w:t>
      </w:r>
      <w:r>
        <w:rPr>
          <w:rFonts w:ascii="Helvetica Neue" w:hAnsi="Helvetica Neue" w:cs="Helvetica Neue"/>
          <w:color w:val="1B1F22"/>
          <w:kern w:val="0"/>
          <w:sz w:val="32"/>
          <w:szCs w:val="32"/>
        </w:rPr>
        <w:t>后续更新会详细描述下】</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34. </w:t>
      </w:r>
      <w:r>
        <w:rPr>
          <w:rFonts w:ascii="Helvetica Neue" w:hAnsi="Helvetica Neue" w:cs="Helvetica Neue"/>
          <w:b/>
          <w:bCs/>
          <w:color w:val="1B1F22"/>
          <w:kern w:val="0"/>
          <w:sz w:val="40"/>
          <w:szCs w:val="40"/>
        </w:rPr>
        <w:t>不手动指定</w:t>
      </w:r>
      <w:r>
        <w:rPr>
          <w:rFonts w:ascii="Helvetica Neue" w:hAnsi="Helvetica Neue" w:cs="Helvetica Neue"/>
          <w:b/>
          <w:bCs/>
          <w:color w:val="1B1F22"/>
          <w:kern w:val="0"/>
          <w:sz w:val="40"/>
          <w:szCs w:val="40"/>
        </w:rPr>
        <w:t>autoreleasepool</w:t>
      </w:r>
      <w:r>
        <w:rPr>
          <w:rFonts w:ascii="Helvetica Neue" w:hAnsi="Helvetica Neue" w:cs="Helvetica Neue"/>
          <w:b/>
          <w:bCs/>
          <w:color w:val="1B1F22"/>
          <w:kern w:val="0"/>
          <w:sz w:val="40"/>
          <w:szCs w:val="40"/>
        </w:rPr>
        <w:t>的前提下，一个</w:t>
      </w:r>
      <w:r>
        <w:rPr>
          <w:rFonts w:ascii="Helvetica Neue" w:hAnsi="Helvetica Neue" w:cs="Helvetica Neue"/>
          <w:b/>
          <w:bCs/>
          <w:color w:val="1B1F22"/>
          <w:kern w:val="0"/>
          <w:sz w:val="40"/>
          <w:szCs w:val="40"/>
        </w:rPr>
        <w:t>autorealese</w:t>
      </w:r>
      <w:r>
        <w:rPr>
          <w:rFonts w:ascii="Helvetica Neue" w:hAnsi="Helvetica Neue" w:cs="Helvetica Neue"/>
          <w:b/>
          <w:bCs/>
          <w:color w:val="1B1F22"/>
          <w:kern w:val="0"/>
          <w:sz w:val="40"/>
          <w:szCs w:val="40"/>
        </w:rPr>
        <w:t>对象在什么时刻释放？（比如在一个</w:t>
      </w:r>
      <w:r>
        <w:rPr>
          <w:rFonts w:ascii="Helvetica Neue" w:hAnsi="Helvetica Neue" w:cs="Helvetica Neue"/>
          <w:b/>
          <w:bCs/>
          <w:color w:val="1B1F22"/>
          <w:kern w:val="0"/>
          <w:sz w:val="40"/>
          <w:szCs w:val="40"/>
        </w:rPr>
        <w:t>vc</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viewDidLoad</w:t>
      </w:r>
      <w:r>
        <w:rPr>
          <w:rFonts w:ascii="Helvetica Neue" w:hAnsi="Helvetica Neue" w:cs="Helvetica Neue"/>
          <w:b/>
          <w:bCs/>
          <w:color w:val="1B1F22"/>
          <w:kern w:val="0"/>
          <w:sz w:val="40"/>
          <w:szCs w:val="40"/>
        </w:rPr>
        <w:t>中创建）</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分两种情况：手动干预释放时机、系统自动去释放。</w:t>
      </w:r>
    </w:p>
    <w:p w:rsidR="00BE59B6" w:rsidRDefault="00BE59B6" w:rsidP="00BE59B6">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手动干预释放时机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指定</w:t>
      </w:r>
      <w:r>
        <w:rPr>
          <w:rFonts w:ascii="Helvetica Neue" w:hAnsi="Helvetica Neue" w:cs="Helvetica Neue"/>
          <w:color w:val="1B1F22"/>
          <w:kern w:val="0"/>
          <w:sz w:val="32"/>
          <w:szCs w:val="32"/>
        </w:rPr>
        <w:t xml:space="preserve">autoreleasepool </w:t>
      </w:r>
      <w:r>
        <w:rPr>
          <w:rFonts w:ascii="Helvetica Neue" w:hAnsi="Helvetica Neue" w:cs="Helvetica Neue"/>
          <w:color w:val="1B1F22"/>
          <w:kern w:val="0"/>
          <w:sz w:val="32"/>
          <w:szCs w:val="32"/>
        </w:rPr>
        <w:t>就是所谓的：当前作用域大括号结束时释放。</w:t>
      </w:r>
    </w:p>
    <w:p w:rsidR="00BE59B6" w:rsidRDefault="00BE59B6" w:rsidP="00BE59B6">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系统自动去释放</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不手动指定</w:t>
      </w:r>
      <w:r>
        <w:rPr>
          <w:rFonts w:ascii="Helvetica Neue" w:hAnsi="Helvetica Neue" w:cs="Helvetica Neue"/>
          <w:color w:val="1B1F22"/>
          <w:kern w:val="0"/>
          <w:sz w:val="32"/>
          <w:szCs w:val="32"/>
        </w:rPr>
        <w:t>autoreleasepool</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Autorelease</w:t>
      </w:r>
      <w:r>
        <w:rPr>
          <w:rFonts w:ascii="Helvetica Neue" w:hAnsi="Helvetica Neue" w:cs="Helvetica Neue"/>
          <w:color w:val="1B1F22"/>
          <w:kern w:val="0"/>
          <w:sz w:val="32"/>
          <w:szCs w:val="32"/>
        </w:rPr>
        <w:t>对象出了作用域之后，会被添加到最近一次创建的自动释放池中，并会在当前的</w:t>
      </w:r>
      <w:r>
        <w:rPr>
          <w:rFonts w:ascii="Helvetica Neue" w:hAnsi="Helvetica Neue" w:cs="Helvetica Neue"/>
          <w:color w:val="1B1F22"/>
          <w:kern w:val="0"/>
          <w:sz w:val="32"/>
          <w:szCs w:val="32"/>
        </w:rPr>
        <w:t xml:space="preserve"> runloop </w:t>
      </w:r>
      <w:r>
        <w:rPr>
          <w:rFonts w:ascii="Helvetica Neue" w:hAnsi="Helvetica Neue" w:cs="Helvetica Neue"/>
          <w:color w:val="1B1F22"/>
          <w:kern w:val="0"/>
          <w:sz w:val="32"/>
          <w:szCs w:val="32"/>
        </w:rPr>
        <w:t>迭代结束时释放。</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释放的时机总结起来，可以用下图来表示：</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9488170" cy="7604760"/>
            <wp:effectExtent l="0" t="0" r="11430" b="0"/>
            <wp:docPr id="8" name="图片 8">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488170" cy="760476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下面对这张图进行详细的解释：</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从程序启动到加载完成是一个完整的运行循环，然后会停下来，等待用户交互，用户的每一次交互都会启动一次运行循环，来处理用户所有的点击事件、触摸事件。</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我们都知道：</w:t>
      </w:r>
      <w:r>
        <w:rPr>
          <w:rFonts w:ascii="Helvetica Neue" w:hAnsi="Helvetica Neue" w:cs="Helvetica Neue"/>
          <w:color w:val="1B1F22"/>
          <w:kern w:val="0"/>
          <w:sz w:val="32"/>
          <w:szCs w:val="32"/>
        </w:rPr>
        <w:t xml:space="preserve"> </w:t>
      </w:r>
      <w:r>
        <w:rPr>
          <w:rFonts w:ascii="Helvetica Neue" w:hAnsi="Helvetica Neue" w:cs="Helvetica Neue"/>
          <w:b/>
          <w:bCs/>
          <w:color w:val="1B1F22"/>
          <w:kern w:val="0"/>
          <w:sz w:val="32"/>
          <w:szCs w:val="32"/>
        </w:rPr>
        <w:t>所有</w:t>
      </w:r>
      <w:r>
        <w:rPr>
          <w:rFonts w:ascii="Helvetica Neue" w:hAnsi="Helvetica Neue" w:cs="Helvetica Neue"/>
          <w:b/>
          <w:bCs/>
          <w:color w:val="1B1F22"/>
          <w:kern w:val="0"/>
          <w:sz w:val="32"/>
          <w:szCs w:val="32"/>
        </w:rPr>
        <w:t xml:space="preserve"> autorelease </w:t>
      </w:r>
      <w:r>
        <w:rPr>
          <w:rFonts w:ascii="Helvetica Neue" w:hAnsi="Helvetica Neue" w:cs="Helvetica Neue"/>
          <w:b/>
          <w:bCs/>
          <w:color w:val="1B1F22"/>
          <w:kern w:val="0"/>
          <w:sz w:val="32"/>
          <w:szCs w:val="32"/>
        </w:rPr>
        <w:t>的对象，在出了作用域之后，会被自动添加到最近创建的自动释放池中。</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但是如果每次都放进应用程序的</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main.m</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中的</w:t>
      </w:r>
      <w:r>
        <w:rPr>
          <w:rFonts w:ascii="Helvetica Neue" w:hAnsi="Helvetica Neue" w:cs="Helvetica Neue"/>
          <w:color w:val="1B1F22"/>
          <w:kern w:val="0"/>
          <w:sz w:val="32"/>
          <w:szCs w:val="32"/>
        </w:rPr>
        <w:t xml:space="preserve"> autoreleasepool </w:t>
      </w:r>
      <w:r>
        <w:rPr>
          <w:rFonts w:ascii="Helvetica Neue" w:hAnsi="Helvetica Neue" w:cs="Helvetica Neue"/>
          <w:color w:val="1B1F22"/>
          <w:kern w:val="0"/>
          <w:sz w:val="32"/>
          <w:szCs w:val="32"/>
        </w:rPr>
        <w:t>中，迟早有被撑满的一刻。这个过程中必定有一个释放的动作。何时？</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在一次完整的运行循环结束之前，会被销毁。</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那什么时间会创建自动释放池？运行循环检测到事件并启动后，就会创建自动释放池。</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子线程的</w:t>
      </w:r>
      <w:r>
        <w:rPr>
          <w:rFonts w:ascii="Helvetica Neue" w:hAnsi="Helvetica Neue" w:cs="Helvetica Neue"/>
          <w:color w:val="1B1F22"/>
          <w:kern w:val="0"/>
          <w:sz w:val="32"/>
          <w:szCs w:val="32"/>
        </w:rPr>
        <w:t xml:space="preserve"> runloop </w:t>
      </w:r>
      <w:r>
        <w:rPr>
          <w:rFonts w:ascii="Helvetica Neue" w:hAnsi="Helvetica Neue" w:cs="Helvetica Neue"/>
          <w:color w:val="1B1F22"/>
          <w:kern w:val="0"/>
          <w:sz w:val="32"/>
          <w:szCs w:val="32"/>
        </w:rPr>
        <w:t>默认是不工作，无法主动创建，必须手动创建。</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自定义的</w:t>
      </w:r>
      <w:r>
        <w:rPr>
          <w:rFonts w:ascii="Helvetica Neue" w:hAnsi="Helvetica Neue" w:cs="Helvetica Neue"/>
          <w:color w:val="1B1F22"/>
          <w:kern w:val="0"/>
          <w:sz w:val="32"/>
          <w:szCs w:val="32"/>
        </w:rPr>
        <w:t xml:space="preserve"> NSOperation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NSThread </w:t>
      </w:r>
      <w:r>
        <w:rPr>
          <w:rFonts w:ascii="Helvetica Neue" w:hAnsi="Helvetica Neue" w:cs="Helvetica Neue"/>
          <w:color w:val="1B1F22"/>
          <w:kern w:val="0"/>
          <w:sz w:val="32"/>
          <w:szCs w:val="32"/>
        </w:rPr>
        <w:t>需要手动创建自动释放池。比如：</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自定义的</w:t>
      </w:r>
      <w:r>
        <w:rPr>
          <w:rFonts w:ascii="Helvetica Neue" w:hAnsi="Helvetica Neue" w:cs="Helvetica Neue"/>
          <w:color w:val="1B1F22"/>
          <w:kern w:val="0"/>
          <w:sz w:val="32"/>
          <w:szCs w:val="32"/>
        </w:rPr>
        <w:t xml:space="preserve"> NSOperation </w:t>
      </w:r>
      <w:r>
        <w:rPr>
          <w:rFonts w:ascii="Helvetica Neue" w:hAnsi="Helvetica Neue" w:cs="Helvetica Neue"/>
          <w:color w:val="1B1F22"/>
          <w:kern w:val="0"/>
          <w:sz w:val="32"/>
          <w:szCs w:val="32"/>
        </w:rPr>
        <w:t>类中的</w:t>
      </w:r>
      <w:r>
        <w:rPr>
          <w:rFonts w:ascii="Helvetica Neue" w:hAnsi="Helvetica Neue" w:cs="Helvetica Neue"/>
          <w:color w:val="1B1F22"/>
          <w:kern w:val="0"/>
          <w:sz w:val="32"/>
          <w:szCs w:val="32"/>
        </w:rPr>
        <w:t xml:space="preserve"> main </w:t>
      </w:r>
      <w:r>
        <w:rPr>
          <w:rFonts w:ascii="Helvetica Neue" w:hAnsi="Helvetica Neue" w:cs="Helvetica Neue"/>
          <w:color w:val="1B1F22"/>
          <w:kern w:val="0"/>
          <w:sz w:val="32"/>
          <w:szCs w:val="32"/>
        </w:rPr>
        <w:t>方法里就必须添加自动释放池。否则出了作用域后，自动释放对象会因为没有自动释放池去处理它，而造成内存泄露。</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但对于</w:t>
      </w:r>
      <w:r>
        <w:rPr>
          <w:rFonts w:ascii="Helvetica Neue" w:hAnsi="Helvetica Neue" w:cs="Helvetica Neue"/>
          <w:color w:val="1B1F22"/>
          <w:kern w:val="0"/>
          <w:sz w:val="32"/>
          <w:szCs w:val="32"/>
        </w:rPr>
        <w:t xml:space="preserve"> blockOperation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invocationOperation </w:t>
      </w:r>
      <w:r>
        <w:rPr>
          <w:rFonts w:ascii="Helvetica Neue" w:hAnsi="Helvetica Neue" w:cs="Helvetica Neue"/>
          <w:color w:val="1B1F22"/>
          <w:kern w:val="0"/>
          <w:sz w:val="32"/>
          <w:szCs w:val="32"/>
        </w:rPr>
        <w:t>这种默认的</w:t>
      </w:r>
      <w:r>
        <w:rPr>
          <w:rFonts w:ascii="Helvetica Neue" w:hAnsi="Helvetica Neue" w:cs="Helvetica Neue"/>
          <w:color w:val="1B1F22"/>
          <w:kern w:val="0"/>
          <w:sz w:val="32"/>
          <w:szCs w:val="32"/>
        </w:rPr>
        <w:t xml:space="preserve">Operation </w:t>
      </w:r>
      <w:r>
        <w:rPr>
          <w:rFonts w:ascii="Helvetica Neue" w:hAnsi="Helvetica Neue" w:cs="Helvetica Neue"/>
          <w:color w:val="1B1F22"/>
          <w:kern w:val="0"/>
          <w:sz w:val="32"/>
          <w:szCs w:val="32"/>
        </w:rPr>
        <w:t>，系统已经帮我们封装好了，不需要手动创建自动释放池。</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@autoreleasepool </w:t>
      </w:r>
      <w:r>
        <w:rPr>
          <w:rFonts w:ascii="Helvetica Neue" w:hAnsi="Helvetica Neue" w:cs="Helvetica Neue"/>
          <w:color w:val="1B1F22"/>
          <w:kern w:val="0"/>
          <w:sz w:val="32"/>
          <w:szCs w:val="32"/>
        </w:rPr>
        <w:t>当自动释放池被销毁或者耗尽时，会向自动释放池中的所有对象发送</w:t>
      </w:r>
      <w:r>
        <w:rPr>
          <w:rFonts w:ascii="Helvetica Neue" w:hAnsi="Helvetica Neue" w:cs="Helvetica Neue"/>
          <w:color w:val="1B1F22"/>
          <w:kern w:val="0"/>
          <w:sz w:val="32"/>
          <w:szCs w:val="32"/>
        </w:rPr>
        <w:t xml:space="preserve"> release </w:t>
      </w:r>
      <w:r>
        <w:rPr>
          <w:rFonts w:ascii="Helvetica Neue" w:hAnsi="Helvetica Neue" w:cs="Helvetica Neue"/>
          <w:color w:val="1B1F22"/>
          <w:kern w:val="0"/>
          <w:sz w:val="32"/>
          <w:szCs w:val="32"/>
        </w:rPr>
        <w:t>消息，释放自动释放池中的所有对象。</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如果在一个</w:t>
      </w:r>
      <w:r>
        <w:rPr>
          <w:rFonts w:ascii="Helvetica Neue" w:hAnsi="Helvetica Neue" w:cs="Helvetica Neue"/>
          <w:color w:val="1B1F22"/>
          <w:kern w:val="0"/>
          <w:sz w:val="32"/>
          <w:szCs w:val="32"/>
        </w:rPr>
        <w:t>vc</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viewDidLoad</w:t>
      </w:r>
      <w:r>
        <w:rPr>
          <w:rFonts w:ascii="Helvetica Neue" w:hAnsi="Helvetica Neue" w:cs="Helvetica Neue"/>
          <w:color w:val="1B1F22"/>
          <w:kern w:val="0"/>
          <w:sz w:val="32"/>
          <w:szCs w:val="32"/>
        </w:rPr>
        <w:t>中创建一个</w:t>
      </w:r>
      <w:r>
        <w:rPr>
          <w:rFonts w:ascii="Helvetica Neue" w:hAnsi="Helvetica Neue" w:cs="Helvetica Neue"/>
          <w:color w:val="1B1F22"/>
          <w:kern w:val="0"/>
          <w:sz w:val="32"/>
          <w:szCs w:val="32"/>
        </w:rPr>
        <w:t xml:space="preserve"> Autorelease</w:t>
      </w:r>
      <w:r>
        <w:rPr>
          <w:rFonts w:ascii="Helvetica Neue" w:hAnsi="Helvetica Neue" w:cs="Helvetica Neue"/>
          <w:color w:val="1B1F22"/>
          <w:kern w:val="0"/>
          <w:sz w:val="32"/>
          <w:szCs w:val="32"/>
        </w:rPr>
        <w:t>对象，那么该对象会在</w:t>
      </w:r>
      <w:r>
        <w:rPr>
          <w:rFonts w:ascii="Helvetica Neue" w:hAnsi="Helvetica Neue" w:cs="Helvetica Neue"/>
          <w:color w:val="1B1F22"/>
          <w:kern w:val="0"/>
          <w:sz w:val="32"/>
          <w:szCs w:val="32"/>
        </w:rPr>
        <w:t xml:space="preserve"> viewDidAppear </w:t>
      </w:r>
      <w:r>
        <w:rPr>
          <w:rFonts w:ascii="Helvetica Neue" w:hAnsi="Helvetica Neue" w:cs="Helvetica Neue"/>
          <w:color w:val="1B1F22"/>
          <w:kern w:val="0"/>
          <w:sz w:val="32"/>
          <w:szCs w:val="32"/>
        </w:rPr>
        <w:t>方法执行前就被销毁了。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67" w:history="1">
        <w:r>
          <w:rPr>
            <w:rFonts w:ascii="Helvetica Neue" w:hAnsi="Helvetica Neue" w:cs="Helvetica Neue"/>
            <w:color w:val="0A4DCC"/>
            <w:kern w:val="0"/>
            <w:sz w:val="32"/>
            <w:szCs w:val="32"/>
          </w:rPr>
          <w:t>《黑幕背后的</w:t>
        </w:r>
        <w:r>
          <w:rPr>
            <w:rFonts w:ascii="Helvetica Neue" w:hAnsi="Helvetica Neue" w:cs="Helvetica Neue"/>
            <w:color w:val="0A4DCC"/>
            <w:kern w:val="0"/>
            <w:sz w:val="32"/>
            <w:szCs w:val="32"/>
          </w:rPr>
          <w:t>Autorelease</w:t>
        </w:r>
        <w:r>
          <w:rPr>
            <w:rFonts w:ascii="Helvetica Neue" w:hAnsi="Helvetica Neue" w:cs="Helvetica Neue"/>
            <w:color w:val="0A4DCC"/>
            <w:kern w:val="0"/>
            <w:sz w:val="32"/>
            <w:szCs w:val="32"/>
          </w:rPr>
          <w:t>》</w:t>
        </w:r>
      </w:hyperlink>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35. BAD_ACCESS</w:t>
      </w:r>
      <w:r>
        <w:rPr>
          <w:rFonts w:ascii="Helvetica Neue" w:hAnsi="Helvetica Neue" w:cs="Helvetica Neue"/>
          <w:b/>
          <w:bCs/>
          <w:color w:val="1B1F22"/>
          <w:kern w:val="0"/>
          <w:sz w:val="40"/>
          <w:szCs w:val="40"/>
        </w:rPr>
        <w:t>在什么情况下出现？</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访问了悬垂指针，比如对一个已经释放的对象执行了</w:t>
      </w:r>
      <w:r>
        <w:rPr>
          <w:rFonts w:ascii="Helvetica Neue" w:hAnsi="Helvetica Neue" w:cs="Helvetica Neue"/>
          <w:color w:val="1B1F22"/>
          <w:kern w:val="0"/>
          <w:sz w:val="32"/>
          <w:szCs w:val="32"/>
        </w:rPr>
        <w:t>release</w:t>
      </w:r>
      <w:r>
        <w:rPr>
          <w:rFonts w:ascii="Helvetica Neue" w:hAnsi="Helvetica Neue" w:cs="Helvetica Neue"/>
          <w:color w:val="1B1F22"/>
          <w:kern w:val="0"/>
          <w:sz w:val="32"/>
          <w:szCs w:val="32"/>
        </w:rPr>
        <w:t>、访问已经释放对象的成员变量或者发消息。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死循环</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36. </w:t>
      </w:r>
      <w:r>
        <w:rPr>
          <w:rFonts w:ascii="Helvetica Neue" w:hAnsi="Helvetica Neue" w:cs="Helvetica Neue"/>
          <w:b/>
          <w:bCs/>
          <w:color w:val="1B1F22"/>
          <w:kern w:val="0"/>
          <w:sz w:val="40"/>
          <w:szCs w:val="40"/>
        </w:rPr>
        <w:t>苹果是如何实现</w:t>
      </w:r>
      <w:r>
        <w:rPr>
          <w:rFonts w:ascii="Helvetica Neue" w:hAnsi="Helvetica Neue" w:cs="Helvetica Neue"/>
          <w:b/>
          <w:bCs/>
          <w:color w:val="1B1F22"/>
          <w:kern w:val="0"/>
          <w:sz w:val="40"/>
          <w:szCs w:val="40"/>
        </w:rPr>
        <w:t>autoreleasepool</w:t>
      </w:r>
      <w:r>
        <w:rPr>
          <w:rFonts w:ascii="Helvetica Neue" w:hAnsi="Helvetica Neue" w:cs="Helvetica Neue"/>
          <w:b/>
          <w:bCs/>
          <w:color w:val="1B1F22"/>
          <w:kern w:val="0"/>
          <w:sz w:val="40"/>
          <w:szCs w:val="40"/>
        </w:rPr>
        <w:t>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autoreleasepool </w:t>
      </w:r>
      <w:r>
        <w:rPr>
          <w:rFonts w:ascii="Helvetica Neue" w:hAnsi="Helvetica Neue" w:cs="Helvetica Neue"/>
          <w:color w:val="1B1F22"/>
          <w:kern w:val="0"/>
          <w:sz w:val="32"/>
          <w:szCs w:val="32"/>
        </w:rPr>
        <w:t>以一个队列数组的形式实现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主要通过下列三个函数完成</w:t>
      </w:r>
      <w:r>
        <w:rPr>
          <w:rFonts w:ascii="Helvetica Neue" w:hAnsi="Helvetica Neue" w:cs="Helvetica Neue"/>
          <w:color w:val="1B1F22"/>
          <w:kern w:val="0"/>
          <w:sz w:val="32"/>
          <w:szCs w:val="32"/>
        </w:rPr>
        <w:t>.</w:t>
      </w:r>
    </w:p>
    <w:p w:rsidR="00BE59B6" w:rsidRDefault="00BE59B6" w:rsidP="00BE59B6">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objc_autoreleasepoolPush</w:t>
      </w:r>
    </w:p>
    <w:p w:rsidR="00BE59B6" w:rsidRDefault="00BE59B6" w:rsidP="00BE59B6">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objc_autoreleasepoolPop</w:t>
      </w:r>
    </w:p>
    <w:p w:rsidR="00BE59B6" w:rsidRDefault="00BE59B6" w:rsidP="00BE59B6">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Consolas" w:hAnsi="Consolas" w:cs="Consolas"/>
          <w:color w:val="1B1F22"/>
          <w:kern w:val="0"/>
          <w:sz w:val="27"/>
          <w:szCs w:val="27"/>
        </w:rPr>
        <w:t>objc_autorelease</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看函数名就可以知道，对</w:t>
      </w:r>
      <w:r>
        <w:rPr>
          <w:rFonts w:ascii="Helvetica Neue" w:hAnsi="Helvetica Neue" w:cs="Helvetica Neue"/>
          <w:color w:val="1B1F22"/>
          <w:kern w:val="0"/>
          <w:sz w:val="32"/>
          <w:szCs w:val="32"/>
        </w:rPr>
        <w:t xml:space="preserve"> autorelease </w:t>
      </w:r>
      <w:r>
        <w:rPr>
          <w:rFonts w:ascii="Helvetica Neue" w:hAnsi="Helvetica Neue" w:cs="Helvetica Neue"/>
          <w:color w:val="1B1F22"/>
          <w:kern w:val="0"/>
          <w:sz w:val="32"/>
          <w:szCs w:val="32"/>
        </w:rPr>
        <w:t>分别执行</w:t>
      </w:r>
      <w:r>
        <w:rPr>
          <w:rFonts w:ascii="Helvetica Neue" w:hAnsi="Helvetica Neue" w:cs="Helvetica Neue"/>
          <w:color w:val="1B1F22"/>
          <w:kern w:val="0"/>
          <w:sz w:val="32"/>
          <w:szCs w:val="32"/>
        </w:rPr>
        <w:t xml:space="preserve"> push</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pop </w:t>
      </w:r>
      <w:r>
        <w:rPr>
          <w:rFonts w:ascii="Helvetica Neue" w:hAnsi="Helvetica Neue" w:cs="Helvetica Neue"/>
          <w:color w:val="1B1F22"/>
          <w:kern w:val="0"/>
          <w:sz w:val="32"/>
          <w:szCs w:val="32"/>
        </w:rPr>
        <w:t>操作。销毁对象时执行</w:t>
      </w:r>
      <w:r>
        <w:rPr>
          <w:rFonts w:ascii="Helvetica Neue" w:hAnsi="Helvetica Neue" w:cs="Helvetica Neue"/>
          <w:color w:val="1B1F22"/>
          <w:kern w:val="0"/>
          <w:sz w:val="32"/>
          <w:szCs w:val="32"/>
        </w:rPr>
        <w:t>release</w:t>
      </w:r>
      <w:r>
        <w:rPr>
          <w:rFonts w:ascii="Helvetica Neue" w:hAnsi="Helvetica Neue" w:cs="Helvetica Neue"/>
          <w:color w:val="1B1F22"/>
          <w:kern w:val="0"/>
          <w:sz w:val="32"/>
          <w:szCs w:val="32"/>
        </w:rPr>
        <w:t>操作。</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举例说明：我们都知道用类方法创建的对象都是</w:t>
      </w:r>
      <w:r>
        <w:rPr>
          <w:rFonts w:ascii="Helvetica Neue" w:hAnsi="Helvetica Neue" w:cs="Helvetica Neue"/>
          <w:color w:val="1B1F22"/>
          <w:kern w:val="0"/>
          <w:sz w:val="32"/>
          <w:szCs w:val="32"/>
        </w:rPr>
        <w:t xml:space="preserve"> Autorelease </w:t>
      </w:r>
      <w:r>
        <w:rPr>
          <w:rFonts w:ascii="Helvetica Neue" w:hAnsi="Helvetica Neue" w:cs="Helvetica Neue"/>
          <w:color w:val="1B1F22"/>
          <w:kern w:val="0"/>
          <w:sz w:val="32"/>
          <w:szCs w:val="32"/>
        </w:rPr>
        <w:t>的，那么一旦</w:t>
      </w:r>
      <w:r>
        <w:rPr>
          <w:rFonts w:ascii="Helvetica Neue" w:hAnsi="Helvetica Neue" w:cs="Helvetica Neue"/>
          <w:color w:val="1B1F22"/>
          <w:kern w:val="0"/>
          <w:sz w:val="32"/>
          <w:szCs w:val="32"/>
        </w:rPr>
        <w:t xml:space="preserve"> Person </w:t>
      </w:r>
      <w:r>
        <w:rPr>
          <w:rFonts w:ascii="Helvetica Neue" w:hAnsi="Helvetica Neue" w:cs="Helvetica Neue"/>
          <w:color w:val="1B1F22"/>
          <w:kern w:val="0"/>
          <w:sz w:val="32"/>
          <w:szCs w:val="32"/>
        </w:rPr>
        <w:t>出了作用域，当在</w:t>
      </w:r>
      <w:r>
        <w:rPr>
          <w:rFonts w:ascii="Helvetica Neue" w:hAnsi="Helvetica Neue" w:cs="Helvetica Neue"/>
          <w:color w:val="1B1F22"/>
          <w:kern w:val="0"/>
          <w:sz w:val="32"/>
          <w:szCs w:val="32"/>
        </w:rPr>
        <w:t xml:space="preserve"> Person </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 xml:space="preserve"> dealloc </w:t>
      </w:r>
      <w:r>
        <w:rPr>
          <w:rFonts w:ascii="Helvetica Neue" w:hAnsi="Helvetica Neue" w:cs="Helvetica Neue"/>
          <w:color w:val="1B1F22"/>
          <w:kern w:val="0"/>
          <w:sz w:val="32"/>
          <w:szCs w:val="32"/>
        </w:rPr>
        <w:t>方法中打上断点，我们就可以看到这样的调用堆栈信息：</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4735195" cy="8537575"/>
            <wp:effectExtent l="0" t="0" r="0" b="0"/>
            <wp:docPr id="9" name="图片 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5195" cy="8537575"/>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37. </w:t>
      </w:r>
      <w:r>
        <w:rPr>
          <w:rFonts w:ascii="Helvetica Neue" w:hAnsi="Helvetica Neue" w:cs="Helvetica Neue"/>
          <w:b/>
          <w:bCs/>
          <w:color w:val="1B1F22"/>
          <w:kern w:val="0"/>
          <w:sz w:val="40"/>
          <w:szCs w:val="40"/>
        </w:rPr>
        <w:t>使用</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时什么情况会发生引用循环，如何解决？</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一个对象中强引用了</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中又强引用了该对象，就会发射循环引用。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解决方法是将该对象使用</w:t>
      </w:r>
      <w:r>
        <w:rPr>
          <w:rFonts w:ascii="Helvetica Neue" w:hAnsi="Helvetica Neue" w:cs="Helvetica Neue"/>
          <w:color w:val="1B1F22"/>
          <w:kern w:val="0"/>
          <w:sz w:val="32"/>
          <w:szCs w:val="32"/>
        </w:rPr>
        <w:t>__weak</w:t>
      </w:r>
      <w:r>
        <w:rPr>
          <w:rFonts w:ascii="Helvetica Neue" w:hAnsi="Helvetica Neue" w:cs="Helvetica Neue"/>
          <w:color w:val="1B1F22"/>
          <w:kern w:val="0"/>
          <w:sz w:val="32"/>
          <w:szCs w:val="32"/>
        </w:rPr>
        <w:t>或者</w:t>
      </w:r>
      <w:r>
        <w:rPr>
          <w:rFonts w:ascii="Helvetica Neue" w:hAnsi="Helvetica Neue" w:cs="Helvetica Neue"/>
          <w:color w:val="1B1F22"/>
          <w:kern w:val="0"/>
          <w:sz w:val="32"/>
          <w:szCs w:val="32"/>
        </w:rPr>
        <w:t>__block</w:t>
      </w:r>
      <w:r>
        <w:rPr>
          <w:rFonts w:ascii="Helvetica Neue" w:hAnsi="Helvetica Neue" w:cs="Helvetica Neue"/>
          <w:color w:val="1B1F22"/>
          <w:kern w:val="0"/>
          <w:sz w:val="32"/>
          <w:szCs w:val="32"/>
        </w:rPr>
        <w:t>修饰符修饰之后再在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中使用。</w:t>
      </w:r>
    </w:p>
    <w:p w:rsidR="00BE59B6" w:rsidRDefault="00BE59B6" w:rsidP="00BE59B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id weak weakSelf = self; </w:t>
      </w:r>
      <w:r>
        <w:rPr>
          <w:rFonts w:ascii="Helvetica Neue" w:hAnsi="Helvetica Neue" w:cs="Helvetica Neue"/>
          <w:color w:val="1B1F22"/>
          <w:kern w:val="0"/>
          <w:sz w:val="32"/>
          <w:szCs w:val="32"/>
        </w:rPr>
        <w:t>或者</w:t>
      </w:r>
      <w:r>
        <w:rPr>
          <w:rFonts w:ascii="Helvetica Neue" w:hAnsi="Helvetica Neue" w:cs="Helvetica Neue"/>
          <w:color w:val="1B1F22"/>
          <w:kern w:val="0"/>
          <w:sz w:val="32"/>
          <w:szCs w:val="32"/>
        </w:rPr>
        <w:t xml:space="preserve"> weak __typeof(&amp;*self)weakSelf = self</w:t>
      </w:r>
      <w:r>
        <w:rPr>
          <w:rFonts w:ascii="Helvetica Neue" w:hAnsi="Helvetica Neue" w:cs="Helvetica Neue"/>
          <w:color w:val="1B1F22"/>
          <w:kern w:val="0"/>
          <w:sz w:val="32"/>
          <w:szCs w:val="32"/>
        </w:rPr>
        <w:t>该方法可以设置宏</w:t>
      </w:r>
    </w:p>
    <w:p w:rsidR="00BE59B6" w:rsidRDefault="00BE59B6" w:rsidP="00BE59B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id __block weakSelf = self;</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或者将其中一方强制制空</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xxx = nil</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检测代码中是否存在循环引用问题，可使用</w:t>
      </w:r>
      <w:r>
        <w:rPr>
          <w:rFonts w:ascii="Helvetica Neue" w:hAnsi="Helvetica Neue" w:cs="Helvetica Neue"/>
          <w:color w:val="1B1F22"/>
          <w:kern w:val="0"/>
          <w:sz w:val="32"/>
          <w:szCs w:val="32"/>
        </w:rPr>
        <w:t xml:space="preserve"> Facebook </w:t>
      </w:r>
      <w:r>
        <w:rPr>
          <w:rFonts w:ascii="Helvetica Neue" w:hAnsi="Helvetica Neue" w:cs="Helvetica Neue"/>
          <w:color w:val="1B1F22"/>
          <w:kern w:val="0"/>
          <w:sz w:val="32"/>
          <w:szCs w:val="32"/>
        </w:rPr>
        <w:t>开源的一个检测工具</w:t>
      </w:r>
      <w:r>
        <w:rPr>
          <w:rFonts w:ascii="Helvetica Neue" w:hAnsi="Helvetica Neue" w:cs="Helvetica Neue"/>
          <w:color w:val="1B1F22"/>
          <w:kern w:val="0"/>
          <w:sz w:val="32"/>
          <w:szCs w:val="32"/>
        </w:rPr>
        <w:t xml:space="preserve"> </w:t>
      </w:r>
      <w:hyperlink r:id="rId70" w:history="1">
        <w:r>
          <w:rPr>
            <w:rFonts w:ascii="Helvetica Neue" w:hAnsi="Helvetica Neue" w:cs="Helvetica Neue"/>
            <w:b/>
            <w:bCs/>
            <w:i/>
            <w:iCs/>
            <w:color w:val="0A4DCC"/>
            <w:kern w:val="0"/>
            <w:sz w:val="32"/>
            <w:szCs w:val="32"/>
          </w:rPr>
          <w:t>FBRetainCycleDetector</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38. </w:t>
      </w:r>
      <w:r>
        <w:rPr>
          <w:rFonts w:ascii="Helvetica Neue" w:hAnsi="Helvetica Neue" w:cs="Helvetica Neue"/>
          <w:b/>
          <w:bCs/>
          <w:color w:val="1B1F22"/>
          <w:kern w:val="0"/>
          <w:sz w:val="40"/>
          <w:szCs w:val="40"/>
        </w:rPr>
        <w:t>在</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内如何修改</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外部变量？</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默认情况下，在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中访问的外部变量是复制过去的，即：</w:t>
      </w:r>
      <w:r>
        <w:rPr>
          <w:rFonts w:ascii="Helvetica Neue" w:hAnsi="Helvetica Neue" w:cs="Helvetica Neue"/>
          <w:b/>
          <w:bCs/>
          <w:color w:val="1B1F22"/>
          <w:kern w:val="0"/>
          <w:sz w:val="32"/>
          <w:szCs w:val="32"/>
        </w:rPr>
        <w:t>写操作不对原变量生效</w:t>
      </w:r>
      <w:r>
        <w:rPr>
          <w:rFonts w:ascii="Helvetica Neue" w:hAnsi="Helvetica Neue" w:cs="Helvetica Neue"/>
          <w:color w:val="1B1F22"/>
          <w:kern w:val="0"/>
          <w:sz w:val="32"/>
          <w:szCs w:val="32"/>
        </w:rPr>
        <w:t>。但是你可以加上</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__block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来让其写操作生效，示例代码如下</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__block </w:t>
      </w:r>
      <w:r>
        <w:rPr>
          <w:rFonts w:ascii="Consolas" w:hAnsi="Consolas" w:cs="Consolas"/>
          <w:color w:val="CB2339"/>
          <w:kern w:val="0"/>
          <w:sz w:val="27"/>
          <w:szCs w:val="27"/>
        </w:rPr>
        <w:t>int</w:t>
      </w:r>
      <w:r>
        <w:rPr>
          <w:rFonts w:ascii="Consolas" w:hAnsi="Consolas" w:cs="Consolas"/>
          <w:color w:val="1B1F22"/>
          <w:kern w:val="0"/>
          <w:sz w:val="27"/>
          <w:szCs w:val="27"/>
        </w:rPr>
        <w:t xml:space="preserve"> a = </w:t>
      </w:r>
      <w:r>
        <w:rPr>
          <w:rFonts w:ascii="Consolas" w:hAnsi="Consolas" w:cs="Consolas"/>
          <w:color w:val="0744B8"/>
          <w:kern w:val="0"/>
          <w:sz w:val="27"/>
          <w:szCs w:val="27"/>
        </w:rPr>
        <w:t>0</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void</w:t>
      </w:r>
      <w:r>
        <w:rPr>
          <w:rFonts w:ascii="Consolas" w:hAnsi="Consolas" w:cs="Consolas"/>
          <w:color w:val="1B1F22"/>
          <w:kern w:val="0"/>
          <w:sz w:val="27"/>
          <w:szCs w:val="27"/>
        </w:rPr>
        <w:t xml:space="preserve"> (^foo)(</w:t>
      </w:r>
      <w:r>
        <w:rPr>
          <w:rFonts w:ascii="Consolas" w:hAnsi="Consolas" w:cs="Consolas"/>
          <w:color w:val="CB2339"/>
          <w:kern w:val="0"/>
          <w:sz w:val="27"/>
          <w:szCs w:val="27"/>
        </w:rPr>
        <w:t>void</w:t>
      </w:r>
      <w:r>
        <w:rPr>
          <w:rFonts w:ascii="Consolas" w:hAnsi="Consolas" w:cs="Consolas"/>
          <w:color w:val="1B1F22"/>
          <w:kern w:val="0"/>
          <w:sz w:val="27"/>
          <w:szCs w:val="27"/>
        </w:rPr>
        <w:t xml:space="preserve">) =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a = </w:t>
      </w:r>
      <w:r>
        <w:rPr>
          <w:rFonts w:ascii="Consolas" w:hAnsi="Consolas" w:cs="Consolas"/>
          <w:color w:val="0744B8"/>
          <w:kern w:val="0"/>
          <w:sz w:val="27"/>
          <w:szCs w:val="27"/>
        </w:rPr>
        <w:t>1</w:t>
      </w: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foo</w:t>
      </w: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7606A"/>
          <w:kern w:val="0"/>
          <w:sz w:val="27"/>
          <w:szCs w:val="27"/>
        </w:rPr>
        <w:t>//</w:t>
      </w:r>
      <w:r>
        <w:rPr>
          <w:rFonts w:ascii="Consolas" w:hAnsi="Consolas" w:cs="Consolas"/>
          <w:color w:val="57606A"/>
          <w:kern w:val="0"/>
          <w:sz w:val="27"/>
          <w:szCs w:val="27"/>
        </w:rPr>
        <w:t>这里，</w:t>
      </w:r>
      <w:r>
        <w:rPr>
          <w:rFonts w:ascii="Consolas" w:hAnsi="Consolas" w:cs="Consolas"/>
          <w:color w:val="57606A"/>
          <w:kern w:val="0"/>
          <w:sz w:val="27"/>
          <w:szCs w:val="27"/>
        </w:rPr>
        <w:t>a</w:t>
      </w:r>
      <w:r>
        <w:rPr>
          <w:rFonts w:ascii="Consolas" w:hAnsi="Consolas" w:cs="Consolas"/>
          <w:color w:val="57606A"/>
          <w:kern w:val="0"/>
          <w:sz w:val="27"/>
          <w:szCs w:val="27"/>
        </w:rPr>
        <w:t>的值被修改为</w:t>
      </w:r>
      <w:r>
        <w:rPr>
          <w:rFonts w:ascii="Consolas" w:hAnsi="Consolas" w:cs="Consolas"/>
          <w:color w:val="57606A"/>
          <w:kern w:val="0"/>
          <w:sz w:val="27"/>
          <w:szCs w:val="27"/>
        </w:rPr>
        <w:t>1</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这是</w:t>
      </w:r>
      <w:r>
        <w:rPr>
          <w:rFonts w:ascii="Helvetica Neue" w:hAnsi="Helvetica Neue" w:cs="Helvetica Neue"/>
          <w:color w:val="1B1F22"/>
          <w:kern w:val="0"/>
          <w:sz w:val="32"/>
          <w:szCs w:val="32"/>
        </w:rPr>
        <w:t xml:space="preserve"> </w:t>
      </w:r>
      <w:hyperlink r:id="rId71" w:history="1">
        <w:r>
          <w:rPr>
            <w:rFonts w:ascii="Helvetica Neue" w:hAnsi="Helvetica Neue" w:cs="Helvetica Neue"/>
            <w:color w:val="0A4DCC"/>
            <w:kern w:val="0"/>
            <w:sz w:val="32"/>
            <w:szCs w:val="32"/>
          </w:rPr>
          <w:t>微博</w:t>
        </w:r>
        <w:r>
          <w:rPr>
            <w:rFonts w:ascii="Helvetica Neue" w:hAnsi="Helvetica Neue" w:cs="Helvetica Neue"/>
            <w:color w:val="0A4DCC"/>
            <w:kern w:val="0"/>
            <w:sz w:val="32"/>
            <w:szCs w:val="32"/>
          </w:rPr>
          <w:t>@</w:t>
        </w:r>
        <w:r>
          <w:rPr>
            <w:rFonts w:ascii="Helvetica Neue" w:hAnsi="Helvetica Neue" w:cs="Helvetica Neue"/>
            <w:color w:val="0A4DCC"/>
            <w:kern w:val="0"/>
            <w:sz w:val="32"/>
            <w:szCs w:val="32"/>
          </w:rPr>
          <w:t>唐巧</w:t>
        </w:r>
        <w:r>
          <w:rPr>
            <w:rFonts w:ascii="Helvetica Neue" w:hAnsi="Helvetica Neue" w:cs="Helvetica Neue"/>
            <w:color w:val="0A4DCC"/>
            <w:kern w:val="0"/>
            <w:sz w:val="32"/>
            <w:szCs w:val="32"/>
          </w:rPr>
          <w:t>_boy</w:t>
        </w:r>
      </w:hyperlink>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开发进阶》中的第</w:t>
      </w:r>
      <w:r>
        <w:rPr>
          <w:rFonts w:ascii="Helvetica Neue" w:hAnsi="Helvetica Neue" w:cs="Helvetica Neue"/>
          <w:color w:val="1B1F22"/>
          <w:kern w:val="0"/>
          <w:sz w:val="32"/>
          <w:szCs w:val="32"/>
        </w:rPr>
        <w:t>11.2.3</w:t>
      </w:r>
      <w:r>
        <w:rPr>
          <w:rFonts w:ascii="Helvetica Neue" w:hAnsi="Helvetica Neue" w:cs="Helvetica Neue"/>
          <w:color w:val="1B1F22"/>
          <w:kern w:val="0"/>
          <w:sz w:val="32"/>
          <w:szCs w:val="32"/>
        </w:rPr>
        <w:t>章节中的描述。你同样可以在面试中这样回答，但你并没有答到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点子上</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。真正的原因，并没有书这本书里写的这么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神奇</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，而且这种说法也有点牵强。面试官肯定会追问</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为什么写操作就生效了？</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真正的原因是这样的：</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我们都知道：</w:t>
      </w:r>
      <w:r>
        <w:rPr>
          <w:rFonts w:ascii="Helvetica Neue" w:hAnsi="Helvetica Neue" w:cs="Helvetica Neue"/>
          <w:b/>
          <w:bCs/>
          <w:color w:val="57606A"/>
          <w:kern w:val="0"/>
          <w:sz w:val="32"/>
          <w:szCs w:val="32"/>
        </w:rPr>
        <w:t>Block</w:t>
      </w:r>
      <w:r>
        <w:rPr>
          <w:rFonts w:ascii="Helvetica Neue" w:hAnsi="Helvetica Neue" w:cs="Helvetica Neue"/>
          <w:b/>
          <w:bCs/>
          <w:color w:val="57606A"/>
          <w:kern w:val="0"/>
          <w:sz w:val="32"/>
          <w:szCs w:val="32"/>
        </w:rPr>
        <w:t>不允许修改外部变量的值</w:t>
      </w:r>
      <w:r>
        <w:rPr>
          <w:rFonts w:ascii="Helvetica Neue" w:hAnsi="Helvetica Neue" w:cs="Helvetica Neue"/>
          <w:color w:val="57606A"/>
          <w:kern w:val="0"/>
          <w:sz w:val="32"/>
          <w:szCs w:val="32"/>
        </w:rPr>
        <w:t>，这里所说的外部变量的值，指的是栈中指针的内存地址。</w:t>
      </w:r>
      <w:r>
        <w:rPr>
          <w:rFonts w:ascii="Consolas" w:hAnsi="Consolas" w:cs="Consolas"/>
          <w:color w:val="57606A"/>
          <w:kern w:val="0"/>
          <w:sz w:val="27"/>
          <w:szCs w:val="27"/>
        </w:rPr>
        <w:t>__block</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所起到的作用就是只要观察到该变量被</w:t>
      </w:r>
      <w:r>
        <w:rPr>
          <w:rFonts w:ascii="Helvetica Neue" w:hAnsi="Helvetica Neue" w:cs="Helvetica Neue"/>
          <w:color w:val="57606A"/>
          <w:kern w:val="0"/>
          <w:sz w:val="32"/>
          <w:szCs w:val="32"/>
        </w:rPr>
        <w:t xml:space="preserve"> block </w:t>
      </w:r>
      <w:r>
        <w:rPr>
          <w:rFonts w:ascii="Helvetica Neue" w:hAnsi="Helvetica Neue" w:cs="Helvetica Neue"/>
          <w:color w:val="57606A"/>
          <w:kern w:val="0"/>
          <w:sz w:val="32"/>
          <w:szCs w:val="32"/>
        </w:rPr>
        <w:t>所持有，就将</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外部变量</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在栈中的内存地址放到了堆中。进而在</w:t>
      </w:r>
      <w:r>
        <w:rPr>
          <w:rFonts w:ascii="Helvetica Neue" w:hAnsi="Helvetica Neue" w:cs="Helvetica Neue"/>
          <w:color w:val="57606A"/>
          <w:kern w:val="0"/>
          <w:sz w:val="32"/>
          <w:szCs w:val="32"/>
        </w:rPr>
        <w:t>block</w:t>
      </w:r>
      <w:r>
        <w:rPr>
          <w:rFonts w:ascii="Helvetica Neue" w:hAnsi="Helvetica Neue" w:cs="Helvetica Neue"/>
          <w:color w:val="57606A"/>
          <w:kern w:val="0"/>
          <w:sz w:val="32"/>
          <w:szCs w:val="32"/>
        </w:rPr>
        <w:t>内部也可以修改外部变量的值。</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b/>
          <w:bCs/>
          <w:color w:val="1B1F22"/>
          <w:kern w:val="0"/>
          <w:sz w:val="32"/>
          <w:szCs w:val="32"/>
        </w:rPr>
        <w:t>Block</w:t>
      </w:r>
      <w:r>
        <w:rPr>
          <w:rFonts w:ascii="Helvetica Neue" w:hAnsi="Helvetica Neue" w:cs="Helvetica Neue"/>
          <w:b/>
          <w:bCs/>
          <w:color w:val="1B1F22"/>
          <w:kern w:val="0"/>
          <w:sz w:val="32"/>
          <w:szCs w:val="32"/>
        </w:rPr>
        <w:t>不允许修改外部变量的值</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Apple</w:t>
      </w:r>
      <w:r>
        <w:rPr>
          <w:rFonts w:ascii="Helvetica Neue" w:hAnsi="Helvetica Neue" w:cs="Helvetica Neue"/>
          <w:color w:val="1B1F22"/>
          <w:kern w:val="0"/>
          <w:sz w:val="32"/>
          <w:szCs w:val="32"/>
        </w:rPr>
        <w:t>这样设计，应该是考虑到了</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的特殊性，</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也属于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函数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的范畴，变量进入</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，实际就是已经改变了作用域。在几个作用域之间进行切换时，如果不加上这样的限制，变量的可维护性将大大降低。又比如我想在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内声明了一个与外部同名的变量，此时是允许呢还是不允许呢？只有加上了这样的限制，这样的情景才能实现。于是栈区变成了红灯区，堆区变成了绿灯区。</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我们可以打印下内存地址来进行验证：</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__block </w:t>
      </w:r>
      <w:r>
        <w:rPr>
          <w:rFonts w:ascii="Consolas" w:hAnsi="Consolas" w:cs="Consolas"/>
          <w:color w:val="CB2339"/>
          <w:kern w:val="0"/>
          <w:sz w:val="27"/>
          <w:szCs w:val="27"/>
        </w:rPr>
        <w:t>int</w:t>
      </w:r>
      <w:r>
        <w:rPr>
          <w:rFonts w:ascii="Consolas" w:hAnsi="Consolas" w:cs="Consolas"/>
          <w:color w:val="1B1F22"/>
          <w:kern w:val="0"/>
          <w:sz w:val="27"/>
          <w:szCs w:val="27"/>
        </w:rPr>
        <w:t xml:space="preserve"> a = </w:t>
      </w:r>
      <w:r>
        <w:rPr>
          <w:rFonts w:ascii="Consolas" w:hAnsi="Consolas" w:cs="Consolas"/>
          <w:color w:val="0744B8"/>
          <w:kern w:val="0"/>
          <w:sz w:val="27"/>
          <w:szCs w:val="27"/>
        </w:rPr>
        <w:t>0</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w:t>
      </w:r>
      <w:r>
        <w:rPr>
          <w:rFonts w:ascii="Consolas" w:hAnsi="Consolas" w:cs="Consolas"/>
          <w:color w:val="06214F"/>
          <w:kern w:val="0"/>
          <w:sz w:val="27"/>
          <w:szCs w:val="27"/>
        </w:rPr>
        <w:t>定义前：</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1B1F22"/>
          <w:kern w:val="0"/>
          <w:sz w:val="27"/>
          <w:szCs w:val="27"/>
        </w:rPr>
        <w:t xml:space="preserve">, &amp;a);         </w:t>
      </w:r>
      <w:r>
        <w:rPr>
          <w:rFonts w:ascii="Consolas" w:hAnsi="Consolas" w:cs="Consolas"/>
          <w:color w:val="57606A"/>
          <w:kern w:val="0"/>
          <w:sz w:val="27"/>
          <w:szCs w:val="27"/>
        </w:rPr>
        <w:t>//</w:t>
      </w:r>
      <w:r>
        <w:rPr>
          <w:rFonts w:ascii="Consolas" w:hAnsi="Consolas" w:cs="Consolas"/>
          <w:color w:val="57606A"/>
          <w:kern w:val="0"/>
          <w:sz w:val="27"/>
          <w:szCs w:val="27"/>
        </w:rPr>
        <w:t>栈区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void</w:t>
      </w:r>
      <w:r>
        <w:rPr>
          <w:rFonts w:ascii="Consolas" w:hAnsi="Consolas" w:cs="Consolas"/>
          <w:color w:val="1B1F22"/>
          <w:kern w:val="0"/>
          <w:sz w:val="27"/>
          <w:szCs w:val="27"/>
        </w:rPr>
        <w:t xml:space="preserve"> (^foo)(</w:t>
      </w:r>
      <w:r>
        <w:rPr>
          <w:rFonts w:ascii="Consolas" w:hAnsi="Consolas" w:cs="Consolas"/>
          <w:color w:val="CB2339"/>
          <w:kern w:val="0"/>
          <w:sz w:val="27"/>
          <w:szCs w:val="27"/>
        </w:rPr>
        <w:t>void</w:t>
      </w:r>
      <w:r>
        <w:rPr>
          <w:rFonts w:ascii="Consolas" w:hAnsi="Consolas" w:cs="Consolas"/>
          <w:color w:val="1B1F22"/>
          <w:kern w:val="0"/>
          <w:sz w:val="27"/>
          <w:szCs w:val="27"/>
        </w:rPr>
        <w:t>)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a = </w:t>
      </w:r>
      <w:r>
        <w:rPr>
          <w:rFonts w:ascii="Consolas" w:hAnsi="Consolas" w:cs="Consolas"/>
          <w:color w:val="0744B8"/>
          <w:kern w:val="0"/>
          <w:sz w:val="27"/>
          <w:szCs w:val="27"/>
        </w:rPr>
        <w:t>1</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@"block</w:t>
      </w:r>
      <w:r>
        <w:rPr>
          <w:rFonts w:ascii="Consolas" w:hAnsi="Consolas" w:cs="Consolas"/>
          <w:color w:val="06214F"/>
          <w:kern w:val="0"/>
          <w:sz w:val="27"/>
          <w:szCs w:val="27"/>
        </w:rPr>
        <w:t>内部：</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1B1F22"/>
          <w:kern w:val="0"/>
          <w:sz w:val="27"/>
          <w:szCs w:val="27"/>
        </w:rPr>
        <w:t xml:space="preserve">, &amp;a);    </w:t>
      </w:r>
      <w:r>
        <w:rPr>
          <w:rFonts w:ascii="Consolas" w:hAnsi="Consolas" w:cs="Consolas"/>
          <w:color w:val="57606A"/>
          <w:kern w:val="0"/>
          <w:sz w:val="27"/>
          <w:szCs w:val="27"/>
        </w:rPr>
        <w:t>//</w:t>
      </w:r>
      <w:r>
        <w:rPr>
          <w:rFonts w:ascii="Consolas" w:hAnsi="Consolas" w:cs="Consolas"/>
          <w:color w:val="57606A"/>
          <w:kern w:val="0"/>
          <w:sz w:val="27"/>
          <w:szCs w:val="27"/>
        </w:rPr>
        <w:t>堆区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w:t>
      </w:r>
      <w:r>
        <w:rPr>
          <w:rFonts w:ascii="Consolas" w:hAnsi="Consolas" w:cs="Consolas"/>
          <w:color w:val="06214F"/>
          <w:kern w:val="0"/>
          <w:sz w:val="27"/>
          <w:szCs w:val="27"/>
        </w:rPr>
        <w:t>定义后：</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1B1F22"/>
          <w:kern w:val="0"/>
          <w:sz w:val="27"/>
          <w:szCs w:val="27"/>
        </w:rPr>
        <w:t xml:space="preserve">, &amp;a);         </w:t>
      </w:r>
      <w:r>
        <w:rPr>
          <w:rFonts w:ascii="Consolas" w:hAnsi="Consolas" w:cs="Consolas"/>
          <w:color w:val="57606A"/>
          <w:kern w:val="0"/>
          <w:sz w:val="27"/>
          <w:szCs w:val="27"/>
        </w:rPr>
        <w:t>//</w:t>
      </w:r>
      <w:r>
        <w:rPr>
          <w:rFonts w:ascii="Consolas" w:hAnsi="Consolas" w:cs="Consolas"/>
          <w:color w:val="57606A"/>
          <w:kern w:val="0"/>
          <w:sz w:val="27"/>
          <w:szCs w:val="27"/>
        </w:rPr>
        <w:t>堆区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foo</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2016</w:t>
      </w:r>
      <w:r>
        <w:rPr>
          <w:rFonts w:ascii="Consolas" w:hAnsi="Consolas" w:cs="Consolas"/>
          <w:color w:val="1B1F22"/>
          <w:kern w:val="0"/>
          <w:sz w:val="27"/>
          <w:szCs w:val="27"/>
        </w:rPr>
        <w:t>-</w:t>
      </w:r>
      <w:r>
        <w:rPr>
          <w:rFonts w:ascii="Consolas" w:hAnsi="Consolas" w:cs="Consolas"/>
          <w:color w:val="0744B8"/>
          <w:kern w:val="0"/>
          <w:sz w:val="27"/>
          <w:szCs w:val="27"/>
        </w:rPr>
        <w:t>05</w:t>
      </w:r>
      <w:r>
        <w:rPr>
          <w:rFonts w:ascii="Consolas" w:hAnsi="Consolas" w:cs="Consolas"/>
          <w:color w:val="1B1F22"/>
          <w:kern w:val="0"/>
          <w:sz w:val="27"/>
          <w:szCs w:val="27"/>
        </w:rPr>
        <w:t>-</w:t>
      </w:r>
      <w:r>
        <w:rPr>
          <w:rFonts w:ascii="Consolas" w:hAnsi="Consolas" w:cs="Consolas"/>
          <w:color w:val="0744B8"/>
          <w:kern w:val="0"/>
          <w:sz w:val="27"/>
          <w:szCs w:val="27"/>
        </w:rPr>
        <w:t>17</w:t>
      </w:r>
      <w:r>
        <w:rPr>
          <w:rFonts w:ascii="Consolas" w:hAnsi="Consolas" w:cs="Consolas"/>
          <w:color w:val="1B1F22"/>
          <w:kern w:val="0"/>
          <w:sz w:val="27"/>
          <w:szCs w:val="27"/>
        </w:rPr>
        <w:t xml:space="preserve"> </w:t>
      </w:r>
      <w:r>
        <w:rPr>
          <w:rFonts w:ascii="Consolas" w:hAnsi="Consolas" w:cs="Consolas"/>
          <w:color w:val="0744B8"/>
          <w:kern w:val="0"/>
          <w:sz w:val="27"/>
          <w:szCs w:val="27"/>
        </w:rPr>
        <w:t>02</w:t>
      </w:r>
      <w:r>
        <w:rPr>
          <w:rFonts w:ascii="Consolas" w:hAnsi="Consolas" w:cs="Consolas"/>
          <w:color w:val="1B1F22"/>
          <w:kern w:val="0"/>
          <w:sz w:val="27"/>
          <w:szCs w:val="27"/>
        </w:rPr>
        <w:t>:</w:t>
      </w:r>
      <w:r>
        <w:rPr>
          <w:rFonts w:ascii="Consolas" w:hAnsi="Consolas" w:cs="Consolas"/>
          <w:color w:val="0744B8"/>
          <w:kern w:val="0"/>
          <w:sz w:val="27"/>
          <w:szCs w:val="27"/>
        </w:rPr>
        <w:t>03</w:t>
      </w:r>
      <w:r>
        <w:rPr>
          <w:rFonts w:ascii="Consolas" w:hAnsi="Consolas" w:cs="Consolas"/>
          <w:color w:val="1B1F22"/>
          <w:kern w:val="0"/>
          <w:sz w:val="27"/>
          <w:szCs w:val="27"/>
        </w:rPr>
        <w:t>:</w:t>
      </w:r>
      <w:r>
        <w:rPr>
          <w:rFonts w:ascii="Consolas" w:hAnsi="Consolas" w:cs="Consolas"/>
          <w:color w:val="0744B8"/>
          <w:kern w:val="0"/>
          <w:sz w:val="27"/>
          <w:szCs w:val="27"/>
        </w:rPr>
        <w:t>33.559</w:t>
      </w:r>
      <w:r>
        <w:rPr>
          <w:rFonts w:ascii="Consolas" w:hAnsi="Consolas" w:cs="Consolas"/>
          <w:color w:val="1B1F22"/>
          <w:kern w:val="0"/>
          <w:sz w:val="27"/>
          <w:szCs w:val="27"/>
        </w:rPr>
        <w:t xml:space="preserve"> LeanCloudChatKit-iOS[</w:t>
      </w:r>
      <w:r>
        <w:rPr>
          <w:rFonts w:ascii="Consolas" w:hAnsi="Consolas" w:cs="Consolas"/>
          <w:color w:val="0744B8"/>
          <w:kern w:val="0"/>
          <w:sz w:val="27"/>
          <w:szCs w:val="27"/>
        </w:rPr>
        <w:t>1505</w:t>
      </w:r>
      <w:r>
        <w:rPr>
          <w:rFonts w:ascii="Consolas" w:hAnsi="Consolas" w:cs="Consolas"/>
          <w:color w:val="1B1F22"/>
          <w:kern w:val="0"/>
          <w:sz w:val="27"/>
          <w:szCs w:val="27"/>
        </w:rPr>
        <w:t>:</w:t>
      </w:r>
      <w:r>
        <w:rPr>
          <w:rFonts w:ascii="Consolas" w:hAnsi="Consolas" w:cs="Consolas"/>
          <w:color w:val="0744B8"/>
          <w:kern w:val="0"/>
          <w:sz w:val="27"/>
          <w:szCs w:val="27"/>
        </w:rPr>
        <w:t>713679</w:t>
      </w:r>
      <w:r>
        <w:rPr>
          <w:rFonts w:ascii="Consolas" w:hAnsi="Consolas" w:cs="Consolas"/>
          <w:color w:val="1B1F22"/>
          <w:kern w:val="0"/>
          <w:sz w:val="27"/>
          <w:szCs w:val="27"/>
        </w:rPr>
        <w:t xml:space="preserve">] </w:t>
      </w:r>
      <w:r>
        <w:rPr>
          <w:rFonts w:ascii="Consolas" w:hAnsi="Consolas" w:cs="Consolas"/>
          <w:color w:val="1B1F22"/>
          <w:kern w:val="0"/>
          <w:sz w:val="27"/>
          <w:szCs w:val="27"/>
        </w:rPr>
        <w:t>定义前：</w:t>
      </w:r>
      <w:r>
        <w:rPr>
          <w:rFonts w:ascii="Consolas" w:hAnsi="Consolas" w:cs="Consolas"/>
          <w:color w:val="0744B8"/>
          <w:kern w:val="0"/>
          <w:sz w:val="27"/>
          <w:szCs w:val="27"/>
        </w:rPr>
        <w:t>0x16fda86f8</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2016</w:t>
      </w:r>
      <w:r>
        <w:rPr>
          <w:rFonts w:ascii="Consolas" w:hAnsi="Consolas" w:cs="Consolas"/>
          <w:color w:val="1B1F22"/>
          <w:kern w:val="0"/>
          <w:sz w:val="27"/>
          <w:szCs w:val="27"/>
        </w:rPr>
        <w:t>-</w:t>
      </w:r>
      <w:r>
        <w:rPr>
          <w:rFonts w:ascii="Consolas" w:hAnsi="Consolas" w:cs="Consolas"/>
          <w:color w:val="0744B8"/>
          <w:kern w:val="0"/>
          <w:sz w:val="27"/>
          <w:szCs w:val="27"/>
        </w:rPr>
        <w:t>05</w:t>
      </w:r>
      <w:r>
        <w:rPr>
          <w:rFonts w:ascii="Consolas" w:hAnsi="Consolas" w:cs="Consolas"/>
          <w:color w:val="1B1F22"/>
          <w:kern w:val="0"/>
          <w:sz w:val="27"/>
          <w:szCs w:val="27"/>
        </w:rPr>
        <w:t>-</w:t>
      </w:r>
      <w:r>
        <w:rPr>
          <w:rFonts w:ascii="Consolas" w:hAnsi="Consolas" w:cs="Consolas"/>
          <w:color w:val="0744B8"/>
          <w:kern w:val="0"/>
          <w:sz w:val="27"/>
          <w:szCs w:val="27"/>
        </w:rPr>
        <w:t>17</w:t>
      </w:r>
      <w:r>
        <w:rPr>
          <w:rFonts w:ascii="Consolas" w:hAnsi="Consolas" w:cs="Consolas"/>
          <w:color w:val="1B1F22"/>
          <w:kern w:val="0"/>
          <w:sz w:val="27"/>
          <w:szCs w:val="27"/>
        </w:rPr>
        <w:t xml:space="preserve"> </w:t>
      </w:r>
      <w:r>
        <w:rPr>
          <w:rFonts w:ascii="Consolas" w:hAnsi="Consolas" w:cs="Consolas"/>
          <w:color w:val="0744B8"/>
          <w:kern w:val="0"/>
          <w:sz w:val="27"/>
          <w:szCs w:val="27"/>
        </w:rPr>
        <w:t>02</w:t>
      </w:r>
      <w:r>
        <w:rPr>
          <w:rFonts w:ascii="Consolas" w:hAnsi="Consolas" w:cs="Consolas"/>
          <w:color w:val="1B1F22"/>
          <w:kern w:val="0"/>
          <w:sz w:val="27"/>
          <w:szCs w:val="27"/>
        </w:rPr>
        <w:t>:</w:t>
      </w:r>
      <w:r>
        <w:rPr>
          <w:rFonts w:ascii="Consolas" w:hAnsi="Consolas" w:cs="Consolas"/>
          <w:color w:val="0744B8"/>
          <w:kern w:val="0"/>
          <w:sz w:val="27"/>
          <w:szCs w:val="27"/>
        </w:rPr>
        <w:t>03</w:t>
      </w:r>
      <w:r>
        <w:rPr>
          <w:rFonts w:ascii="Consolas" w:hAnsi="Consolas" w:cs="Consolas"/>
          <w:color w:val="1B1F22"/>
          <w:kern w:val="0"/>
          <w:sz w:val="27"/>
          <w:szCs w:val="27"/>
        </w:rPr>
        <w:t>:</w:t>
      </w:r>
      <w:r>
        <w:rPr>
          <w:rFonts w:ascii="Consolas" w:hAnsi="Consolas" w:cs="Consolas"/>
          <w:color w:val="0744B8"/>
          <w:kern w:val="0"/>
          <w:sz w:val="27"/>
          <w:szCs w:val="27"/>
        </w:rPr>
        <w:t>33.559</w:t>
      </w:r>
      <w:r>
        <w:rPr>
          <w:rFonts w:ascii="Consolas" w:hAnsi="Consolas" w:cs="Consolas"/>
          <w:color w:val="1B1F22"/>
          <w:kern w:val="0"/>
          <w:sz w:val="27"/>
          <w:szCs w:val="27"/>
        </w:rPr>
        <w:t xml:space="preserve"> LeanCloudChatKit-iOS[</w:t>
      </w:r>
      <w:r>
        <w:rPr>
          <w:rFonts w:ascii="Consolas" w:hAnsi="Consolas" w:cs="Consolas"/>
          <w:color w:val="0744B8"/>
          <w:kern w:val="0"/>
          <w:sz w:val="27"/>
          <w:szCs w:val="27"/>
        </w:rPr>
        <w:t>1505</w:t>
      </w:r>
      <w:r>
        <w:rPr>
          <w:rFonts w:ascii="Consolas" w:hAnsi="Consolas" w:cs="Consolas"/>
          <w:color w:val="1B1F22"/>
          <w:kern w:val="0"/>
          <w:sz w:val="27"/>
          <w:szCs w:val="27"/>
        </w:rPr>
        <w:t>:</w:t>
      </w:r>
      <w:r>
        <w:rPr>
          <w:rFonts w:ascii="Consolas" w:hAnsi="Consolas" w:cs="Consolas"/>
          <w:color w:val="0744B8"/>
          <w:kern w:val="0"/>
          <w:sz w:val="27"/>
          <w:szCs w:val="27"/>
        </w:rPr>
        <w:t>713679</w:t>
      </w:r>
      <w:r>
        <w:rPr>
          <w:rFonts w:ascii="Consolas" w:hAnsi="Consolas" w:cs="Consolas"/>
          <w:color w:val="1B1F22"/>
          <w:kern w:val="0"/>
          <w:sz w:val="27"/>
          <w:szCs w:val="27"/>
        </w:rPr>
        <w:t xml:space="preserve">] </w:t>
      </w:r>
      <w:r>
        <w:rPr>
          <w:rFonts w:ascii="Consolas" w:hAnsi="Consolas" w:cs="Consolas"/>
          <w:color w:val="1B1F22"/>
          <w:kern w:val="0"/>
          <w:sz w:val="27"/>
          <w:szCs w:val="27"/>
        </w:rPr>
        <w:t>定义后：</w:t>
      </w:r>
      <w:r>
        <w:rPr>
          <w:rFonts w:ascii="Consolas" w:hAnsi="Consolas" w:cs="Consolas"/>
          <w:color w:val="0744B8"/>
          <w:kern w:val="0"/>
          <w:sz w:val="27"/>
          <w:szCs w:val="27"/>
        </w:rPr>
        <w:t>0x155b22fc8</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2016</w:t>
      </w:r>
      <w:r>
        <w:rPr>
          <w:rFonts w:ascii="Consolas" w:hAnsi="Consolas" w:cs="Consolas"/>
          <w:color w:val="1B1F22"/>
          <w:kern w:val="0"/>
          <w:sz w:val="27"/>
          <w:szCs w:val="27"/>
        </w:rPr>
        <w:t>-</w:t>
      </w:r>
      <w:r>
        <w:rPr>
          <w:rFonts w:ascii="Consolas" w:hAnsi="Consolas" w:cs="Consolas"/>
          <w:color w:val="0744B8"/>
          <w:kern w:val="0"/>
          <w:sz w:val="27"/>
          <w:szCs w:val="27"/>
        </w:rPr>
        <w:t>05</w:t>
      </w:r>
      <w:r>
        <w:rPr>
          <w:rFonts w:ascii="Consolas" w:hAnsi="Consolas" w:cs="Consolas"/>
          <w:color w:val="1B1F22"/>
          <w:kern w:val="0"/>
          <w:sz w:val="27"/>
          <w:szCs w:val="27"/>
        </w:rPr>
        <w:t>-</w:t>
      </w:r>
      <w:r>
        <w:rPr>
          <w:rFonts w:ascii="Consolas" w:hAnsi="Consolas" w:cs="Consolas"/>
          <w:color w:val="0744B8"/>
          <w:kern w:val="0"/>
          <w:sz w:val="27"/>
          <w:szCs w:val="27"/>
        </w:rPr>
        <w:t>17</w:t>
      </w:r>
      <w:r>
        <w:rPr>
          <w:rFonts w:ascii="Consolas" w:hAnsi="Consolas" w:cs="Consolas"/>
          <w:color w:val="1B1F22"/>
          <w:kern w:val="0"/>
          <w:sz w:val="27"/>
          <w:szCs w:val="27"/>
        </w:rPr>
        <w:t xml:space="preserve"> </w:t>
      </w:r>
      <w:r>
        <w:rPr>
          <w:rFonts w:ascii="Consolas" w:hAnsi="Consolas" w:cs="Consolas"/>
          <w:color w:val="0744B8"/>
          <w:kern w:val="0"/>
          <w:sz w:val="27"/>
          <w:szCs w:val="27"/>
        </w:rPr>
        <w:t>02</w:t>
      </w:r>
      <w:r>
        <w:rPr>
          <w:rFonts w:ascii="Consolas" w:hAnsi="Consolas" w:cs="Consolas"/>
          <w:color w:val="1B1F22"/>
          <w:kern w:val="0"/>
          <w:sz w:val="27"/>
          <w:szCs w:val="27"/>
        </w:rPr>
        <w:t>:</w:t>
      </w:r>
      <w:r>
        <w:rPr>
          <w:rFonts w:ascii="Consolas" w:hAnsi="Consolas" w:cs="Consolas"/>
          <w:color w:val="0744B8"/>
          <w:kern w:val="0"/>
          <w:sz w:val="27"/>
          <w:szCs w:val="27"/>
        </w:rPr>
        <w:t>03</w:t>
      </w:r>
      <w:r>
        <w:rPr>
          <w:rFonts w:ascii="Consolas" w:hAnsi="Consolas" w:cs="Consolas"/>
          <w:color w:val="1B1F22"/>
          <w:kern w:val="0"/>
          <w:sz w:val="27"/>
          <w:szCs w:val="27"/>
        </w:rPr>
        <w:t>:</w:t>
      </w:r>
      <w:r>
        <w:rPr>
          <w:rFonts w:ascii="Consolas" w:hAnsi="Consolas" w:cs="Consolas"/>
          <w:color w:val="0744B8"/>
          <w:kern w:val="0"/>
          <w:sz w:val="27"/>
          <w:szCs w:val="27"/>
        </w:rPr>
        <w:t>33.559</w:t>
      </w:r>
      <w:r>
        <w:rPr>
          <w:rFonts w:ascii="Consolas" w:hAnsi="Consolas" w:cs="Consolas"/>
          <w:color w:val="1B1F22"/>
          <w:kern w:val="0"/>
          <w:sz w:val="27"/>
          <w:szCs w:val="27"/>
        </w:rPr>
        <w:t xml:space="preserve"> LeanCloudChatKit-iOS[</w:t>
      </w:r>
      <w:r>
        <w:rPr>
          <w:rFonts w:ascii="Consolas" w:hAnsi="Consolas" w:cs="Consolas"/>
          <w:color w:val="0744B8"/>
          <w:kern w:val="0"/>
          <w:sz w:val="27"/>
          <w:szCs w:val="27"/>
        </w:rPr>
        <w:t>1505</w:t>
      </w:r>
      <w:r>
        <w:rPr>
          <w:rFonts w:ascii="Consolas" w:hAnsi="Consolas" w:cs="Consolas"/>
          <w:color w:val="1B1F22"/>
          <w:kern w:val="0"/>
          <w:sz w:val="27"/>
          <w:szCs w:val="27"/>
        </w:rPr>
        <w:t>:</w:t>
      </w:r>
      <w:r>
        <w:rPr>
          <w:rFonts w:ascii="Consolas" w:hAnsi="Consolas" w:cs="Consolas"/>
          <w:color w:val="0744B8"/>
          <w:kern w:val="0"/>
          <w:sz w:val="27"/>
          <w:szCs w:val="27"/>
        </w:rPr>
        <w:t>713679</w:t>
      </w:r>
      <w:r>
        <w:rPr>
          <w:rFonts w:ascii="Consolas" w:hAnsi="Consolas" w:cs="Consolas"/>
          <w:color w:val="1B1F22"/>
          <w:kern w:val="0"/>
          <w:sz w:val="27"/>
          <w:szCs w:val="27"/>
        </w:rPr>
        <w:t>] block</w:t>
      </w:r>
      <w:r>
        <w:rPr>
          <w:rFonts w:ascii="Consolas" w:hAnsi="Consolas" w:cs="Consolas"/>
          <w:color w:val="1B1F22"/>
          <w:kern w:val="0"/>
          <w:sz w:val="27"/>
          <w:szCs w:val="27"/>
        </w:rPr>
        <w:t>内部：</w:t>
      </w:r>
      <w:r>
        <w:rPr>
          <w:rFonts w:ascii="Consolas" w:hAnsi="Consolas" w:cs="Consolas"/>
          <w:color w:val="1B1F22"/>
          <w:kern w:val="0"/>
          <w:sz w:val="27"/>
          <w:szCs w:val="27"/>
        </w:rPr>
        <w:t xml:space="preserve"> </w:t>
      </w:r>
      <w:r>
        <w:rPr>
          <w:rFonts w:ascii="Consolas" w:hAnsi="Consolas" w:cs="Consolas"/>
          <w:color w:val="0744B8"/>
          <w:kern w:val="0"/>
          <w:sz w:val="27"/>
          <w:szCs w:val="27"/>
        </w:rPr>
        <w:t>0x155b22fc8</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定义后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两者的内存地址是一样的，我们都知道</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内部的变量会被</w:t>
      </w:r>
      <w:r>
        <w:rPr>
          <w:rFonts w:ascii="Helvetica Neue" w:hAnsi="Helvetica Neue" w:cs="Helvetica Neue"/>
          <w:color w:val="1B1F22"/>
          <w:kern w:val="0"/>
          <w:sz w:val="32"/>
          <w:szCs w:val="32"/>
        </w:rPr>
        <w:t xml:space="preserve"> copy </w:t>
      </w:r>
      <w:r>
        <w:rPr>
          <w:rFonts w:ascii="Helvetica Neue" w:hAnsi="Helvetica Neue" w:cs="Helvetica Neue"/>
          <w:color w:val="1B1F22"/>
          <w:kern w:val="0"/>
          <w:sz w:val="32"/>
          <w:szCs w:val="32"/>
        </w:rPr>
        <w:t>到堆区，</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打印的是堆地址，因而也就可以知道，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定义后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打印的也是堆的地址。</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那么如何证明</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打印的是堆地址？</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把三个</w:t>
      </w:r>
      <w:r>
        <w:rPr>
          <w:rFonts w:ascii="Helvetica Neue" w:hAnsi="Helvetica Neue" w:cs="Helvetica Neue"/>
          <w:color w:val="1B1F22"/>
          <w:kern w:val="0"/>
          <w:sz w:val="32"/>
          <w:szCs w:val="32"/>
        </w:rPr>
        <w:t>16</w:t>
      </w:r>
      <w:r>
        <w:rPr>
          <w:rFonts w:ascii="Helvetica Neue" w:hAnsi="Helvetica Neue" w:cs="Helvetica Neue"/>
          <w:color w:val="1B1F22"/>
          <w:kern w:val="0"/>
          <w:sz w:val="32"/>
          <w:szCs w:val="32"/>
        </w:rPr>
        <w:t>进制的内存地址转成</w:t>
      </w:r>
      <w:r>
        <w:rPr>
          <w:rFonts w:ascii="Helvetica Neue" w:hAnsi="Helvetica Neue" w:cs="Helvetica Neue"/>
          <w:color w:val="1B1F22"/>
          <w:kern w:val="0"/>
          <w:sz w:val="32"/>
          <w:szCs w:val="32"/>
        </w:rPr>
        <w:t>10</w:t>
      </w:r>
      <w:r>
        <w:rPr>
          <w:rFonts w:ascii="Helvetica Neue" w:hAnsi="Helvetica Neue" w:cs="Helvetica Neue"/>
          <w:color w:val="1B1F22"/>
          <w:kern w:val="0"/>
          <w:sz w:val="32"/>
          <w:szCs w:val="32"/>
        </w:rPr>
        <w:t>进制就是：</w:t>
      </w:r>
    </w:p>
    <w:p w:rsidR="00BE59B6" w:rsidRDefault="00BE59B6" w:rsidP="00BE59B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定义后前：</w:t>
      </w:r>
      <w:r>
        <w:rPr>
          <w:rFonts w:ascii="Helvetica Neue" w:hAnsi="Helvetica Neue" w:cs="Helvetica Neue"/>
          <w:color w:val="1B1F22"/>
          <w:kern w:val="0"/>
          <w:sz w:val="32"/>
          <w:szCs w:val="32"/>
        </w:rPr>
        <w:t>6171559672</w:t>
      </w:r>
    </w:p>
    <w:p w:rsidR="00BE59B6" w:rsidRDefault="00BE59B6" w:rsidP="00BE59B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内部：</w:t>
      </w:r>
      <w:r>
        <w:rPr>
          <w:rFonts w:ascii="Helvetica Neue" w:hAnsi="Helvetica Neue" w:cs="Helvetica Neue"/>
          <w:color w:val="1B1F22"/>
          <w:kern w:val="0"/>
          <w:sz w:val="32"/>
          <w:szCs w:val="32"/>
        </w:rPr>
        <w:t>5732708296</w:t>
      </w:r>
    </w:p>
    <w:p w:rsidR="00BE59B6" w:rsidRDefault="00BE59B6" w:rsidP="00BE59B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定义后后：</w:t>
      </w:r>
      <w:r>
        <w:rPr>
          <w:rFonts w:ascii="Helvetica Neue" w:hAnsi="Helvetica Neue" w:cs="Helvetica Neue"/>
          <w:color w:val="1B1F22"/>
          <w:kern w:val="0"/>
          <w:sz w:val="32"/>
          <w:szCs w:val="32"/>
        </w:rPr>
        <w:t>5732708296</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中间相差</w:t>
      </w:r>
      <w:r>
        <w:rPr>
          <w:rFonts w:ascii="Helvetica Neue" w:hAnsi="Helvetica Neue" w:cs="Helvetica Neue"/>
          <w:color w:val="1B1F22"/>
          <w:kern w:val="0"/>
          <w:sz w:val="32"/>
          <w:szCs w:val="32"/>
        </w:rPr>
        <w:t>438851376</w:t>
      </w:r>
      <w:r>
        <w:rPr>
          <w:rFonts w:ascii="Helvetica Neue" w:hAnsi="Helvetica Neue" w:cs="Helvetica Neue"/>
          <w:color w:val="1B1F22"/>
          <w:kern w:val="0"/>
          <w:sz w:val="32"/>
          <w:szCs w:val="32"/>
        </w:rPr>
        <w:t>个字节，也就是</w:t>
      </w:r>
      <w:r>
        <w:rPr>
          <w:rFonts w:ascii="Helvetica Neue" w:hAnsi="Helvetica Neue" w:cs="Helvetica Neue"/>
          <w:color w:val="1B1F22"/>
          <w:kern w:val="0"/>
          <w:sz w:val="32"/>
          <w:szCs w:val="32"/>
        </w:rPr>
        <w:t xml:space="preserve"> 418.5M </w:t>
      </w:r>
      <w:r>
        <w:rPr>
          <w:rFonts w:ascii="Helvetica Neue" w:hAnsi="Helvetica Neue" w:cs="Helvetica Neue"/>
          <w:color w:val="1B1F22"/>
          <w:kern w:val="0"/>
          <w:sz w:val="32"/>
          <w:szCs w:val="32"/>
        </w:rPr>
        <w:t>的空间，因为堆地址要小于栈地址，又因为</w:t>
      </w:r>
      <w:r>
        <w:rPr>
          <w:rFonts w:ascii="Helvetica Neue" w:hAnsi="Helvetica Neue" w:cs="Helvetica Neue"/>
          <w:color w:val="1B1F22"/>
          <w:kern w:val="0"/>
          <w:sz w:val="32"/>
          <w:szCs w:val="32"/>
        </w:rPr>
        <w:t>iOS</w:t>
      </w:r>
      <w:r>
        <w:rPr>
          <w:rFonts w:ascii="Helvetica Neue" w:hAnsi="Helvetica Neue" w:cs="Helvetica Neue"/>
          <w:color w:val="1B1F22"/>
          <w:kern w:val="0"/>
          <w:sz w:val="32"/>
          <w:szCs w:val="32"/>
        </w:rPr>
        <w:t>中一个进程的栈区内存只有</w:t>
      </w:r>
      <w:r>
        <w:rPr>
          <w:rFonts w:ascii="Helvetica Neue" w:hAnsi="Helvetica Neue" w:cs="Helvetica Neue"/>
          <w:color w:val="1B1F22"/>
          <w:kern w:val="0"/>
          <w:sz w:val="32"/>
          <w:szCs w:val="32"/>
        </w:rPr>
        <w:t>1M</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Mac</w:t>
      </w:r>
      <w:r>
        <w:rPr>
          <w:rFonts w:ascii="Helvetica Neue" w:hAnsi="Helvetica Neue" w:cs="Helvetica Neue"/>
          <w:color w:val="1B1F22"/>
          <w:kern w:val="0"/>
          <w:sz w:val="32"/>
          <w:szCs w:val="32"/>
        </w:rPr>
        <w:t>也只有</w:t>
      </w:r>
      <w:r>
        <w:rPr>
          <w:rFonts w:ascii="Helvetica Neue" w:hAnsi="Helvetica Neue" w:cs="Helvetica Neue"/>
          <w:color w:val="1B1F22"/>
          <w:kern w:val="0"/>
          <w:sz w:val="32"/>
          <w:szCs w:val="32"/>
        </w:rPr>
        <w:t>8M</w:t>
      </w:r>
      <w:r>
        <w:rPr>
          <w:rFonts w:ascii="Helvetica Neue" w:hAnsi="Helvetica Neue" w:cs="Helvetica Neue"/>
          <w:color w:val="1B1F22"/>
          <w:kern w:val="0"/>
          <w:sz w:val="32"/>
          <w:szCs w:val="32"/>
        </w:rPr>
        <w:t>，显然</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已经是在堆区了。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这也证实了：</w:t>
      </w:r>
      <w:r>
        <w:rPr>
          <w:rFonts w:ascii="Helvetica Neue" w:hAnsi="Helvetica Neue" w:cs="Helvetica Neue"/>
          <w:color w:val="1B1F22"/>
          <w:kern w:val="0"/>
          <w:sz w:val="32"/>
          <w:szCs w:val="32"/>
        </w:rPr>
        <w:t xml:space="preserve">a </w:t>
      </w:r>
      <w:r>
        <w:rPr>
          <w:rFonts w:ascii="Helvetica Neue" w:hAnsi="Helvetica Neue" w:cs="Helvetica Neue"/>
          <w:color w:val="1B1F22"/>
          <w:kern w:val="0"/>
          <w:sz w:val="32"/>
          <w:szCs w:val="32"/>
        </w:rPr>
        <w:t>在定义前是栈区，但只要进入了</w:t>
      </w:r>
      <w:r>
        <w:rPr>
          <w:rFonts w:ascii="Helvetica Neue" w:hAnsi="Helvetica Neue" w:cs="Helvetica Neue"/>
          <w:color w:val="1B1F22"/>
          <w:kern w:val="0"/>
          <w:sz w:val="32"/>
          <w:szCs w:val="32"/>
        </w:rPr>
        <w:t xml:space="preserve"> block </w:t>
      </w:r>
      <w:r>
        <w:rPr>
          <w:rFonts w:ascii="Helvetica Neue" w:hAnsi="Helvetica Neue" w:cs="Helvetica Neue"/>
          <w:color w:val="1B1F22"/>
          <w:kern w:val="0"/>
          <w:sz w:val="32"/>
          <w:szCs w:val="32"/>
        </w:rPr>
        <w:t>区域，就变成了堆区。这才是</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__block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关键字的真正作用。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__block</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关键字修饰后，</w:t>
      </w:r>
      <w:r>
        <w:rPr>
          <w:rFonts w:ascii="Helvetica Neue" w:hAnsi="Helvetica Neue" w:cs="Helvetica Neue"/>
          <w:color w:val="1B1F22"/>
          <w:kern w:val="0"/>
          <w:sz w:val="32"/>
          <w:szCs w:val="32"/>
        </w:rPr>
        <w:t>int</w:t>
      </w:r>
      <w:r>
        <w:rPr>
          <w:rFonts w:ascii="Helvetica Neue" w:hAnsi="Helvetica Neue" w:cs="Helvetica Neue"/>
          <w:color w:val="1B1F22"/>
          <w:kern w:val="0"/>
          <w:sz w:val="32"/>
          <w:szCs w:val="32"/>
        </w:rPr>
        <w:t>类型也从</w:t>
      </w:r>
      <w:r>
        <w:rPr>
          <w:rFonts w:ascii="Helvetica Neue" w:hAnsi="Helvetica Neue" w:cs="Helvetica Neue"/>
          <w:color w:val="1B1F22"/>
          <w:kern w:val="0"/>
          <w:sz w:val="32"/>
          <w:szCs w:val="32"/>
        </w:rPr>
        <w:t>4</w:t>
      </w:r>
      <w:r>
        <w:rPr>
          <w:rFonts w:ascii="Helvetica Neue" w:hAnsi="Helvetica Neue" w:cs="Helvetica Neue"/>
          <w:color w:val="1B1F22"/>
          <w:kern w:val="0"/>
          <w:sz w:val="32"/>
          <w:szCs w:val="32"/>
        </w:rPr>
        <w:t>字节变成了</w:t>
      </w:r>
      <w:r>
        <w:rPr>
          <w:rFonts w:ascii="Helvetica Neue" w:hAnsi="Helvetica Neue" w:cs="Helvetica Neue"/>
          <w:color w:val="1B1F22"/>
          <w:kern w:val="0"/>
          <w:sz w:val="32"/>
          <w:szCs w:val="32"/>
        </w:rPr>
        <w:t>32</w:t>
      </w:r>
      <w:r>
        <w:rPr>
          <w:rFonts w:ascii="Helvetica Neue" w:hAnsi="Helvetica Neue" w:cs="Helvetica Neue"/>
          <w:color w:val="1B1F22"/>
          <w:kern w:val="0"/>
          <w:sz w:val="32"/>
          <w:szCs w:val="32"/>
        </w:rPr>
        <w:t>字节，这是</w:t>
      </w:r>
      <w:r>
        <w:rPr>
          <w:rFonts w:ascii="Helvetica Neue" w:hAnsi="Helvetica Neue" w:cs="Helvetica Neue"/>
          <w:color w:val="1B1F22"/>
          <w:kern w:val="0"/>
          <w:sz w:val="32"/>
          <w:szCs w:val="32"/>
        </w:rPr>
        <w:t xml:space="preserve"> Foundation </w:t>
      </w:r>
      <w:r>
        <w:rPr>
          <w:rFonts w:ascii="Helvetica Neue" w:hAnsi="Helvetica Neue" w:cs="Helvetica Neue"/>
          <w:color w:val="1B1F22"/>
          <w:kern w:val="0"/>
          <w:sz w:val="32"/>
          <w:szCs w:val="32"/>
        </w:rPr>
        <w:t>框架</w:t>
      </w:r>
      <w:r>
        <w:rPr>
          <w:rFonts w:ascii="Helvetica Neue" w:hAnsi="Helvetica Neue" w:cs="Helvetica Neue"/>
          <w:color w:val="1B1F22"/>
          <w:kern w:val="0"/>
          <w:sz w:val="32"/>
          <w:szCs w:val="32"/>
        </w:rPr>
        <w:t xml:space="preserve"> malloc </w:t>
      </w:r>
      <w:r>
        <w:rPr>
          <w:rFonts w:ascii="Helvetica Neue" w:hAnsi="Helvetica Neue" w:cs="Helvetica Neue"/>
          <w:color w:val="1B1F22"/>
          <w:kern w:val="0"/>
          <w:sz w:val="32"/>
          <w:szCs w:val="32"/>
        </w:rPr>
        <w:t>出来的。这也同样能证实上面的结论。（</w:t>
      </w:r>
      <w:r>
        <w:rPr>
          <w:rFonts w:ascii="Helvetica Neue" w:hAnsi="Helvetica Neue" w:cs="Helvetica Neue"/>
          <w:color w:val="1B1F22"/>
          <w:kern w:val="0"/>
          <w:sz w:val="32"/>
          <w:szCs w:val="32"/>
        </w:rPr>
        <w:t>PS</w:t>
      </w:r>
      <w:r>
        <w:rPr>
          <w:rFonts w:ascii="Helvetica Neue" w:hAnsi="Helvetica Neue" w:cs="Helvetica Neue"/>
          <w:color w:val="1B1F22"/>
          <w:kern w:val="0"/>
          <w:sz w:val="32"/>
          <w:szCs w:val="32"/>
        </w:rPr>
        <w:t>：居然比</w:t>
      </w:r>
      <w:r>
        <w:rPr>
          <w:rFonts w:ascii="Helvetica Neue" w:hAnsi="Helvetica Neue" w:cs="Helvetica Neue"/>
          <w:color w:val="1B1F22"/>
          <w:kern w:val="0"/>
          <w:sz w:val="32"/>
          <w:szCs w:val="32"/>
        </w:rPr>
        <w:t xml:space="preserve"> NSObject alloc </w:t>
      </w:r>
      <w:r>
        <w:rPr>
          <w:rFonts w:ascii="Helvetica Neue" w:hAnsi="Helvetica Neue" w:cs="Helvetica Neue"/>
          <w:color w:val="1B1F22"/>
          <w:kern w:val="0"/>
          <w:sz w:val="32"/>
          <w:szCs w:val="32"/>
        </w:rPr>
        <w:t>出来的</w:t>
      </w:r>
      <w:r>
        <w:rPr>
          <w:rFonts w:ascii="Helvetica Neue" w:hAnsi="Helvetica Neue" w:cs="Helvetica Neue"/>
          <w:color w:val="1B1F22"/>
          <w:kern w:val="0"/>
          <w:sz w:val="32"/>
          <w:szCs w:val="32"/>
        </w:rPr>
        <w:t xml:space="preserve"> 16 </w:t>
      </w:r>
      <w:r>
        <w:rPr>
          <w:rFonts w:ascii="Helvetica Neue" w:hAnsi="Helvetica Neue" w:cs="Helvetica Neue"/>
          <w:color w:val="1B1F22"/>
          <w:kern w:val="0"/>
          <w:sz w:val="32"/>
          <w:szCs w:val="32"/>
        </w:rPr>
        <w:t>字节要多一倍）。</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理解到这是因为堆栈地址的变更，而非所谓的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写操作生效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，这一点至关重要，要不然你如何解释下面这个现象：</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以下代码编译可以通过，并且在</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中成功将</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的从</w:t>
      </w:r>
      <w:r>
        <w:rPr>
          <w:rFonts w:ascii="Helvetica Neue" w:hAnsi="Helvetica Neue" w:cs="Helvetica Neue"/>
          <w:color w:val="1B1F22"/>
          <w:kern w:val="0"/>
          <w:sz w:val="32"/>
          <w:szCs w:val="32"/>
        </w:rPr>
        <w:t>Tom</w:t>
      </w:r>
      <w:r>
        <w:rPr>
          <w:rFonts w:ascii="Helvetica Neue" w:hAnsi="Helvetica Neue" w:cs="Helvetica Neue"/>
          <w:color w:val="1B1F22"/>
          <w:kern w:val="0"/>
          <w:sz w:val="32"/>
          <w:szCs w:val="32"/>
        </w:rPr>
        <w:t>修改为</w:t>
      </w:r>
      <w:r>
        <w:rPr>
          <w:rFonts w:ascii="Helvetica Neue" w:hAnsi="Helvetica Neue" w:cs="Helvetica Neue"/>
          <w:color w:val="1B1F22"/>
          <w:kern w:val="0"/>
          <w:sz w:val="32"/>
          <w:szCs w:val="32"/>
        </w:rPr>
        <w:t>Jerry</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NSMutableString</w:t>
      </w:r>
      <w:r>
        <w:rPr>
          <w:rFonts w:ascii="Consolas" w:hAnsi="Consolas" w:cs="Consolas"/>
          <w:color w:val="1B1F22"/>
          <w:kern w:val="0"/>
          <w:sz w:val="27"/>
          <w:szCs w:val="27"/>
        </w:rPr>
        <w:t xml:space="preserve"> *a = [</w:t>
      </w:r>
      <w:r>
        <w:rPr>
          <w:rFonts w:ascii="Consolas" w:hAnsi="Consolas" w:cs="Consolas"/>
          <w:color w:val="0744B8"/>
          <w:kern w:val="0"/>
          <w:sz w:val="27"/>
          <w:szCs w:val="27"/>
        </w:rPr>
        <w:t>NSMutableString</w:t>
      </w:r>
      <w:r>
        <w:rPr>
          <w:rFonts w:ascii="Consolas" w:hAnsi="Consolas" w:cs="Consolas"/>
          <w:color w:val="1B1F22"/>
          <w:kern w:val="0"/>
          <w:sz w:val="27"/>
          <w:szCs w:val="27"/>
        </w:rPr>
        <w:t xml:space="preserve"> </w:t>
      </w:r>
      <w:r>
        <w:rPr>
          <w:rFonts w:ascii="Consolas" w:hAnsi="Consolas" w:cs="Consolas"/>
          <w:color w:val="0744B8"/>
          <w:kern w:val="0"/>
          <w:sz w:val="27"/>
          <w:szCs w:val="27"/>
        </w:rPr>
        <w:t>stringWithString:</w:t>
      </w:r>
      <w:r>
        <w:rPr>
          <w:rFonts w:ascii="Consolas" w:hAnsi="Consolas" w:cs="Consolas"/>
          <w:color w:val="06214F"/>
          <w:kern w:val="0"/>
          <w:sz w:val="27"/>
          <w:szCs w:val="27"/>
        </w:rPr>
        <w:t>@"Tom"</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 xml:space="preserve">@"\n </w:t>
      </w:r>
      <w:r>
        <w:rPr>
          <w:rFonts w:ascii="Consolas" w:hAnsi="Consolas" w:cs="Consolas"/>
          <w:color w:val="06214F"/>
          <w:kern w:val="0"/>
          <w:sz w:val="27"/>
          <w:szCs w:val="27"/>
        </w:rPr>
        <w:t>定以前：</w:t>
      </w:r>
      <w:r>
        <w:rPr>
          <w:rFonts w:ascii="Consolas" w:hAnsi="Consolas" w:cs="Consolas"/>
          <w:color w:val="06214F"/>
          <w:kern w:val="0"/>
          <w:sz w:val="27"/>
          <w:szCs w:val="27"/>
        </w:rPr>
        <w:t>------------------------------------\n\</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6214F"/>
          <w:kern w:val="0"/>
          <w:sz w:val="27"/>
          <w:szCs w:val="27"/>
        </w:rPr>
        <w:t xml:space="preserve">         a</w:t>
      </w:r>
      <w:r>
        <w:rPr>
          <w:rFonts w:ascii="Consolas" w:hAnsi="Consolas" w:cs="Consolas"/>
          <w:color w:val="06214F"/>
          <w:kern w:val="0"/>
          <w:sz w:val="27"/>
          <w:szCs w:val="27"/>
        </w:rPr>
        <w:t>指向的堆中地址：</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06214F"/>
          <w:kern w:val="0"/>
          <w:sz w:val="27"/>
          <w:szCs w:val="27"/>
        </w:rPr>
        <w:t>a</w:t>
      </w:r>
      <w:r>
        <w:rPr>
          <w:rFonts w:ascii="Consolas" w:hAnsi="Consolas" w:cs="Consolas"/>
          <w:color w:val="06214F"/>
          <w:kern w:val="0"/>
          <w:sz w:val="27"/>
          <w:szCs w:val="27"/>
        </w:rPr>
        <w:t>在栈中的指针地址：</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1B1F22"/>
          <w:kern w:val="0"/>
          <w:sz w:val="27"/>
          <w:szCs w:val="27"/>
        </w:rPr>
        <w:t xml:space="preserve">, a, &amp;a);               </w:t>
      </w:r>
      <w:r>
        <w:rPr>
          <w:rFonts w:ascii="Consolas" w:hAnsi="Consolas" w:cs="Consolas"/>
          <w:color w:val="57606A"/>
          <w:kern w:val="0"/>
          <w:sz w:val="27"/>
          <w:szCs w:val="27"/>
        </w:rPr>
        <w:t>//a</w:t>
      </w:r>
      <w:r>
        <w:rPr>
          <w:rFonts w:ascii="Consolas" w:hAnsi="Consolas" w:cs="Consolas"/>
          <w:color w:val="57606A"/>
          <w:kern w:val="0"/>
          <w:sz w:val="27"/>
          <w:szCs w:val="27"/>
        </w:rPr>
        <w:t>在栈区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void</w:t>
      </w:r>
      <w:r>
        <w:rPr>
          <w:rFonts w:ascii="Consolas" w:hAnsi="Consolas" w:cs="Consolas"/>
          <w:color w:val="1B1F22"/>
          <w:kern w:val="0"/>
          <w:sz w:val="27"/>
          <w:szCs w:val="27"/>
        </w:rPr>
        <w:t xml:space="preserve"> (^foo)(</w:t>
      </w:r>
      <w:r>
        <w:rPr>
          <w:rFonts w:ascii="Consolas" w:hAnsi="Consolas" w:cs="Consolas"/>
          <w:color w:val="CB2339"/>
          <w:kern w:val="0"/>
          <w:sz w:val="27"/>
          <w:szCs w:val="27"/>
        </w:rPr>
        <w:t>void</w:t>
      </w:r>
      <w:r>
        <w:rPr>
          <w:rFonts w:ascii="Consolas" w:hAnsi="Consolas" w:cs="Consolas"/>
          <w:color w:val="1B1F22"/>
          <w:kern w:val="0"/>
          <w:sz w:val="27"/>
          <w:szCs w:val="27"/>
        </w:rPr>
        <w:t>)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a.string = </w:t>
      </w:r>
      <w:r>
        <w:rPr>
          <w:rFonts w:ascii="Consolas" w:hAnsi="Consolas" w:cs="Consolas"/>
          <w:color w:val="06214F"/>
          <w:kern w:val="0"/>
          <w:sz w:val="27"/>
          <w:szCs w:val="27"/>
        </w:rPr>
        <w:t>@"Jerry"</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@"\n block</w:t>
      </w:r>
      <w:r>
        <w:rPr>
          <w:rFonts w:ascii="Consolas" w:hAnsi="Consolas" w:cs="Consolas"/>
          <w:color w:val="06214F"/>
          <w:kern w:val="0"/>
          <w:sz w:val="27"/>
          <w:szCs w:val="27"/>
        </w:rPr>
        <w:t>内部：</w:t>
      </w:r>
      <w:r>
        <w:rPr>
          <w:rFonts w:ascii="Consolas" w:hAnsi="Consolas" w:cs="Consolas"/>
          <w:color w:val="06214F"/>
          <w:kern w:val="0"/>
          <w:sz w:val="27"/>
          <w:szCs w:val="27"/>
        </w:rPr>
        <w:t>------------------------------------\n\</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6214F"/>
          <w:kern w:val="0"/>
          <w:sz w:val="27"/>
          <w:szCs w:val="27"/>
        </w:rPr>
        <w:t xml:space="preserve">        a</w:t>
      </w:r>
      <w:r>
        <w:rPr>
          <w:rFonts w:ascii="Consolas" w:hAnsi="Consolas" w:cs="Consolas"/>
          <w:color w:val="06214F"/>
          <w:kern w:val="0"/>
          <w:sz w:val="27"/>
          <w:szCs w:val="27"/>
        </w:rPr>
        <w:t>指向的堆中地址：</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06214F"/>
          <w:kern w:val="0"/>
          <w:sz w:val="27"/>
          <w:szCs w:val="27"/>
        </w:rPr>
        <w:t>a</w:t>
      </w:r>
      <w:r>
        <w:rPr>
          <w:rFonts w:ascii="Consolas" w:hAnsi="Consolas" w:cs="Consolas"/>
          <w:color w:val="06214F"/>
          <w:kern w:val="0"/>
          <w:sz w:val="27"/>
          <w:szCs w:val="27"/>
        </w:rPr>
        <w:t>在栈中的指针地址：</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1B1F22"/>
          <w:kern w:val="0"/>
          <w:sz w:val="27"/>
          <w:szCs w:val="27"/>
        </w:rPr>
        <w:t xml:space="preserve">, a, &amp;a);               </w:t>
      </w:r>
      <w:r>
        <w:rPr>
          <w:rFonts w:ascii="Consolas" w:hAnsi="Consolas" w:cs="Consolas"/>
          <w:color w:val="57606A"/>
          <w:kern w:val="0"/>
          <w:sz w:val="27"/>
          <w:szCs w:val="27"/>
        </w:rPr>
        <w:t>//a</w:t>
      </w:r>
      <w:r>
        <w:rPr>
          <w:rFonts w:ascii="Consolas" w:hAnsi="Consolas" w:cs="Consolas"/>
          <w:color w:val="57606A"/>
          <w:kern w:val="0"/>
          <w:sz w:val="27"/>
          <w:szCs w:val="27"/>
        </w:rPr>
        <w:t>在栈区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a = [</w:t>
      </w:r>
      <w:r>
        <w:rPr>
          <w:rFonts w:ascii="Consolas" w:hAnsi="Consolas" w:cs="Consolas"/>
          <w:color w:val="0744B8"/>
          <w:kern w:val="0"/>
          <w:sz w:val="27"/>
          <w:szCs w:val="27"/>
        </w:rPr>
        <w:t>NSMutableString</w:t>
      </w:r>
      <w:r>
        <w:rPr>
          <w:rFonts w:ascii="Consolas" w:hAnsi="Consolas" w:cs="Consolas"/>
          <w:color w:val="1B1F22"/>
          <w:kern w:val="0"/>
          <w:sz w:val="27"/>
          <w:szCs w:val="27"/>
        </w:rPr>
        <w:t xml:space="preserve"> </w:t>
      </w:r>
      <w:r>
        <w:rPr>
          <w:rFonts w:ascii="Consolas" w:hAnsi="Consolas" w:cs="Consolas"/>
          <w:color w:val="0744B8"/>
          <w:kern w:val="0"/>
          <w:sz w:val="27"/>
          <w:szCs w:val="27"/>
        </w:rPr>
        <w:t>stringWithString:</w:t>
      </w:r>
      <w:r>
        <w:rPr>
          <w:rFonts w:ascii="Consolas" w:hAnsi="Consolas" w:cs="Consolas"/>
          <w:color w:val="06214F"/>
          <w:kern w:val="0"/>
          <w:sz w:val="27"/>
          <w:szCs w:val="27"/>
        </w:rPr>
        <w:t>@"William"</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B28B4"/>
          <w:kern w:val="0"/>
          <w:sz w:val="27"/>
          <w:szCs w:val="27"/>
        </w:rPr>
        <w:t>foo</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 xml:space="preserve">@"\n </w:t>
      </w:r>
      <w:r>
        <w:rPr>
          <w:rFonts w:ascii="Consolas" w:hAnsi="Consolas" w:cs="Consolas"/>
          <w:color w:val="06214F"/>
          <w:kern w:val="0"/>
          <w:sz w:val="27"/>
          <w:szCs w:val="27"/>
        </w:rPr>
        <w:t>定以后：</w:t>
      </w:r>
      <w:r>
        <w:rPr>
          <w:rFonts w:ascii="Consolas" w:hAnsi="Consolas" w:cs="Consolas"/>
          <w:color w:val="06214F"/>
          <w:kern w:val="0"/>
          <w:sz w:val="27"/>
          <w:szCs w:val="27"/>
        </w:rPr>
        <w:t>------------------------------------\n\</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6214F"/>
          <w:kern w:val="0"/>
          <w:sz w:val="27"/>
          <w:szCs w:val="27"/>
        </w:rPr>
        <w:t xml:space="preserve">         a</w:t>
      </w:r>
      <w:r>
        <w:rPr>
          <w:rFonts w:ascii="Consolas" w:hAnsi="Consolas" w:cs="Consolas"/>
          <w:color w:val="06214F"/>
          <w:kern w:val="0"/>
          <w:sz w:val="27"/>
          <w:szCs w:val="27"/>
        </w:rPr>
        <w:t>指向的堆中地址：</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06214F"/>
          <w:kern w:val="0"/>
          <w:sz w:val="27"/>
          <w:szCs w:val="27"/>
        </w:rPr>
        <w:t>a</w:t>
      </w:r>
      <w:r>
        <w:rPr>
          <w:rFonts w:ascii="Consolas" w:hAnsi="Consolas" w:cs="Consolas"/>
          <w:color w:val="06214F"/>
          <w:kern w:val="0"/>
          <w:sz w:val="27"/>
          <w:szCs w:val="27"/>
        </w:rPr>
        <w:t>在栈中的指针地址：</w:t>
      </w:r>
      <w:r>
        <w:rPr>
          <w:rFonts w:ascii="Consolas" w:hAnsi="Consolas" w:cs="Consolas"/>
          <w:color w:val="0744B8"/>
          <w:kern w:val="0"/>
          <w:sz w:val="27"/>
          <w:szCs w:val="27"/>
        </w:rPr>
        <w:t>%p</w:t>
      </w:r>
      <w:r>
        <w:rPr>
          <w:rFonts w:ascii="Consolas" w:hAnsi="Consolas" w:cs="Consolas"/>
          <w:color w:val="06214F"/>
          <w:kern w:val="0"/>
          <w:sz w:val="27"/>
          <w:szCs w:val="27"/>
        </w:rPr>
        <w:t>"</w:t>
      </w:r>
      <w:r>
        <w:rPr>
          <w:rFonts w:ascii="Consolas" w:hAnsi="Consolas" w:cs="Consolas"/>
          <w:color w:val="1B1F22"/>
          <w:kern w:val="0"/>
          <w:sz w:val="27"/>
          <w:szCs w:val="27"/>
        </w:rPr>
        <w:t xml:space="preserve">, a, &amp;a);               </w:t>
      </w:r>
      <w:r>
        <w:rPr>
          <w:rFonts w:ascii="Consolas" w:hAnsi="Consolas" w:cs="Consolas"/>
          <w:color w:val="57606A"/>
          <w:kern w:val="0"/>
          <w:sz w:val="27"/>
          <w:szCs w:val="27"/>
        </w:rPr>
        <w:t>//a</w:t>
      </w:r>
      <w:r>
        <w:rPr>
          <w:rFonts w:ascii="Consolas" w:hAnsi="Consolas" w:cs="Consolas"/>
          <w:color w:val="57606A"/>
          <w:kern w:val="0"/>
          <w:sz w:val="27"/>
          <w:szCs w:val="27"/>
        </w:rPr>
        <w:t>在栈区</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2104370" cy="5414010"/>
            <wp:effectExtent l="0" t="0" r="11430" b="0"/>
            <wp:docPr id="10" name="图片 1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104370" cy="541401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这里的</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已经由基本数据类型，变成了对象类型。</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会对对象类型的指针进行</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copy</w:t>
      </w:r>
      <w:r>
        <w:rPr>
          <w:rFonts w:ascii="Helvetica Neue" w:hAnsi="Helvetica Neue" w:cs="Helvetica Neue"/>
          <w:color w:val="1B1F22"/>
          <w:kern w:val="0"/>
          <w:sz w:val="32"/>
          <w:szCs w:val="32"/>
        </w:rPr>
        <w:t>到堆中，但并不会改变该指针所指向的堆中的地址，所以在上面的示例代码中，</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体内修改的实际是</w:t>
      </w:r>
      <w:r>
        <w:rPr>
          <w:rFonts w:ascii="Helvetica Neue" w:hAnsi="Helvetica Neue" w:cs="Helvetica Neue"/>
          <w:color w:val="1B1F22"/>
          <w:kern w:val="0"/>
          <w:sz w:val="32"/>
          <w:szCs w:val="32"/>
        </w:rPr>
        <w:t>a</w:t>
      </w:r>
      <w:r>
        <w:rPr>
          <w:rFonts w:ascii="Helvetica Neue" w:hAnsi="Helvetica Neue" w:cs="Helvetica Neue"/>
          <w:color w:val="1B1F22"/>
          <w:kern w:val="0"/>
          <w:sz w:val="32"/>
          <w:szCs w:val="32"/>
        </w:rPr>
        <w:t>指向的堆中的内容。</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但如果我们尝试像上面图片中的</w:t>
      </w:r>
      <w:r>
        <w:rPr>
          <w:rFonts w:ascii="Helvetica Neue" w:hAnsi="Helvetica Neue" w:cs="Helvetica Neue"/>
          <w:color w:val="1B1F22"/>
          <w:kern w:val="0"/>
          <w:sz w:val="32"/>
          <w:szCs w:val="32"/>
        </w:rPr>
        <w:t>65</w:t>
      </w:r>
      <w:r>
        <w:rPr>
          <w:rFonts w:ascii="Helvetica Neue" w:hAnsi="Helvetica Neue" w:cs="Helvetica Neue"/>
          <w:color w:val="1B1F22"/>
          <w:kern w:val="0"/>
          <w:sz w:val="32"/>
          <w:szCs w:val="32"/>
        </w:rPr>
        <w:t>行那样做，结果会编译不通过，那是因为此时你在修改的就不是堆中的内容，而是栈中的内容。</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上文已经说过：</w:t>
      </w:r>
      <w:r>
        <w:rPr>
          <w:rFonts w:ascii="Helvetica Neue" w:hAnsi="Helvetica Neue" w:cs="Helvetica Neue"/>
          <w:b/>
          <w:bCs/>
          <w:color w:val="1B1F22"/>
          <w:kern w:val="0"/>
          <w:sz w:val="32"/>
          <w:szCs w:val="32"/>
        </w:rPr>
        <w:t>Block</w:t>
      </w:r>
      <w:r>
        <w:rPr>
          <w:rFonts w:ascii="Helvetica Neue" w:hAnsi="Helvetica Neue" w:cs="Helvetica Neue"/>
          <w:b/>
          <w:bCs/>
          <w:color w:val="1B1F22"/>
          <w:kern w:val="0"/>
          <w:sz w:val="32"/>
          <w:szCs w:val="32"/>
        </w:rPr>
        <w:t>不允许修改外部变量的值</w:t>
      </w:r>
      <w:r>
        <w:rPr>
          <w:rFonts w:ascii="Helvetica Neue" w:hAnsi="Helvetica Neue" w:cs="Helvetica Neue"/>
          <w:color w:val="1B1F22"/>
          <w:kern w:val="0"/>
          <w:sz w:val="32"/>
          <w:szCs w:val="32"/>
        </w:rPr>
        <w:t>，这里所说的外部变量的值，指的是栈中指针的内存地址。栈区是红灯区，堆区才是绿灯区。</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39. </w:t>
      </w:r>
      <w:r>
        <w:rPr>
          <w:rFonts w:ascii="Helvetica Neue" w:hAnsi="Helvetica Neue" w:cs="Helvetica Neue"/>
          <w:b/>
          <w:bCs/>
          <w:color w:val="1B1F22"/>
          <w:kern w:val="0"/>
          <w:sz w:val="40"/>
          <w:szCs w:val="40"/>
        </w:rPr>
        <w:t>使用系统的某些</w:t>
      </w:r>
      <w:r>
        <w:rPr>
          <w:rFonts w:ascii="Helvetica Neue" w:hAnsi="Helvetica Neue" w:cs="Helvetica Neue"/>
          <w:b/>
          <w:bCs/>
          <w:color w:val="1B1F22"/>
          <w:kern w:val="0"/>
          <w:sz w:val="40"/>
          <w:szCs w:val="40"/>
        </w:rPr>
        <w:t>block api</w:t>
      </w:r>
      <w:r>
        <w:rPr>
          <w:rFonts w:ascii="Helvetica Neue" w:hAnsi="Helvetica Neue" w:cs="Helvetica Neue"/>
          <w:b/>
          <w:bCs/>
          <w:color w:val="1B1F22"/>
          <w:kern w:val="0"/>
          <w:sz w:val="40"/>
          <w:szCs w:val="40"/>
        </w:rPr>
        <w:t>（如</w:t>
      </w:r>
      <w:r>
        <w:rPr>
          <w:rFonts w:ascii="Helvetica Neue" w:hAnsi="Helvetica Neue" w:cs="Helvetica Neue"/>
          <w:b/>
          <w:bCs/>
          <w:color w:val="1B1F22"/>
          <w:kern w:val="0"/>
          <w:sz w:val="40"/>
          <w:szCs w:val="40"/>
        </w:rPr>
        <w:t>UIView</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block</w:t>
      </w:r>
      <w:r>
        <w:rPr>
          <w:rFonts w:ascii="Helvetica Neue" w:hAnsi="Helvetica Neue" w:cs="Helvetica Neue"/>
          <w:b/>
          <w:bCs/>
          <w:color w:val="1B1F22"/>
          <w:kern w:val="0"/>
          <w:sz w:val="40"/>
          <w:szCs w:val="40"/>
        </w:rPr>
        <w:t>版本写动画时），是否也考虑引用循环问题？</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系统的某些</w:t>
      </w:r>
      <w:r>
        <w:rPr>
          <w:rFonts w:ascii="Helvetica Neue" w:hAnsi="Helvetica Neue" w:cs="Helvetica Neue"/>
          <w:color w:val="1B1F22"/>
          <w:kern w:val="0"/>
          <w:sz w:val="32"/>
          <w:szCs w:val="32"/>
        </w:rPr>
        <w:t>block api</w:t>
      </w:r>
      <w:r>
        <w:rPr>
          <w:rFonts w:ascii="Helvetica Neue" w:hAnsi="Helvetica Neue" w:cs="Helvetica Neue"/>
          <w:color w:val="1B1F22"/>
          <w:kern w:val="0"/>
          <w:sz w:val="32"/>
          <w:szCs w:val="32"/>
        </w:rPr>
        <w:t>中，</w:t>
      </w:r>
      <w:r>
        <w:rPr>
          <w:rFonts w:ascii="Helvetica Neue" w:hAnsi="Helvetica Neue" w:cs="Helvetica Neue"/>
          <w:color w:val="1B1F22"/>
          <w:kern w:val="0"/>
          <w:sz w:val="32"/>
          <w:szCs w:val="32"/>
        </w:rPr>
        <w:t>UIView</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版本写动画时不需要考虑，但也有一些</w:t>
      </w:r>
      <w:r>
        <w:rPr>
          <w:rFonts w:ascii="Helvetica Neue" w:hAnsi="Helvetica Neue" w:cs="Helvetica Neue"/>
          <w:color w:val="1B1F22"/>
          <w:kern w:val="0"/>
          <w:sz w:val="32"/>
          <w:szCs w:val="32"/>
        </w:rPr>
        <w:t xml:space="preserve">api </w:t>
      </w:r>
      <w:r>
        <w:rPr>
          <w:rFonts w:ascii="Helvetica Neue" w:hAnsi="Helvetica Neue" w:cs="Helvetica Neue"/>
          <w:color w:val="1B1F22"/>
          <w:kern w:val="0"/>
          <w:sz w:val="32"/>
          <w:szCs w:val="32"/>
        </w:rPr>
        <w:t>需要考虑：</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所谓</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引用循环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是指双向的强引用，所以那些</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单向的强引用</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block </w:t>
      </w:r>
      <w:r>
        <w:rPr>
          <w:rFonts w:ascii="Helvetica Neue" w:hAnsi="Helvetica Neue" w:cs="Helvetica Neue"/>
          <w:color w:val="1B1F22"/>
          <w:kern w:val="0"/>
          <w:sz w:val="32"/>
          <w:szCs w:val="32"/>
        </w:rPr>
        <w:t>强引用</w:t>
      </w:r>
      <w:r>
        <w:rPr>
          <w:rFonts w:ascii="Helvetica Neue" w:hAnsi="Helvetica Neue" w:cs="Helvetica Neue"/>
          <w:color w:val="1B1F22"/>
          <w:kern w:val="0"/>
          <w:sz w:val="32"/>
          <w:szCs w:val="32"/>
        </w:rPr>
        <w:t xml:space="preserve"> self </w:t>
      </w:r>
      <w:r>
        <w:rPr>
          <w:rFonts w:ascii="Helvetica Neue" w:hAnsi="Helvetica Neue" w:cs="Helvetica Neue"/>
          <w:color w:val="1B1F22"/>
          <w:kern w:val="0"/>
          <w:sz w:val="32"/>
          <w:szCs w:val="32"/>
        </w:rPr>
        <w:t>）没有问题，比如这些：</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[UIView </w:t>
      </w:r>
      <w:r>
        <w:rPr>
          <w:rFonts w:ascii="Consolas" w:hAnsi="Consolas" w:cs="Consolas"/>
          <w:color w:val="0744B8"/>
          <w:kern w:val="0"/>
          <w:sz w:val="27"/>
          <w:szCs w:val="27"/>
        </w:rPr>
        <w:t>animateWithDuration:</w:t>
      </w:r>
      <w:r>
        <w:rPr>
          <w:rFonts w:ascii="Consolas" w:hAnsi="Consolas" w:cs="Consolas"/>
          <w:color w:val="1B1F22"/>
          <w:kern w:val="0"/>
          <w:sz w:val="27"/>
          <w:szCs w:val="27"/>
        </w:rPr>
        <w:t xml:space="preserve">duration </w:t>
      </w:r>
      <w:r>
        <w:rPr>
          <w:rFonts w:ascii="Consolas" w:hAnsi="Consolas" w:cs="Consolas"/>
          <w:color w:val="0744B8"/>
          <w:kern w:val="0"/>
          <w:sz w:val="27"/>
          <w:szCs w:val="27"/>
        </w:rPr>
        <w:t>animations:</w:t>
      </w:r>
      <w:r>
        <w:rPr>
          <w:rFonts w:ascii="Consolas" w:hAnsi="Consolas" w:cs="Consolas"/>
          <w:color w:val="1B1F22"/>
          <w:kern w:val="0"/>
          <w:sz w:val="27"/>
          <w:szCs w:val="27"/>
        </w:rPr>
        <w:t>^{ [</w:t>
      </w:r>
      <w:r>
        <w:rPr>
          <w:rFonts w:ascii="Consolas" w:hAnsi="Consolas" w:cs="Consolas"/>
          <w:color w:val="0744B8"/>
          <w:kern w:val="0"/>
          <w:sz w:val="27"/>
          <w:szCs w:val="27"/>
        </w:rPr>
        <w:t>self</w:t>
      </w:r>
      <w:r>
        <w:rPr>
          <w:rFonts w:ascii="Consolas" w:hAnsi="Consolas" w:cs="Consolas"/>
          <w:color w:val="1B1F22"/>
          <w:kern w:val="0"/>
          <w:sz w:val="27"/>
          <w:szCs w:val="27"/>
        </w:rPr>
        <w:t xml:space="preserve">.superview </w:t>
      </w:r>
      <w:r>
        <w:rPr>
          <w:rFonts w:ascii="Consolas" w:hAnsi="Consolas" w:cs="Consolas"/>
          <w:color w:val="0744B8"/>
          <w:kern w:val="0"/>
          <w:sz w:val="27"/>
          <w:szCs w:val="27"/>
        </w:rPr>
        <w:t>layoutIfNeeded</w:t>
      </w:r>
      <w:r>
        <w:rPr>
          <w:rFonts w:ascii="Consolas" w:hAnsi="Consolas" w:cs="Consolas"/>
          <w:color w:val="1B1F22"/>
          <w:kern w:val="0"/>
          <w:sz w:val="27"/>
          <w:szCs w:val="27"/>
        </w:rPr>
        <w:t xml:space="preserve">];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0744B8"/>
          <w:kern w:val="0"/>
          <w:sz w:val="27"/>
          <w:szCs w:val="27"/>
        </w:rPr>
        <w:t>NSOperationQueue</w:t>
      </w:r>
      <w:r>
        <w:rPr>
          <w:rFonts w:ascii="Consolas" w:hAnsi="Consolas" w:cs="Consolas"/>
          <w:color w:val="1B1F22"/>
          <w:kern w:val="0"/>
          <w:sz w:val="27"/>
          <w:szCs w:val="27"/>
        </w:rPr>
        <w:t xml:space="preserve"> </w:t>
      </w:r>
      <w:r>
        <w:rPr>
          <w:rFonts w:ascii="Consolas" w:hAnsi="Consolas" w:cs="Consolas"/>
          <w:color w:val="0744B8"/>
          <w:kern w:val="0"/>
          <w:sz w:val="27"/>
          <w:szCs w:val="27"/>
        </w:rPr>
        <w:t>mainQueue</w:t>
      </w:r>
      <w:r>
        <w:rPr>
          <w:rFonts w:ascii="Consolas" w:hAnsi="Consolas" w:cs="Consolas"/>
          <w:color w:val="1B1F22"/>
          <w:kern w:val="0"/>
          <w:sz w:val="27"/>
          <w:szCs w:val="27"/>
        </w:rPr>
        <w:t xml:space="preserve">] </w:t>
      </w:r>
      <w:r>
        <w:rPr>
          <w:rFonts w:ascii="Consolas" w:hAnsi="Consolas" w:cs="Consolas"/>
          <w:color w:val="0744B8"/>
          <w:kern w:val="0"/>
          <w:sz w:val="27"/>
          <w:szCs w:val="27"/>
        </w:rPr>
        <w:t>addOperationWithBlock:</w:t>
      </w:r>
      <w:r>
        <w:rPr>
          <w:rFonts w:ascii="Consolas" w:hAnsi="Consolas" w:cs="Consolas"/>
          <w:color w:val="1B1F22"/>
          <w:kern w:val="0"/>
          <w:sz w:val="27"/>
          <w:szCs w:val="27"/>
        </w:rPr>
        <w:t xml:space="preserve">^{ self.someProperty = xyz;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0744B8"/>
          <w:kern w:val="0"/>
          <w:sz w:val="27"/>
          <w:szCs w:val="27"/>
        </w:rPr>
        <w:t>NSNotificationCenter</w:t>
      </w:r>
      <w:r>
        <w:rPr>
          <w:rFonts w:ascii="Consolas" w:hAnsi="Consolas" w:cs="Consolas"/>
          <w:color w:val="1B1F22"/>
          <w:kern w:val="0"/>
          <w:sz w:val="27"/>
          <w:szCs w:val="27"/>
        </w:rPr>
        <w:t xml:space="preserve"> </w:t>
      </w:r>
      <w:r>
        <w:rPr>
          <w:rFonts w:ascii="Consolas" w:hAnsi="Consolas" w:cs="Consolas"/>
          <w:color w:val="0744B8"/>
          <w:kern w:val="0"/>
          <w:sz w:val="27"/>
          <w:szCs w:val="27"/>
        </w:rPr>
        <w:t>defaultCenter</w:t>
      </w:r>
      <w:r>
        <w:rPr>
          <w:rFonts w:ascii="Consolas" w:hAnsi="Consolas" w:cs="Consolas"/>
          <w:color w:val="1B1F22"/>
          <w:kern w:val="0"/>
          <w:sz w:val="27"/>
          <w:szCs w:val="27"/>
        </w:rPr>
        <w:t xml:space="preserve">] </w:t>
      </w:r>
      <w:r>
        <w:rPr>
          <w:rFonts w:ascii="Consolas" w:hAnsi="Consolas" w:cs="Consolas"/>
          <w:color w:val="0744B8"/>
          <w:kern w:val="0"/>
          <w:sz w:val="27"/>
          <w:szCs w:val="27"/>
        </w:rPr>
        <w:t>addObserverForName:</w:t>
      </w:r>
      <w:r>
        <w:rPr>
          <w:rFonts w:ascii="Consolas" w:hAnsi="Consolas" w:cs="Consolas"/>
          <w:color w:val="06214F"/>
          <w:kern w:val="0"/>
          <w:sz w:val="27"/>
          <w:szCs w:val="27"/>
        </w:rPr>
        <w:t>@"someNotification"</w:t>
      </w: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object:nil</w:t>
      </w: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queue:</w:t>
      </w:r>
      <w:r>
        <w:rPr>
          <w:rFonts w:ascii="Consolas" w:hAnsi="Consolas" w:cs="Consolas"/>
          <w:color w:val="1B1F22"/>
          <w:kern w:val="0"/>
          <w:sz w:val="27"/>
          <w:szCs w:val="27"/>
        </w:rPr>
        <w:t>[</w:t>
      </w:r>
      <w:r>
        <w:rPr>
          <w:rFonts w:ascii="Consolas" w:hAnsi="Consolas" w:cs="Consolas"/>
          <w:color w:val="0744B8"/>
          <w:kern w:val="0"/>
          <w:sz w:val="27"/>
          <w:szCs w:val="27"/>
        </w:rPr>
        <w:t>NSOperationQueue</w:t>
      </w:r>
      <w:r>
        <w:rPr>
          <w:rFonts w:ascii="Consolas" w:hAnsi="Consolas" w:cs="Consolas"/>
          <w:color w:val="1B1F22"/>
          <w:kern w:val="0"/>
          <w:sz w:val="27"/>
          <w:szCs w:val="27"/>
        </w:rPr>
        <w:t xml:space="preserve"> </w:t>
      </w:r>
      <w:r>
        <w:rPr>
          <w:rFonts w:ascii="Consolas" w:hAnsi="Consolas" w:cs="Consolas"/>
          <w:color w:val="0744B8"/>
          <w:kern w:val="0"/>
          <w:sz w:val="27"/>
          <w:szCs w:val="27"/>
        </w:rPr>
        <w:t>mainQueue</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usingBlock:</w:t>
      </w:r>
      <w:r>
        <w:rPr>
          <w:rFonts w:ascii="Consolas" w:hAnsi="Consolas" w:cs="Consolas"/>
          <w:color w:val="1B1F22"/>
          <w:kern w:val="0"/>
          <w:sz w:val="27"/>
          <w:szCs w:val="27"/>
        </w:rPr>
        <w:t>^(</w:t>
      </w:r>
      <w:r>
        <w:rPr>
          <w:rFonts w:ascii="Consolas" w:hAnsi="Consolas" w:cs="Consolas"/>
          <w:color w:val="0744B8"/>
          <w:kern w:val="0"/>
          <w:sz w:val="27"/>
          <w:szCs w:val="27"/>
        </w:rPr>
        <w:t>NSNotification</w:t>
      </w:r>
      <w:r>
        <w:rPr>
          <w:rFonts w:ascii="Consolas" w:hAnsi="Consolas" w:cs="Consolas"/>
          <w:color w:val="1B1F22"/>
          <w:kern w:val="0"/>
          <w:sz w:val="27"/>
          <w:szCs w:val="27"/>
        </w:rPr>
        <w:t xml:space="preserve"> * notification)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self.someProperty = xyz; }];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这些情况不需要考虑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引用循环</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但如果你使用一些参数中可能含有</w:t>
      </w:r>
      <w:r>
        <w:rPr>
          <w:rFonts w:ascii="Helvetica Neue" w:hAnsi="Helvetica Neue" w:cs="Helvetica Neue"/>
          <w:color w:val="1B1F22"/>
          <w:kern w:val="0"/>
          <w:sz w:val="32"/>
          <w:szCs w:val="32"/>
        </w:rPr>
        <w:t xml:space="preserve"> ivar </w:t>
      </w:r>
      <w:r>
        <w:rPr>
          <w:rFonts w:ascii="Helvetica Neue" w:hAnsi="Helvetica Neue" w:cs="Helvetica Neue"/>
          <w:color w:val="1B1F22"/>
          <w:kern w:val="0"/>
          <w:sz w:val="32"/>
          <w:szCs w:val="32"/>
        </w:rPr>
        <w:t>的系统</w:t>
      </w:r>
      <w:r>
        <w:rPr>
          <w:rFonts w:ascii="Helvetica Neue" w:hAnsi="Helvetica Neue" w:cs="Helvetica Neue"/>
          <w:color w:val="1B1F22"/>
          <w:kern w:val="0"/>
          <w:sz w:val="32"/>
          <w:szCs w:val="32"/>
        </w:rPr>
        <w:t xml:space="preserve"> api </w:t>
      </w:r>
      <w:r>
        <w:rPr>
          <w:rFonts w:ascii="Helvetica Neue" w:hAnsi="Helvetica Neue" w:cs="Helvetica Neue"/>
          <w:color w:val="1B1F22"/>
          <w:kern w:val="0"/>
          <w:sz w:val="32"/>
          <w:szCs w:val="32"/>
        </w:rPr>
        <w:t>，如</w:t>
      </w:r>
      <w:r>
        <w:rPr>
          <w:rFonts w:ascii="Helvetica Neue" w:hAnsi="Helvetica Neue" w:cs="Helvetica Neue"/>
          <w:color w:val="1B1F22"/>
          <w:kern w:val="0"/>
          <w:sz w:val="32"/>
          <w:szCs w:val="32"/>
        </w:rPr>
        <w:t xml:space="preserve"> GCD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NSNotificationCenter</w:t>
      </w:r>
      <w:r>
        <w:rPr>
          <w:rFonts w:ascii="Helvetica Neue" w:hAnsi="Helvetica Neue" w:cs="Helvetica Neue"/>
          <w:color w:val="1B1F22"/>
          <w:kern w:val="0"/>
          <w:sz w:val="32"/>
          <w:szCs w:val="32"/>
        </w:rPr>
        <w:t>就要小心一点：比如</w:t>
      </w:r>
      <w:r>
        <w:rPr>
          <w:rFonts w:ascii="Helvetica Neue" w:hAnsi="Helvetica Neue" w:cs="Helvetica Neue"/>
          <w:color w:val="1B1F22"/>
          <w:kern w:val="0"/>
          <w:sz w:val="32"/>
          <w:szCs w:val="32"/>
        </w:rPr>
        <w:t xml:space="preserve">GCD </w:t>
      </w:r>
      <w:r>
        <w:rPr>
          <w:rFonts w:ascii="Helvetica Neue" w:hAnsi="Helvetica Neue" w:cs="Helvetica Neue"/>
          <w:color w:val="1B1F22"/>
          <w:kern w:val="0"/>
          <w:sz w:val="32"/>
          <w:szCs w:val="32"/>
        </w:rPr>
        <w:t>内部如果引用了</w:t>
      </w:r>
      <w:r>
        <w:rPr>
          <w:rFonts w:ascii="Helvetica Neue" w:hAnsi="Helvetica Neue" w:cs="Helvetica Neue"/>
          <w:color w:val="1B1F22"/>
          <w:kern w:val="0"/>
          <w:sz w:val="32"/>
          <w:szCs w:val="32"/>
        </w:rPr>
        <w:t xml:space="preserve"> self</w:t>
      </w:r>
      <w:r>
        <w:rPr>
          <w:rFonts w:ascii="Helvetica Neue" w:hAnsi="Helvetica Neue" w:cs="Helvetica Neue"/>
          <w:color w:val="1B1F22"/>
          <w:kern w:val="0"/>
          <w:sz w:val="32"/>
          <w:szCs w:val="32"/>
        </w:rPr>
        <w:t>，而且</w:t>
      </w:r>
      <w:r>
        <w:rPr>
          <w:rFonts w:ascii="Helvetica Neue" w:hAnsi="Helvetica Neue" w:cs="Helvetica Neue"/>
          <w:color w:val="1B1F22"/>
          <w:kern w:val="0"/>
          <w:sz w:val="32"/>
          <w:szCs w:val="32"/>
        </w:rPr>
        <w:t xml:space="preserve"> GCD </w:t>
      </w:r>
      <w:r>
        <w:rPr>
          <w:rFonts w:ascii="Helvetica Neue" w:hAnsi="Helvetica Neue" w:cs="Helvetica Neue"/>
          <w:color w:val="1B1F22"/>
          <w:kern w:val="0"/>
          <w:sz w:val="32"/>
          <w:szCs w:val="32"/>
        </w:rPr>
        <w:t>的其他参数是</w:t>
      </w:r>
      <w:r>
        <w:rPr>
          <w:rFonts w:ascii="Helvetica Neue" w:hAnsi="Helvetica Neue" w:cs="Helvetica Neue"/>
          <w:color w:val="1B1F22"/>
          <w:kern w:val="0"/>
          <w:sz w:val="32"/>
          <w:szCs w:val="32"/>
        </w:rPr>
        <w:t xml:space="preserve"> ivar</w:t>
      </w:r>
      <w:r>
        <w:rPr>
          <w:rFonts w:ascii="Helvetica Neue" w:hAnsi="Helvetica Neue" w:cs="Helvetica Neue"/>
          <w:color w:val="1B1F22"/>
          <w:kern w:val="0"/>
          <w:sz w:val="32"/>
          <w:szCs w:val="32"/>
        </w:rPr>
        <w:t>，则要考虑到循环引用：</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__weak </w:t>
      </w:r>
      <w:r>
        <w:rPr>
          <w:rFonts w:ascii="Consolas" w:hAnsi="Consolas" w:cs="Consolas"/>
          <w:color w:val="5B28B4"/>
          <w:kern w:val="0"/>
          <w:sz w:val="27"/>
          <w:szCs w:val="27"/>
        </w:rPr>
        <w:t>__typeof__</w:t>
      </w:r>
      <w:r>
        <w:rPr>
          <w:rFonts w:ascii="Consolas" w:hAnsi="Consolas" w:cs="Consolas"/>
          <w:color w:val="1B1F22"/>
          <w:kern w:val="0"/>
          <w:sz w:val="27"/>
          <w:szCs w:val="27"/>
        </w:rPr>
        <w:t>(self) weakSelf = self;</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dispatch_group_async</w:t>
      </w:r>
      <w:r>
        <w:rPr>
          <w:rFonts w:ascii="Consolas" w:hAnsi="Consolas" w:cs="Consolas"/>
          <w:color w:val="1B1F22"/>
          <w:kern w:val="0"/>
          <w:sz w:val="27"/>
          <w:szCs w:val="27"/>
        </w:rPr>
        <w:t>(_operationsGroup, _operationsQueue,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__typeof__</w:t>
      </w:r>
      <w:r>
        <w:rPr>
          <w:rFonts w:ascii="Consolas" w:hAnsi="Consolas" w:cs="Consolas"/>
          <w:color w:val="1B1F22"/>
          <w:kern w:val="0"/>
          <w:sz w:val="27"/>
          <w:szCs w:val="27"/>
        </w:rPr>
        <w:t>(self) strongSelf = weakSelf;</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[strongSelf </w:t>
      </w:r>
      <w:r>
        <w:rPr>
          <w:rFonts w:ascii="Consolas" w:hAnsi="Consolas" w:cs="Consolas"/>
          <w:color w:val="0744B8"/>
          <w:kern w:val="0"/>
          <w:sz w:val="27"/>
          <w:szCs w:val="27"/>
        </w:rPr>
        <w:t>doSomething</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[strongSelf </w:t>
      </w:r>
      <w:r>
        <w:rPr>
          <w:rFonts w:ascii="Consolas" w:hAnsi="Consolas" w:cs="Consolas"/>
          <w:color w:val="0744B8"/>
          <w:kern w:val="0"/>
          <w:sz w:val="27"/>
          <w:szCs w:val="27"/>
        </w:rPr>
        <w:t>doSomethingElse</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类似的：</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__weak </w:t>
      </w:r>
      <w:r>
        <w:rPr>
          <w:rFonts w:ascii="Consolas" w:hAnsi="Consolas" w:cs="Consolas"/>
          <w:color w:val="5B28B4"/>
          <w:kern w:val="0"/>
          <w:sz w:val="27"/>
          <w:szCs w:val="27"/>
        </w:rPr>
        <w:t>__typeof__</w:t>
      </w:r>
      <w:r>
        <w:rPr>
          <w:rFonts w:ascii="Consolas" w:hAnsi="Consolas" w:cs="Consolas"/>
          <w:color w:val="1B1F22"/>
          <w:kern w:val="0"/>
          <w:sz w:val="27"/>
          <w:szCs w:val="27"/>
        </w:rPr>
        <w:t>(self) weakSelf = self;</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_observer = [[</w:t>
      </w:r>
      <w:r>
        <w:rPr>
          <w:rFonts w:ascii="Consolas" w:hAnsi="Consolas" w:cs="Consolas"/>
          <w:color w:val="0744B8"/>
          <w:kern w:val="0"/>
          <w:sz w:val="27"/>
          <w:szCs w:val="27"/>
        </w:rPr>
        <w:t>NSNotificationCenter</w:t>
      </w:r>
      <w:r>
        <w:rPr>
          <w:rFonts w:ascii="Consolas" w:hAnsi="Consolas" w:cs="Consolas"/>
          <w:color w:val="1B1F22"/>
          <w:kern w:val="0"/>
          <w:sz w:val="27"/>
          <w:szCs w:val="27"/>
        </w:rPr>
        <w:t xml:space="preserve"> </w:t>
      </w:r>
      <w:r>
        <w:rPr>
          <w:rFonts w:ascii="Consolas" w:hAnsi="Consolas" w:cs="Consolas"/>
          <w:color w:val="0744B8"/>
          <w:kern w:val="0"/>
          <w:sz w:val="27"/>
          <w:szCs w:val="27"/>
        </w:rPr>
        <w:t>defaultCenter</w:t>
      </w:r>
      <w:r>
        <w:rPr>
          <w:rFonts w:ascii="Consolas" w:hAnsi="Consolas" w:cs="Consolas"/>
          <w:color w:val="1B1F22"/>
          <w:kern w:val="0"/>
          <w:sz w:val="27"/>
          <w:szCs w:val="27"/>
        </w:rPr>
        <w:t xml:space="preserve">] </w:t>
      </w:r>
      <w:r>
        <w:rPr>
          <w:rFonts w:ascii="Consolas" w:hAnsi="Consolas" w:cs="Consolas"/>
          <w:color w:val="0744B8"/>
          <w:kern w:val="0"/>
          <w:sz w:val="27"/>
          <w:szCs w:val="27"/>
        </w:rPr>
        <w:t>addObserverForName:</w:t>
      </w:r>
      <w:r>
        <w:rPr>
          <w:rFonts w:ascii="Consolas" w:hAnsi="Consolas" w:cs="Consolas"/>
          <w:color w:val="06214F"/>
          <w:kern w:val="0"/>
          <w:sz w:val="27"/>
          <w:szCs w:val="27"/>
        </w:rPr>
        <w:t>@"testKey"</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object:nil</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queue:nil</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usingBlock:</w:t>
      </w:r>
      <w:r>
        <w:rPr>
          <w:rFonts w:ascii="Consolas" w:hAnsi="Consolas" w:cs="Consolas"/>
          <w:color w:val="1B1F22"/>
          <w:kern w:val="0"/>
          <w:sz w:val="27"/>
          <w:szCs w:val="27"/>
        </w:rPr>
        <w:t>^(</w:t>
      </w:r>
      <w:r>
        <w:rPr>
          <w:rFonts w:ascii="Consolas" w:hAnsi="Consolas" w:cs="Consolas"/>
          <w:color w:val="0744B8"/>
          <w:kern w:val="0"/>
          <w:sz w:val="27"/>
          <w:szCs w:val="27"/>
        </w:rPr>
        <w:t>NSNotification</w:t>
      </w:r>
      <w:r>
        <w:rPr>
          <w:rFonts w:ascii="Consolas" w:hAnsi="Consolas" w:cs="Consolas"/>
          <w:color w:val="1B1F22"/>
          <w:kern w:val="0"/>
          <w:sz w:val="27"/>
          <w:szCs w:val="27"/>
        </w:rPr>
        <w:t xml:space="preserve"> *note)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__typeof__</w:t>
      </w:r>
      <w:r>
        <w:rPr>
          <w:rFonts w:ascii="Consolas" w:hAnsi="Consolas" w:cs="Consolas"/>
          <w:color w:val="1B1F22"/>
          <w:kern w:val="0"/>
          <w:sz w:val="27"/>
          <w:szCs w:val="27"/>
        </w:rPr>
        <w:t>(self) strongSelf = weakSelf;</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[strongSelf </w:t>
      </w:r>
      <w:r>
        <w:rPr>
          <w:rFonts w:ascii="Consolas" w:hAnsi="Consolas" w:cs="Consolas"/>
          <w:color w:val="0744B8"/>
          <w:kern w:val="0"/>
          <w:sz w:val="27"/>
          <w:szCs w:val="27"/>
        </w:rPr>
        <w:t>dismissModalViewControllerAnimated:YES</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self --&gt; _observer --&gt; block --&gt; self </w:t>
      </w:r>
      <w:r>
        <w:rPr>
          <w:rFonts w:ascii="Helvetica Neue" w:hAnsi="Helvetica Neue" w:cs="Helvetica Neue"/>
          <w:color w:val="1B1F22"/>
          <w:kern w:val="0"/>
          <w:sz w:val="32"/>
          <w:szCs w:val="32"/>
        </w:rPr>
        <w:t>显然这也是一个循环引用。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检测代码中是否存在循环引用问题，可使用</w:t>
      </w:r>
      <w:r>
        <w:rPr>
          <w:rFonts w:ascii="Helvetica Neue" w:hAnsi="Helvetica Neue" w:cs="Helvetica Neue"/>
          <w:color w:val="1B1F22"/>
          <w:kern w:val="0"/>
          <w:sz w:val="32"/>
          <w:szCs w:val="32"/>
        </w:rPr>
        <w:t xml:space="preserve"> Facebook </w:t>
      </w:r>
      <w:r>
        <w:rPr>
          <w:rFonts w:ascii="Helvetica Neue" w:hAnsi="Helvetica Neue" w:cs="Helvetica Neue"/>
          <w:color w:val="1B1F22"/>
          <w:kern w:val="0"/>
          <w:sz w:val="32"/>
          <w:szCs w:val="32"/>
        </w:rPr>
        <w:t>开源的一个检测工具</w:t>
      </w:r>
      <w:r>
        <w:rPr>
          <w:rFonts w:ascii="Helvetica Neue" w:hAnsi="Helvetica Neue" w:cs="Helvetica Neue"/>
          <w:color w:val="1B1F22"/>
          <w:kern w:val="0"/>
          <w:sz w:val="32"/>
          <w:szCs w:val="32"/>
        </w:rPr>
        <w:t xml:space="preserve"> </w:t>
      </w:r>
      <w:hyperlink r:id="rId74" w:history="1">
        <w:r>
          <w:rPr>
            <w:rFonts w:ascii="Helvetica Neue" w:hAnsi="Helvetica Neue" w:cs="Helvetica Neue"/>
            <w:b/>
            <w:bCs/>
            <w:i/>
            <w:iCs/>
            <w:color w:val="0A4DCC"/>
            <w:kern w:val="0"/>
            <w:sz w:val="32"/>
            <w:szCs w:val="32"/>
          </w:rPr>
          <w:t>FBRetainCycleDetector</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40. GCD</w:t>
      </w:r>
      <w:r>
        <w:rPr>
          <w:rFonts w:ascii="Helvetica Neue" w:hAnsi="Helvetica Neue" w:cs="Helvetica Neue"/>
          <w:b/>
          <w:bCs/>
          <w:color w:val="1B1F22"/>
          <w:kern w:val="0"/>
          <w:sz w:val="40"/>
          <w:szCs w:val="40"/>
        </w:rPr>
        <w:t>的队列（</w:t>
      </w:r>
      <w:r>
        <w:rPr>
          <w:rFonts w:ascii="Consolas" w:hAnsi="Consolas" w:cs="Consolas"/>
          <w:b/>
          <w:bCs/>
          <w:color w:val="1B1F22"/>
          <w:kern w:val="0"/>
          <w:sz w:val="40"/>
          <w:szCs w:val="40"/>
        </w:rPr>
        <w:t>dispatch_queue_t</w:t>
      </w:r>
      <w:r>
        <w:rPr>
          <w:rFonts w:ascii="Helvetica Neue" w:hAnsi="Helvetica Neue" w:cs="Helvetica Neue"/>
          <w:b/>
          <w:bCs/>
          <w:color w:val="1B1F22"/>
          <w:kern w:val="0"/>
          <w:sz w:val="40"/>
          <w:szCs w:val="40"/>
        </w:rPr>
        <w:t>）分哪两种类型？</w:t>
      </w:r>
    </w:p>
    <w:p w:rsidR="00BE59B6" w:rsidRDefault="00BE59B6" w:rsidP="00BE59B6">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串行队列</w:t>
      </w:r>
      <w:r>
        <w:rPr>
          <w:rFonts w:ascii="Helvetica Neue" w:hAnsi="Helvetica Neue" w:cs="Helvetica Neue"/>
          <w:color w:val="1B1F22"/>
          <w:kern w:val="0"/>
          <w:sz w:val="32"/>
          <w:szCs w:val="32"/>
        </w:rPr>
        <w:t>Serial Dispatch Queue</w:t>
      </w:r>
    </w:p>
    <w:p w:rsidR="00BE59B6" w:rsidRDefault="00BE59B6" w:rsidP="00BE59B6">
      <w:pPr>
        <w:widowControl/>
        <w:numPr>
          <w:ilvl w:val="0"/>
          <w:numId w:val="18"/>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并行队列</w:t>
      </w:r>
      <w:r>
        <w:rPr>
          <w:rFonts w:ascii="Helvetica Neue" w:hAnsi="Helvetica Neue" w:cs="Helvetica Neue"/>
          <w:color w:val="1B1F22"/>
          <w:kern w:val="0"/>
          <w:sz w:val="32"/>
          <w:szCs w:val="32"/>
        </w:rPr>
        <w:t>Concurrent Dispatch Queue</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41. </w:t>
      </w:r>
      <w:r>
        <w:rPr>
          <w:rFonts w:ascii="Helvetica Neue" w:hAnsi="Helvetica Neue" w:cs="Helvetica Neue"/>
          <w:b/>
          <w:bCs/>
          <w:color w:val="1B1F22"/>
          <w:kern w:val="0"/>
          <w:sz w:val="40"/>
          <w:szCs w:val="40"/>
        </w:rPr>
        <w:t>如何用</w:t>
      </w:r>
      <w:r>
        <w:rPr>
          <w:rFonts w:ascii="Helvetica Neue" w:hAnsi="Helvetica Neue" w:cs="Helvetica Neue"/>
          <w:b/>
          <w:bCs/>
          <w:color w:val="1B1F22"/>
          <w:kern w:val="0"/>
          <w:sz w:val="40"/>
          <w:szCs w:val="40"/>
        </w:rPr>
        <w:t>GCD</w:t>
      </w:r>
      <w:r>
        <w:rPr>
          <w:rFonts w:ascii="Helvetica Neue" w:hAnsi="Helvetica Neue" w:cs="Helvetica Neue"/>
          <w:b/>
          <w:bCs/>
          <w:color w:val="1B1F22"/>
          <w:kern w:val="0"/>
          <w:sz w:val="40"/>
          <w:szCs w:val="40"/>
        </w:rPr>
        <w:t>同步若干个异步调用？（如根据若干个</w:t>
      </w:r>
      <w:r>
        <w:rPr>
          <w:rFonts w:ascii="Helvetica Neue" w:hAnsi="Helvetica Neue" w:cs="Helvetica Neue"/>
          <w:b/>
          <w:bCs/>
          <w:color w:val="1B1F22"/>
          <w:kern w:val="0"/>
          <w:sz w:val="40"/>
          <w:szCs w:val="40"/>
        </w:rPr>
        <w:t>url</w:t>
      </w:r>
      <w:r>
        <w:rPr>
          <w:rFonts w:ascii="Helvetica Neue" w:hAnsi="Helvetica Neue" w:cs="Helvetica Neue"/>
          <w:b/>
          <w:bCs/>
          <w:color w:val="1B1F22"/>
          <w:kern w:val="0"/>
          <w:sz w:val="40"/>
          <w:szCs w:val="40"/>
        </w:rPr>
        <w:t>异步加载多张图片，然后在都下载完成后合成一张整图）</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使用</w:t>
      </w:r>
      <w:r>
        <w:rPr>
          <w:rFonts w:ascii="Helvetica Neue" w:hAnsi="Helvetica Neue" w:cs="Helvetica Neue"/>
          <w:color w:val="1B1F22"/>
          <w:kern w:val="0"/>
          <w:sz w:val="32"/>
          <w:szCs w:val="32"/>
        </w:rPr>
        <w:t>Dispatch Group</w:t>
      </w:r>
      <w:r>
        <w:rPr>
          <w:rFonts w:ascii="Helvetica Neue" w:hAnsi="Helvetica Neue" w:cs="Helvetica Neue"/>
          <w:color w:val="1B1F22"/>
          <w:kern w:val="0"/>
          <w:sz w:val="32"/>
          <w:szCs w:val="32"/>
        </w:rPr>
        <w:t>追加</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到</w:t>
      </w:r>
      <w:r>
        <w:rPr>
          <w:rFonts w:ascii="Helvetica Neue" w:hAnsi="Helvetica Neue" w:cs="Helvetica Neue"/>
          <w:color w:val="1B1F22"/>
          <w:kern w:val="0"/>
          <w:sz w:val="32"/>
          <w:szCs w:val="32"/>
        </w:rPr>
        <w:t>Global Group Queue,</w:t>
      </w:r>
      <w:r>
        <w:rPr>
          <w:rFonts w:ascii="Helvetica Neue" w:hAnsi="Helvetica Neue" w:cs="Helvetica Neue"/>
          <w:color w:val="1B1F22"/>
          <w:kern w:val="0"/>
          <w:sz w:val="32"/>
          <w:szCs w:val="32"/>
        </w:rPr>
        <w:t>这些</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如果全部执行完毕，就会执行</w:t>
      </w:r>
      <w:r>
        <w:rPr>
          <w:rFonts w:ascii="Helvetica Neue" w:hAnsi="Helvetica Neue" w:cs="Helvetica Neue"/>
          <w:color w:val="1B1F22"/>
          <w:kern w:val="0"/>
          <w:sz w:val="32"/>
          <w:szCs w:val="32"/>
        </w:rPr>
        <w:t>Main Dispatch Queue</w:t>
      </w:r>
      <w:r>
        <w:rPr>
          <w:rFonts w:ascii="Helvetica Neue" w:hAnsi="Helvetica Neue" w:cs="Helvetica Neue"/>
          <w:color w:val="1B1F22"/>
          <w:kern w:val="0"/>
          <w:sz w:val="32"/>
          <w:szCs w:val="32"/>
        </w:rPr>
        <w:t>中的结束处理的</w:t>
      </w:r>
      <w:r>
        <w:rPr>
          <w:rFonts w:ascii="Helvetica Neue" w:hAnsi="Helvetica Neue" w:cs="Helvetica Neue"/>
          <w:color w:val="1B1F22"/>
          <w:kern w:val="0"/>
          <w:sz w:val="32"/>
          <w:szCs w:val="32"/>
        </w:rPr>
        <w:t>block</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dispatch_queue_t</w:t>
      </w:r>
      <w:r>
        <w:rPr>
          <w:rFonts w:ascii="Consolas" w:hAnsi="Consolas" w:cs="Consolas"/>
          <w:color w:val="1B1F22"/>
          <w:kern w:val="0"/>
          <w:sz w:val="27"/>
          <w:szCs w:val="27"/>
        </w:rPr>
        <w:t xml:space="preserve"> queue = dispatch_get_global_queue(DISPATCH_QUEUE_PRIORITY_DEFAULT, </w:t>
      </w:r>
      <w:r>
        <w:rPr>
          <w:rFonts w:ascii="Consolas" w:hAnsi="Consolas" w:cs="Consolas"/>
          <w:color w:val="0744B8"/>
          <w:kern w:val="0"/>
          <w:sz w:val="27"/>
          <w:szCs w:val="27"/>
        </w:rPr>
        <w:t>0</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0744B8"/>
          <w:kern w:val="0"/>
          <w:sz w:val="27"/>
          <w:szCs w:val="27"/>
        </w:rPr>
        <w:t>dispatch_group_t</w:t>
      </w:r>
      <w:r>
        <w:rPr>
          <w:rFonts w:ascii="Consolas" w:hAnsi="Consolas" w:cs="Consolas"/>
          <w:color w:val="1B1F22"/>
          <w:kern w:val="0"/>
          <w:sz w:val="27"/>
          <w:szCs w:val="27"/>
        </w:rPr>
        <w:t xml:space="preserve"> group = dispatch_group_create();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dispatch_group_async</w:t>
      </w:r>
      <w:r>
        <w:rPr>
          <w:rFonts w:ascii="Consolas" w:hAnsi="Consolas" w:cs="Consolas"/>
          <w:color w:val="1B1F22"/>
          <w:kern w:val="0"/>
          <w:sz w:val="27"/>
          <w:szCs w:val="27"/>
        </w:rPr>
        <w:t xml:space="preserve">(group, queue, ^{ </w:t>
      </w:r>
      <w:r>
        <w:rPr>
          <w:rFonts w:ascii="Consolas" w:hAnsi="Consolas" w:cs="Consolas"/>
          <w:color w:val="57606A"/>
          <w:kern w:val="0"/>
          <w:sz w:val="27"/>
          <w:szCs w:val="27"/>
        </w:rPr>
        <w:t>/*</w:t>
      </w:r>
      <w:r>
        <w:rPr>
          <w:rFonts w:ascii="Consolas" w:hAnsi="Consolas" w:cs="Consolas"/>
          <w:color w:val="57606A"/>
          <w:kern w:val="0"/>
          <w:sz w:val="27"/>
          <w:szCs w:val="27"/>
        </w:rPr>
        <w:t>加载图片</w:t>
      </w:r>
      <w:r>
        <w:rPr>
          <w:rFonts w:ascii="Consolas" w:hAnsi="Consolas" w:cs="Consolas"/>
          <w:color w:val="57606A"/>
          <w:kern w:val="0"/>
          <w:sz w:val="27"/>
          <w:szCs w:val="27"/>
        </w:rPr>
        <w:t>1 */</w:t>
      </w: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dispatch_group_async</w:t>
      </w:r>
      <w:r>
        <w:rPr>
          <w:rFonts w:ascii="Consolas" w:hAnsi="Consolas" w:cs="Consolas"/>
          <w:color w:val="1B1F22"/>
          <w:kern w:val="0"/>
          <w:sz w:val="27"/>
          <w:szCs w:val="27"/>
        </w:rPr>
        <w:t xml:space="preserve">(group, queue, ^{ </w:t>
      </w:r>
      <w:r>
        <w:rPr>
          <w:rFonts w:ascii="Consolas" w:hAnsi="Consolas" w:cs="Consolas"/>
          <w:color w:val="57606A"/>
          <w:kern w:val="0"/>
          <w:sz w:val="27"/>
          <w:szCs w:val="27"/>
        </w:rPr>
        <w:t>/*</w:t>
      </w:r>
      <w:r>
        <w:rPr>
          <w:rFonts w:ascii="Consolas" w:hAnsi="Consolas" w:cs="Consolas"/>
          <w:color w:val="57606A"/>
          <w:kern w:val="0"/>
          <w:sz w:val="27"/>
          <w:szCs w:val="27"/>
        </w:rPr>
        <w:t>加载图片</w:t>
      </w:r>
      <w:r>
        <w:rPr>
          <w:rFonts w:ascii="Consolas" w:hAnsi="Consolas" w:cs="Consolas"/>
          <w:color w:val="57606A"/>
          <w:kern w:val="0"/>
          <w:sz w:val="27"/>
          <w:szCs w:val="27"/>
        </w:rPr>
        <w:t>2 */</w:t>
      </w: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dispatch_group_async</w:t>
      </w:r>
      <w:r>
        <w:rPr>
          <w:rFonts w:ascii="Consolas" w:hAnsi="Consolas" w:cs="Consolas"/>
          <w:color w:val="1B1F22"/>
          <w:kern w:val="0"/>
          <w:sz w:val="27"/>
          <w:szCs w:val="27"/>
        </w:rPr>
        <w:t xml:space="preserve">(group, queue, ^{ </w:t>
      </w:r>
      <w:r>
        <w:rPr>
          <w:rFonts w:ascii="Consolas" w:hAnsi="Consolas" w:cs="Consolas"/>
          <w:color w:val="57606A"/>
          <w:kern w:val="0"/>
          <w:sz w:val="27"/>
          <w:szCs w:val="27"/>
        </w:rPr>
        <w:t>/*</w:t>
      </w:r>
      <w:r>
        <w:rPr>
          <w:rFonts w:ascii="Consolas" w:hAnsi="Consolas" w:cs="Consolas"/>
          <w:color w:val="57606A"/>
          <w:kern w:val="0"/>
          <w:sz w:val="27"/>
          <w:szCs w:val="27"/>
        </w:rPr>
        <w:t>加载图片</w:t>
      </w:r>
      <w:r>
        <w:rPr>
          <w:rFonts w:ascii="Consolas" w:hAnsi="Consolas" w:cs="Consolas"/>
          <w:color w:val="57606A"/>
          <w:kern w:val="0"/>
          <w:sz w:val="27"/>
          <w:szCs w:val="27"/>
        </w:rPr>
        <w:t>3 */</w:t>
      </w:r>
      <w:r>
        <w:rPr>
          <w:rFonts w:ascii="Consolas" w:hAnsi="Consolas" w:cs="Consolas"/>
          <w:color w:val="1B1F22"/>
          <w:kern w:val="0"/>
          <w:sz w:val="27"/>
          <w:szCs w:val="27"/>
        </w:rPr>
        <w:t xml:space="preserve"> });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B28B4"/>
          <w:kern w:val="0"/>
          <w:sz w:val="27"/>
          <w:szCs w:val="27"/>
        </w:rPr>
        <w:t>dispatch_group_notify</w:t>
      </w:r>
      <w:r>
        <w:rPr>
          <w:rFonts w:ascii="Consolas" w:hAnsi="Consolas" w:cs="Consolas"/>
          <w:color w:val="1B1F22"/>
          <w:kern w:val="0"/>
          <w:sz w:val="27"/>
          <w:szCs w:val="27"/>
        </w:rPr>
        <w:t>(group, dispatch_get_main_queue(),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57606A"/>
          <w:kern w:val="0"/>
          <w:sz w:val="27"/>
          <w:szCs w:val="27"/>
        </w:rPr>
        <w:t xml:space="preserve">// </w:t>
      </w:r>
      <w:r>
        <w:rPr>
          <w:rFonts w:ascii="Consolas" w:hAnsi="Consolas" w:cs="Consolas"/>
          <w:color w:val="57606A"/>
          <w:kern w:val="0"/>
          <w:sz w:val="27"/>
          <w:szCs w:val="27"/>
        </w:rPr>
        <w:t>合并图片</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42. </w:t>
      </w:r>
      <w:r>
        <w:rPr>
          <w:rFonts w:ascii="Consolas" w:hAnsi="Consolas" w:cs="Consolas"/>
          <w:b/>
          <w:bCs/>
          <w:color w:val="1B1F22"/>
          <w:kern w:val="0"/>
          <w:sz w:val="40"/>
          <w:szCs w:val="40"/>
        </w:rPr>
        <w:t>dispatch_barrier_async</w:t>
      </w:r>
      <w:r>
        <w:rPr>
          <w:rFonts w:ascii="Helvetica Neue" w:hAnsi="Helvetica Neue" w:cs="Helvetica Neue"/>
          <w:b/>
          <w:bCs/>
          <w:color w:val="1B1F22"/>
          <w:kern w:val="0"/>
          <w:sz w:val="40"/>
          <w:szCs w:val="40"/>
        </w:rPr>
        <w:t>的作用是什么？</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在并行队列中，为了保持某些任务的顺序，需要等待一些任务完成后才能继续进行，使用</w:t>
      </w:r>
      <w:r>
        <w:rPr>
          <w:rFonts w:ascii="Helvetica Neue" w:hAnsi="Helvetica Neue" w:cs="Helvetica Neue"/>
          <w:color w:val="1B1F22"/>
          <w:kern w:val="0"/>
          <w:sz w:val="32"/>
          <w:szCs w:val="32"/>
        </w:rPr>
        <w:t xml:space="preserve"> barrier </w:t>
      </w:r>
      <w:r>
        <w:rPr>
          <w:rFonts w:ascii="Helvetica Neue" w:hAnsi="Helvetica Neue" w:cs="Helvetica Neue"/>
          <w:color w:val="1B1F22"/>
          <w:kern w:val="0"/>
          <w:sz w:val="32"/>
          <w:szCs w:val="32"/>
        </w:rPr>
        <w:t>来等待之前任务完成，避免数据竞争等问题。</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函数会等待追加到</w:t>
      </w:r>
      <w:r>
        <w:rPr>
          <w:rFonts w:ascii="Helvetica Neue" w:hAnsi="Helvetica Neue" w:cs="Helvetica Neue"/>
          <w:color w:val="1B1F22"/>
          <w:kern w:val="0"/>
          <w:sz w:val="32"/>
          <w:szCs w:val="32"/>
        </w:rPr>
        <w:t>Concurrent Dispatch Queue</w:t>
      </w:r>
      <w:r>
        <w:rPr>
          <w:rFonts w:ascii="Helvetica Neue" w:hAnsi="Helvetica Neue" w:cs="Helvetica Neue"/>
          <w:color w:val="1B1F22"/>
          <w:kern w:val="0"/>
          <w:sz w:val="32"/>
          <w:szCs w:val="32"/>
        </w:rPr>
        <w:t>并行队列中的操作全部执行完之后，然后再执行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函数追加的处理，等</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追加的处理执行结束之后，</w:t>
      </w:r>
      <w:r>
        <w:rPr>
          <w:rFonts w:ascii="Helvetica Neue" w:hAnsi="Helvetica Neue" w:cs="Helvetica Neue"/>
          <w:color w:val="1B1F22"/>
          <w:kern w:val="0"/>
          <w:sz w:val="32"/>
          <w:szCs w:val="32"/>
        </w:rPr>
        <w:t>Concurrent Dispatch Queue</w:t>
      </w:r>
      <w:r>
        <w:rPr>
          <w:rFonts w:ascii="Helvetica Neue" w:hAnsi="Helvetica Neue" w:cs="Helvetica Neue"/>
          <w:color w:val="1B1F22"/>
          <w:kern w:val="0"/>
          <w:sz w:val="32"/>
          <w:szCs w:val="32"/>
        </w:rPr>
        <w:t>才恢复之前的动作继续执行。</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打个比方：比如你们公司周末跟团旅游，高速休息站上，司机说：大家都去上厕所，速战速决，上完厕所就上高速。超大的公共厕所，大家同时去，程序猿很快就结束了，但程序媛就可能会慢一些，即使你第一个回来，司机也不会出发，司机要等待所有人都回来后，才能出发。</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函数追加的内容就如同</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上完厕所就上高速</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这个动作。</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（注意：使用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，该函数只能搭配自定义并行队列</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dispatch_queue_t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使用。不能使用：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dispatch_get_global_queue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，否则</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dispatch_barrier_async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的作用会和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dispatch_async</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的作用一模一样。</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43. </w:t>
      </w:r>
      <w:r>
        <w:rPr>
          <w:rFonts w:ascii="Helvetica Neue" w:hAnsi="Helvetica Neue" w:cs="Helvetica Neue"/>
          <w:b/>
          <w:bCs/>
          <w:color w:val="1B1F22"/>
          <w:kern w:val="0"/>
          <w:sz w:val="40"/>
          <w:szCs w:val="40"/>
        </w:rPr>
        <w:t>苹果为什么要废弃</w:t>
      </w:r>
      <w:r>
        <w:rPr>
          <w:rFonts w:ascii="Consolas" w:hAnsi="Consolas" w:cs="Consolas"/>
          <w:b/>
          <w:bCs/>
          <w:color w:val="1B1F22"/>
          <w:kern w:val="0"/>
          <w:sz w:val="40"/>
          <w:szCs w:val="40"/>
        </w:rPr>
        <w:t>dispatch_get_current_queue</w:t>
      </w:r>
      <w:r>
        <w:rPr>
          <w:rFonts w:ascii="Helvetica Neue" w:hAnsi="Helvetica Neue" w:cs="Helvetica Neue"/>
          <w:b/>
          <w:bCs/>
          <w:color w:val="1B1F22"/>
          <w:kern w:val="0"/>
          <w:sz w:val="40"/>
          <w:szCs w:val="40"/>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dispatch_get_current_queue</w:t>
      </w:r>
      <w:r>
        <w:rPr>
          <w:rFonts w:ascii="Helvetica Neue" w:hAnsi="Helvetica Neue" w:cs="Helvetica Neue"/>
          <w:color w:val="1B1F22"/>
          <w:kern w:val="0"/>
          <w:sz w:val="32"/>
          <w:szCs w:val="32"/>
        </w:rPr>
        <w:t>容易造成死锁</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44. </w:t>
      </w:r>
      <w:r>
        <w:rPr>
          <w:rFonts w:ascii="Helvetica Neue" w:hAnsi="Helvetica Neue" w:cs="Helvetica Neue"/>
          <w:b/>
          <w:bCs/>
          <w:color w:val="1B1F22"/>
          <w:kern w:val="0"/>
          <w:sz w:val="40"/>
          <w:szCs w:val="40"/>
        </w:rPr>
        <w:t>以下代码运行结果如何？</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(void)viewDidLoad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[super viewDidLoad];</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NSLog(@"1");</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dispatch_sync(dispatch_get_main_queue(),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NSLog(@"2");</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NSLog(@"3");</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只输出：</w:t>
      </w:r>
      <w:r>
        <w:rPr>
          <w:rFonts w:ascii="Helvetica Neue" w:hAnsi="Helvetica Neue" w:cs="Helvetica Neue"/>
          <w:color w:val="1B1F22"/>
          <w:kern w:val="0"/>
          <w:sz w:val="32"/>
          <w:szCs w:val="32"/>
        </w:rPr>
        <w:t xml:space="preserve">1 </w:t>
      </w:r>
      <w:r>
        <w:rPr>
          <w:rFonts w:ascii="Helvetica Neue" w:hAnsi="Helvetica Neue" w:cs="Helvetica Neue"/>
          <w:color w:val="1B1F22"/>
          <w:kern w:val="0"/>
          <w:sz w:val="32"/>
          <w:szCs w:val="32"/>
        </w:rPr>
        <w:t>。发生主线程锁死。</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45. addObserver:forKeyPath:options:context:</w:t>
      </w:r>
      <w:r>
        <w:rPr>
          <w:rFonts w:ascii="Helvetica Neue" w:hAnsi="Helvetica Neue" w:cs="Helvetica Neue"/>
          <w:b/>
          <w:bCs/>
          <w:color w:val="1B1F22"/>
          <w:kern w:val="0"/>
          <w:sz w:val="40"/>
          <w:szCs w:val="40"/>
        </w:rPr>
        <w:t>各个参数的作用分别是什么，</w:t>
      </w:r>
      <w:r>
        <w:rPr>
          <w:rFonts w:ascii="Helvetica Neue" w:hAnsi="Helvetica Neue" w:cs="Helvetica Neue"/>
          <w:b/>
          <w:bCs/>
          <w:color w:val="1B1F22"/>
          <w:kern w:val="0"/>
          <w:sz w:val="40"/>
          <w:szCs w:val="40"/>
        </w:rPr>
        <w:t>observer</w:t>
      </w:r>
      <w:r>
        <w:rPr>
          <w:rFonts w:ascii="Helvetica Neue" w:hAnsi="Helvetica Neue" w:cs="Helvetica Neue"/>
          <w:b/>
          <w:bCs/>
          <w:color w:val="1B1F22"/>
          <w:kern w:val="0"/>
          <w:sz w:val="40"/>
          <w:szCs w:val="40"/>
        </w:rPr>
        <w:t>中需要实现哪个方法才能获得</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回调？</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添加键值观察</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1 </w:t>
      </w:r>
      <w:r>
        <w:rPr>
          <w:rFonts w:ascii="Consolas" w:hAnsi="Consolas" w:cs="Consolas"/>
          <w:color w:val="57606A"/>
          <w:kern w:val="0"/>
          <w:sz w:val="27"/>
          <w:szCs w:val="27"/>
        </w:rPr>
        <w:t>观察者，负责处理监听事件的对象</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2 </w:t>
      </w:r>
      <w:r>
        <w:rPr>
          <w:rFonts w:ascii="Consolas" w:hAnsi="Consolas" w:cs="Consolas"/>
          <w:color w:val="57606A"/>
          <w:kern w:val="0"/>
          <w:sz w:val="27"/>
          <w:szCs w:val="27"/>
        </w:rPr>
        <w:t>观察的属性</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3 </w:t>
      </w:r>
      <w:r>
        <w:rPr>
          <w:rFonts w:ascii="Consolas" w:hAnsi="Consolas" w:cs="Consolas"/>
          <w:color w:val="57606A"/>
          <w:kern w:val="0"/>
          <w:sz w:val="27"/>
          <w:szCs w:val="27"/>
        </w:rPr>
        <w:t>观察的选项</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4 </w:t>
      </w:r>
      <w:r>
        <w:rPr>
          <w:rFonts w:ascii="Consolas" w:hAnsi="Consolas" w:cs="Consolas"/>
          <w:color w:val="57606A"/>
          <w:kern w:val="0"/>
          <w:sz w:val="27"/>
          <w:szCs w:val="27"/>
        </w:rPr>
        <w:t>上下文</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r>
        <w:rPr>
          <w:rFonts w:ascii="Consolas" w:hAnsi="Consolas" w:cs="Consolas"/>
          <w:color w:val="0744B8"/>
          <w:kern w:val="0"/>
          <w:sz w:val="27"/>
          <w:szCs w:val="27"/>
        </w:rPr>
        <w:t>self</w:t>
      </w:r>
      <w:r>
        <w:rPr>
          <w:rFonts w:ascii="Consolas" w:hAnsi="Consolas" w:cs="Consolas"/>
          <w:color w:val="1B1F22"/>
          <w:kern w:val="0"/>
          <w:sz w:val="27"/>
          <w:szCs w:val="27"/>
        </w:rPr>
        <w:t xml:space="preserve">.person </w:t>
      </w:r>
      <w:r>
        <w:rPr>
          <w:rFonts w:ascii="Consolas" w:hAnsi="Consolas" w:cs="Consolas"/>
          <w:color w:val="0744B8"/>
          <w:kern w:val="0"/>
          <w:sz w:val="27"/>
          <w:szCs w:val="27"/>
        </w:rPr>
        <w:t>addObserver:self</w:t>
      </w:r>
      <w:r>
        <w:rPr>
          <w:rFonts w:ascii="Consolas" w:hAnsi="Consolas" w:cs="Consolas"/>
          <w:color w:val="1B1F22"/>
          <w:kern w:val="0"/>
          <w:sz w:val="27"/>
          <w:szCs w:val="27"/>
        </w:rPr>
        <w:t xml:space="preserve"> </w:t>
      </w:r>
      <w:r>
        <w:rPr>
          <w:rFonts w:ascii="Consolas" w:hAnsi="Consolas" w:cs="Consolas"/>
          <w:color w:val="0744B8"/>
          <w:kern w:val="0"/>
          <w:sz w:val="27"/>
          <w:szCs w:val="27"/>
        </w:rPr>
        <w:t>forKeyPath:</w:t>
      </w:r>
      <w:r>
        <w:rPr>
          <w:rFonts w:ascii="Consolas" w:hAnsi="Consolas" w:cs="Consolas"/>
          <w:color w:val="06214F"/>
          <w:kern w:val="0"/>
          <w:sz w:val="27"/>
          <w:szCs w:val="27"/>
        </w:rPr>
        <w:t>@"name"</w:t>
      </w:r>
      <w:r>
        <w:rPr>
          <w:rFonts w:ascii="Consolas" w:hAnsi="Consolas" w:cs="Consolas"/>
          <w:color w:val="1B1F22"/>
          <w:kern w:val="0"/>
          <w:sz w:val="27"/>
          <w:szCs w:val="27"/>
        </w:rPr>
        <w:t xml:space="preserve"> </w:t>
      </w:r>
      <w:r>
        <w:rPr>
          <w:rFonts w:ascii="Consolas" w:hAnsi="Consolas" w:cs="Consolas"/>
          <w:color w:val="0744B8"/>
          <w:kern w:val="0"/>
          <w:sz w:val="27"/>
          <w:szCs w:val="27"/>
        </w:rPr>
        <w:t>options:NSKeyValueObservingOptionNew</w:t>
      </w:r>
      <w:r>
        <w:rPr>
          <w:rFonts w:ascii="Consolas" w:hAnsi="Consolas" w:cs="Consolas"/>
          <w:color w:val="1B1F22"/>
          <w:kern w:val="0"/>
          <w:sz w:val="27"/>
          <w:szCs w:val="27"/>
        </w:rPr>
        <w:t xml:space="preserve"> | </w:t>
      </w:r>
      <w:r>
        <w:rPr>
          <w:rFonts w:ascii="Consolas" w:hAnsi="Consolas" w:cs="Consolas"/>
          <w:color w:val="0744B8"/>
          <w:kern w:val="0"/>
          <w:sz w:val="27"/>
          <w:szCs w:val="27"/>
        </w:rPr>
        <w:t>NSKeyValueObservingOptionOld</w:t>
      </w:r>
      <w:r>
        <w:rPr>
          <w:rFonts w:ascii="Consolas" w:hAnsi="Consolas" w:cs="Consolas"/>
          <w:color w:val="1B1F22"/>
          <w:kern w:val="0"/>
          <w:sz w:val="27"/>
          <w:szCs w:val="27"/>
        </w:rPr>
        <w:t xml:space="preserve"> </w:t>
      </w:r>
      <w:r>
        <w:rPr>
          <w:rFonts w:ascii="Consolas" w:hAnsi="Consolas" w:cs="Consolas"/>
          <w:color w:val="0744B8"/>
          <w:kern w:val="0"/>
          <w:sz w:val="27"/>
          <w:szCs w:val="27"/>
        </w:rPr>
        <w:t>context:</w:t>
      </w:r>
      <w:r>
        <w:rPr>
          <w:rFonts w:ascii="Consolas" w:hAnsi="Consolas" w:cs="Consolas"/>
          <w:color w:val="06214F"/>
          <w:kern w:val="0"/>
          <w:sz w:val="27"/>
          <w:szCs w:val="27"/>
        </w:rPr>
        <w:t>@"Person Name"</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observer</w:t>
      </w:r>
      <w:r>
        <w:rPr>
          <w:rFonts w:ascii="Helvetica Neue" w:hAnsi="Helvetica Neue" w:cs="Helvetica Neue"/>
          <w:color w:val="1B1F22"/>
          <w:kern w:val="0"/>
          <w:sz w:val="32"/>
          <w:szCs w:val="32"/>
        </w:rPr>
        <w:t>中需要实现一下方法：</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所有的</w:t>
      </w:r>
      <w:r>
        <w:rPr>
          <w:rFonts w:ascii="Consolas" w:hAnsi="Consolas" w:cs="Consolas"/>
          <w:color w:val="57606A"/>
          <w:kern w:val="0"/>
          <w:sz w:val="27"/>
          <w:szCs w:val="27"/>
        </w:rPr>
        <w:t xml:space="preserve"> kvo </w:t>
      </w:r>
      <w:r>
        <w:rPr>
          <w:rFonts w:ascii="Consolas" w:hAnsi="Consolas" w:cs="Consolas"/>
          <w:color w:val="57606A"/>
          <w:kern w:val="0"/>
          <w:sz w:val="27"/>
          <w:szCs w:val="27"/>
        </w:rPr>
        <w:t>监听到事件，都会调用此方法</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1. </w:t>
      </w:r>
      <w:r>
        <w:rPr>
          <w:rFonts w:ascii="Consolas" w:hAnsi="Consolas" w:cs="Consolas"/>
          <w:color w:val="57606A"/>
          <w:kern w:val="0"/>
          <w:sz w:val="27"/>
          <w:szCs w:val="27"/>
        </w:rPr>
        <w:t>观察的属性</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2. </w:t>
      </w:r>
      <w:r>
        <w:rPr>
          <w:rFonts w:ascii="Consolas" w:hAnsi="Consolas" w:cs="Consolas"/>
          <w:color w:val="57606A"/>
          <w:kern w:val="0"/>
          <w:sz w:val="27"/>
          <w:szCs w:val="27"/>
        </w:rPr>
        <w:t>观察的对象</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3. change </w:t>
      </w:r>
      <w:r>
        <w:rPr>
          <w:rFonts w:ascii="Consolas" w:hAnsi="Consolas" w:cs="Consolas"/>
          <w:color w:val="57606A"/>
          <w:kern w:val="0"/>
          <w:sz w:val="27"/>
          <w:szCs w:val="27"/>
        </w:rPr>
        <w:t>属性变化字典（新／旧）</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4. </w:t>
      </w:r>
      <w:r>
        <w:rPr>
          <w:rFonts w:ascii="Consolas" w:hAnsi="Consolas" w:cs="Consolas"/>
          <w:color w:val="57606A"/>
          <w:kern w:val="0"/>
          <w:sz w:val="27"/>
          <w:szCs w:val="27"/>
        </w:rPr>
        <w:t>上下文，与监听的时候传递的一致</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)observeValueForKeyPath:(</w:t>
      </w:r>
      <w:r>
        <w:rPr>
          <w:rFonts w:ascii="Consolas" w:hAnsi="Consolas" w:cs="Consolas"/>
          <w:color w:val="0744B8"/>
          <w:kern w:val="0"/>
          <w:sz w:val="27"/>
          <w:szCs w:val="27"/>
        </w:rPr>
        <w:t>NSString</w:t>
      </w:r>
      <w:r>
        <w:rPr>
          <w:rFonts w:ascii="Consolas" w:hAnsi="Consolas" w:cs="Consolas"/>
          <w:color w:val="1B1F22"/>
          <w:kern w:val="0"/>
          <w:sz w:val="27"/>
          <w:szCs w:val="27"/>
        </w:rPr>
        <w:t xml:space="preserve"> *)keyPath ofObject:(</w:t>
      </w:r>
      <w:r>
        <w:rPr>
          <w:rFonts w:ascii="Consolas" w:hAnsi="Consolas" w:cs="Consolas"/>
          <w:color w:val="0744B8"/>
          <w:kern w:val="0"/>
          <w:sz w:val="27"/>
          <w:szCs w:val="27"/>
        </w:rPr>
        <w:t>id</w:t>
      </w:r>
      <w:r>
        <w:rPr>
          <w:rFonts w:ascii="Consolas" w:hAnsi="Consolas" w:cs="Consolas"/>
          <w:color w:val="1B1F22"/>
          <w:kern w:val="0"/>
          <w:sz w:val="27"/>
          <w:szCs w:val="27"/>
        </w:rPr>
        <w:t>)object change:(</w:t>
      </w:r>
      <w:r>
        <w:rPr>
          <w:rFonts w:ascii="Consolas" w:hAnsi="Consolas" w:cs="Consolas"/>
          <w:color w:val="0744B8"/>
          <w:kern w:val="0"/>
          <w:sz w:val="27"/>
          <w:szCs w:val="27"/>
        </w:rPr>
        <w:t>NSDictionary</w:t>
      </w:r>
      <w:r>
        <w:rPr>
          <w:rFonts w:ascii="Consolas" w:hAnsi="Consolas" w:cs="Consolas"/>
          <w:color w:val="1B1F22"/>
          <w:kern w:val="0"/>
          <w:sz w:val="27"/>
          <w:szCs w:val="27"/>
        </w:rPr>
        <w:t xml:space="preserve"> *)change context:(</w:t>
      </w:r>
      <w:r>
        <w:rPr>
          <w:rFonts w:ascii="Consolas" w:hAnsi="Consolas" w:cs="Consolas"/>
          <w:color w:val="CB2339"/>
          <w:kern w:val="0"/>
          <w:sz w:val="27"/>
          <w:szCs w:val="27"/>
        </w:rPr>
        <w:t>void</w:t>
      </w:r>
      <w:r>
        <w:rPr>
          <w:rFonts w:ascii="Consolas" w:hAnsi="Consolas" w:cs="Consolas"/>
          <w:color w:val="1B1F22"/>
          <w:kern w:val="0"/>
          <w:sz w:val="27"/>
          <w:szCs w:val="27"/>
        </w:rPr>
        <w:t xml:space="preserve"> *)context;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46. </w:t>
      </w:r>
      <w:r>
        <w:rPr>
          <w:rFonts w:ascii="Helvetica Neue" w:hAnsi="Helvetica Neue" w:cs="Helvetica Neue"/>
          <w:b/>
          <w:bCs/>
          <w:color w:val="1B1F22"/>
          <w:kern w:val="0"/>
          <w:sz w:val="40"/>
          <w:szCs w:val="40"/>
        </w:rPr>
        <w:t>如何手动触发一个</w:t>
      </w:r>
      <w:r>
        <w:rPr>
          <w:rFonts w:ascii="Helvetica Neue" w:hAnsi="Helvetica Neue" w:cs="Helvetica Neue"/>
          <w:b/>
          <w:bCs/>
          <w:color w:val="1B1F22"/>
          <w:kern w:val="0"/>
          <w:sz w:val="40"/>
          <w:szCs w:val="40"/>
        </w:rPr>
        <w:t>value</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KVO</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所谓的</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是区别于</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自动触发是指类似这种场景：在注册</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之前设置一个初始值，注册之后，设置一个不一样的值，就可以触发了。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想知道如何手动触发，必须知道自动触发</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的原理：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键值观察通知依赖于</w:t>
      </w:r>
      <w:r>
        <w:rPr>
          <w:rFonts w:ascii="Helvetica Neue" w:hAnsi="Helvetica Neue" w:cs="Helvetica Neue"/>
          <w:color w:val="1B1F22"/>
          <w:kern w:val="0"/>
          <w:sz w:val="32"/>
          <w:szCs w:val="32"/>
        </w:rPr>
        <w:t xml:space="preserve"> NSObject </w:t>
      </w:r>
      <w:r>
        <w:rPr>
          <w:rFonts w:ascii="Helvetica Neue" w:hAnsi="Helvetica Neue" w:cs="Helvetica Neue"/>
          <w:color w:val="1B1F22"/>
          <w:kern w:val="0"/>
          <w:sz w:val="32"/>
          <w:szCs w:val="32"/>
        </w:rPr>
        <w:t>的两个方法</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。在一个被观察属性发生改变之前，</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一定会被调用，这就</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会记录旧的值。而当改变发生后，</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会被调用，继而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也会被调用。如果可以手动实现这些调用，就可以实现</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的使用场景是什么？一般我们只在希望能控制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回调的调用时机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时才会这么做。</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具体做法如下：</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如果这个</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value</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表示时间的</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self.now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，那么代码如下：最后两行代码缺一不可。</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相关代码已放在仓库里。</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.m</w:t>
      </w:r>
      <w:r>
        <w:rPr>
          <w:rFonts w:ascii="Consolas" w:hAnsi="Consolas" w:cs="Consolas"/>
          <w:color w:val="57606A"/>
          <w:kern w:val="0"/>
          <w:sz w:val="27"/>
          <w:szCs w:val="27"/>
        </w:rPr>
        <w:t>文件</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Created by https://github.com/ChenYilong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微博</w:t>
      </w:r>
      <w:r>
        <w:rPr>
          <w:rFonts w:ascii="Consolas" w:hAnsi="Consolas" w:cs="Consolas"/>
          <w:color w:val="57606A"/>
          <w:kern w:val="0"/>
          <w:sz w:val="27"/>
          <w:szCs w:val="27"/>
        </w:rPr>
        <w:t>@iOS</w:t>
      </w:r>
      <w:r>
        <w:rPr>
          <w:rFonts w:ascii="Consolas" w:hAnsi="Consolas" w:cs="Consolas"/>
          <w:color w:val="57606A"/>
          <w:kern w:val="0"/>
          <w:sz w:val="27"/>
          <w:szCs w:val="27"/>
        </w:rPr>
        <w:t>程序犭袁</w:t>
      </w:r>
      <w:r>
        <w:rPr>
          <w:rFonts w:ascii="Consolas" w:hAnsi="Consolas" w:cs="Consolas"/>
          <w:color w:val="57606A"/>
          <w:kern w:val="0"/>
          <w:sz w:val="27"/>
          <w:szCs w:val="27"/>
        </w:rPr>
        <w:t>(http://weibo.com/luohanchenyilong/).</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 xml:space="preserve">//  </w:t>
      </w:r>
      <w:r>
        <w:rPr>
          <w:rFonts w:ascii="Consolas" w:hAnsi="Consolas" w:cs="Consolas"/>
          <w:color w:val="57606A"/>
          <w:kern w:val="0"/>
          <w:sz w:val="27"/>
          <w:szCs w:val="27"/>
        </w:rPr>
        <w:t>手动触发</w:t>
      </w:r>
      <w:r>
        <w:rPr>
          <w:rFonts w:ascii="Consolas" w:hAnsi="Consolas" w:cs="Consolas"/>
          <w:color w:val="57606A"/>
          <w:kern w:val="0"/>
          <w:sz w:val="27"/>
          <w:szCs w:val="27"/>
        </w:rPr>
        <w:t xml:space="preserve"> value </w:t>
      </w:r>
      <w:r>
        <w:rPr>
          <w:rFonts w:ascii="Consolas" w:hAnsi="Consolas" w:cs="Consolas"/>
          <w:color w:val="57606A"/>
          <w:kern w:val="0"/>
          <w:sz w:val="27"/>
          <w:szCs w:val="27"/>
        </w:rPr>
        <w:t>的</w:t>
      </w:r>
      <w:r>
        <w:rPr>
          <w:rFonts w:ascii="Consolas" w:hAnsi="Consolas" w:cs="Consolas"/>
          <w:color w:val="57606A"/>
          <w:kern w:val="0"/>
          <w:sz w:val="27"/>
          <w:szCs w:val="27"/>
        </w:rPr>
        <w:t>KVO</w:t>
      </w:r>
      <w:r>
        <w:rPr>
          <w:rFonts w:ascii="Consolas" w:hAnsi="Consolas" w:cs="Consolas"/>
          <w:color w:val="57606A"/>
          <w:kern w:val="0"/>
          <w:sz w:val="27"/>
          <w:szCs w:val="27"/>
        </w:rPr>
        <w:t>，最后两行代码缺一不可。</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57606A"/>
          <w:kern w:val="0"/>
          <w:sz w:val="27"/>
          <w:szCs w:val="27"/>
        </w:rPr>
        <w:t>//@property (nonatomic, strong) NSDate *now;</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)viewDidLoad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super</w:t>
      </w:r>
      <w:r>
        <w:rPr>
          <w:rFonts w:ascii="Consolas" w:hAnsi="Consolas" w:cs="Consolas"/>
          <w:color w:val="1B1F22"/>
          <w:kern w:val="0"/>
          <w:sz w:val="27"/>
          <w:szCs w:val="27"/>
        </w:rPr>
        <w:t xml:space="preserve"> </w:t>
      </w:r>
      <w:r>
        <w:rPr>
          <w:rFonts w:ascii="Consolas" w:hAnsi="Consolas" w:cs="Consolas"/>
          <w:color w:val="0744B8"/>
          <w:kern w:val="0"/>
          <w:sz w:val="27"/>
          <w:szCs w:val="27"/>
        </w:rPr>
        <w:t>viewDidLoad</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_now = [</w:t>
      </w:r>
      <w:r>
        <w:rPr>
          <w:rFonts w:ascii="Consolas" w:hAnsi="Consolas" w:cs="Consolas"/>
          <w:color w:val="0744B8"/>
          <w:kern w:val="0"/>
          <w:sz w:val="27"/>
          <w:szCs w:val="27"/>
        </w:rPr>
        <w:t>NSDate</w:t>
      </w:r>
      <w:r>
        <w:rPr>
          <w:rFonts w:ascii="Consolas" w:hAnsi="Consolas" w:cs="Consolas"/>
          <w:color w:val="1B1F22"/>
          <w:kern w:val="0"/>
          <w:sz w:val="27"/>
          <w:szCs w:val="27"/>
        </w:rPr>
        <w:t xml:space="preserve"> </w:t>
      </w:r>
      <w:r>
        <w:rPr>
          <w:rFonts w:ascii="Consolas" w:hAnsi="Consolas" w:cs="Consolas"/>
          <w:color w:val="0744B8"/>
          <w:kern w:val="0"/>
          <w:sz w:val="27"/>
          <w:szCs w:val="27"/>
        </w:rPr>
        <w:t>date</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addObserver:self</w:t>
      </w:r>
      <w:r>
        <w:rPr>
          <w:rFonts w:ascii="Consolas" w:hAnsi="Consolas" w:cs="Consolas"/>
          <w:color w:val="1B1F22"/>
          <w:kern w:val="0"/>
          <w:sz w:val="27"/>
          <w:szCs w:val="27"/>
        </w:rPr>
        <w:t xml:space="preserve"> </w:t>
      </w:r>
      <w:r>
        <w:rPr>
          <w:rFonts w:ascii="Consolas" w:hAnsi="Consolas" w:cs="Consolas"/>
          <w:color w:val="0744B8"/>
          <w:kern w:val="0"/>
          <w:sz w:val="27"/>
          <w:szCs w:val="27"/>
        </w:rPr>
        <w:t>forKeyPath:</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0744B8"/>
          <w:kern w:val="0"/>
          <w:sz w:val="27"/>
          <w:szCs w:val="27"/>
        </w:rPr>
        <w:t>options:NSKeyValueObservingOptionNew</w:t>
      </w:r>
      <w:r>
        <w:rPr>
          <w:rFonts w:ascii="Consolas" w:hAnsi="Consolas" w:cs="Consolas"/>
          <w:color w:val="1B1F22"/>
          <w:kern w:val="0"/>
          <w:sz w:val="27"/>
          <w:szCs w:val="27"/>
        </w:rPr>
        <w:t xml:space="preserve"> </w:t>
      </w:r>
      <w:r>
        <w:rPr>
          <w:rFonts w:ascii="Consolas" w:hAnsi="Consolas" w:cs="Consolas"/>
          <w:color w:val="0744B8"/>
          <w:kern w:val="0"/>
          <w:sz w:val="27"/>
          <w:szCs w:val="27"/>
        </w:rPr>
        <w:t>context:nil</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@"1"</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willChangeValueForKey:</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57606A"/>
          <w:kern w:val="0"/>
          <w:sz w:val="27"/>
          <w:szCs w:val="27"/>
        </w:rPr>
        <w:t>// “</w:t>
      </w:r>
      <w:r>
        <w:rPr>
          <w:rFonts w:ascii="Consolas" w:hAnsi="Consolas" w:cs="Consolas"/>
          <w:color w:val="57606A"/>
          <w:kern w:val="0"/>
          <w:sz w:val="27"/>
          <w:szCs w:val="27"/>
        </w:rPr>
        <w:t>手动触发</w:t>
      </w:r>
      <w:r>
        <w:rPr>
          <w:rFonts w:ascii="Consolas" w:hAnsi="Consolas" w:cs="Consolas"/>
          <w:color w:val="57606A"/>
          <w:kern w:val="0"/>
          <w:sz w:val="27"/>
          <w:szCs w:val="27"/>
        </w:rPr>
        <w:t>self.now</w:t>
      </w:r>
      <w:r>
        <w:rPr>
          <w:rFonts w:ascii="Consolas" w:hAnsi="Consolas" w:cs="Consolas"/>
          <w:color w:val="57606A"/>
          <w:kern w:val="0"/>
          <w:sz w:val="27"/>
          <w:szCs w:val="27"/>
        </w:rPr>
        <w:t>的</w:t>
      </w:r>
      <w:r>
        <w:rPr>
          <w:rFonts w:ascii="Consolas" w:hAnsi="Consolas" w:cs="Consolas"/>
          <w:color w:val="57606A"/>
          <w:kern w:val="0"/>
          <w:sz w:val="27"/>
          <w:szCs w:val="27"/>
        </w:rPr>
        <w:t>KVO”</w:t>
      </w:r>
      <w:r>
        <w:rPr>
          <w:rFonts w:ascii="Consolas" w:hAnsi="Consolas" w:cs="Consolas"/>
          <w:color w:val="57606A"/>
          <w:kern w:val="0"/>
          <w:sz w:val="27"/>
          <w:szCs w:val="27"/>
        </w:rPr>
        <w:t>，必写。</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@"2"</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didChangeValueForKey:</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57606A"/>
          <w:kern w:val="0"/>
          <w:sz w:val="27"/>
          <w:szCs w:val="27"/>
        </w:rPr>
        <w:t>// “</w:t>
      </w:r>
      <w:r>
        <w:rPr>
          <w:rFonts w:ascii="Consolas" w:hAnsi="Consolas" w:cs="Consolas"/>
          <w:color w:val="57606A"/>
          <w:kern w:val="0"/>
          <w:sz w:val="27"/>
          <w:szCs w:val="27"/>
        </w:rPr>
        <w:t>手动触发</w:t>
      </w:r>
      <w:r>
        <w:rPr>
          <w:rFonts w:ascii="Consolas" w:hAnsi="Consolas" w:cs="Consolas"/>
          <w:color w:val="57606A"/>
          <w:kern w:val="0"/>
          <w:sz w:val="27"/>
          <w:szCs w:val="27"/>
        </w:rPr>
        <w:t>self.now</w:t>
      </w:r>
      <w:r>
        <w:rPr>
          <w:rFonts w:ascii="Consolas" w:hAnsi="Consolas" w:cs="Consolas"/>
          <w:color w:val="57606A"/>
          <w:kern w:val="0"/>
          <w:sz w:val="27"/>
          <w:szCs w:val="27"/>
        </w:rPr>
        <w:t>的</w:t>
      </w:r>
      <w:r>
        <w:rPr>
          <w:rFonts w:ascii="Consolas" w:hAnsi="Consolas" w:cs="Consolas"/>
          <w:color w:val="57606A"/>
          <w:kern w:val="0"/>
          <w:sz w:val="27"/>
          <w:szCs w:val="27"/>
        </w:rPr>
        <w:t>KVO”</w:t>
      </w:r>
      <w:r>
        <w:rPr>
          <w:rFonts w:ascii="Consolas" w:hAnsi="Consolas" w:cs="Consolas"/>
          <w:color w:val="57606A"/>
          <w:kern w:val="0"/>
          <w:sz w:val="27"/>
          <w:szCs w:val="27"/>
        </w:rPr>
        <w:t>，必写。</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@"4"</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但是平时我们一般不会这么干，我们都是等系统去</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自动触发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的实现原理：</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比如调用</w:t>
      </w:r>
      <w:r>
        <w:rPr>
          <w:rFonts w:ascii="Helvetica Neue" w:hAnsi="Helvetica Neue" w:cs="Helvetica Neue"/>
          <w:color w:val="57606A"/>
          <w:kern w:val="0"/>
          <w:sz w:val="32"/>
          <w:szCs w:val="32"/>
        </w:rPr>
        <w:t xml:space="preserve"> </w:t>
      </w:r>
      <w:r>
        <w:rPr>
          <w:rFonts w:ascii="Consolas" w:hAnsi="Consolas" w:cs="Consolas"/>
          <w:color w:val="57606A"/>
          <w:kern w:val="0"/>
          <w:sz w:val="27"/>
          <w:szCs w:val="27"/>
        </w:rPr>
        <w:t>setNow:</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时，系统还会以某种方式在中间插入</w:t>
      </w:r>
      <w:r>
        <w:rPr>
          <w:rFonts w:ascii="Helvetica Neue" w:hAnsi="Helvetica Neue" w:cs="Helvetica Neue"/>
          <w:color w:val="57606A"/>
          <w:kern w:val="0"/>
          <w:sz w:val="32"/>
          <w:szCs w:val="32"/>
        </w:rPr>
        <w:t xml:space="preserve"> </w:t>
      </w:r>
      <w:r>
        <w:rPr>
          <w:rFonts w:ascii="Consolas" w:hAnsi="Consolas" w:cs="Consolas"/>
          <w:color w:val="57606A"/>
          <w:kern w:val="0"/>
          <w:sz w:val="27"/>
          <w:szCs w:val="27"/>
        </w:rPr>
        <w:t>wilChangeValueForKey:</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w:t>
      </w:r>
      <w:r>
        <w:rPr>
          <w:rFonts w:ascii="Helvetica Neue" w:hAnsi="Helvetica Neue" w:cs="Helvetica Neue"/>
          <w:color w:val="57606A"/>
          <w:kern w:val="0"/>
          <w:sz w:val="32"/>
          <w:szCs w:val="32"/>
        </w:rPr>
        <w:t xml:space="preserve"> </w:t>
      </w:r>
      <w:r>
        <w:rPr>
          <w:rFonts w:ascii="Consolas" w:hAnsi="Consolas" w:cs="Consolas"/>
          <w:color w:val="57606A"/>
          <w:kern w:val="0"/>
          <w:sz w:val="27"/>
          <w:szCs w:val="27"/>
        </w:rPr>
        <w:t>didChangeValueForKey:</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和</w:t>
      </w:r>
      <w:r>
        <w:rPr>
          <w:rFonts w:ascii="Helvetica Neue" w:hAnsi="Helvetica Neue" w:cs="Helvetica Neue"/>
          <w:color w:val="57606A"/>
          <w:kern w:val="0"/>
          <w:sz w:val="32"/>
          <w:szCs w:val="32"/>
        </w:rPr>
        <w:t xml:space="preserve"> </w:t>
      </w:r>
      <w:r>
        <w:rPr>
          <w:rFonts w:ascii="Consolas" w:hAnsi="Consolas" w:cs="Consolas"/>
          <w:color w:val="57606A"/>
          <w:kern w:val="0"/>
          <w:sz w:val="27"/>
          <w:szCs w:val="27"/>
        </w:rPr>
        <w:t>observeValueForKeyPath:ofObject:change:context:</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的调用。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大家可能以为这是因为</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setNow: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是合成方法，有时候我们也能看到有人这么写代码</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)setNow:(</w:t>
      </w:r>
      <w:r>
        <w:rPr>
          <w:rFonts w:ascii="Consolas" w:hAnsi="Consolas" w:cs="Consolas"/>
          <w:color w:val="0744B8"/>
          <w:kern w:val="0"/>
          <w:sz w:val="27"/>
          <w:szCs w:val="27"/>
        </w:rPr>
        <w:t>NSDate</w:t>
      </w:r>
      <w:r>
        <w:rPr>
          <w:rFonts w:ascii="Consolas" w:hAnsi="Consolas" w:cs="Consolas"/>
          <w:color w:val="1B1F22"/>
          <w:kern w:val="0"/>
          <w:sz w:val="27"/>
          <w:szCs w:val="27"/>
        </w:rPr>
        <w:t xml:space="preserve"> *)aDate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willChangeValueForKey:</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57606A"/>
          <w:kern w:val="0"/>
          <w:sz w:val="27"/>
          <w:szCs w:val="27"/>
        </w:rPr>
        <w:t xml:space="preserve">// </w:t>
      </w:r>
      <w:r>
        <w:rPr>
          <w:rFonts w:ascii="Consolas" w:hAnsi="Consolas" w:cs="Consolas"/>
          <w:color w:val="57606A"/>
          <w:kern w:val="0"/>
          <w:sz w:val="27"/>
          <w:szCs w:val="27"/>
        </w:rPr>
        <w:t>没有必要</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_now = aDate;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didChangeValueForKey:</w:t>
      </w:r>
      <w:r>
        <w:rPr>
          <w:rFonts w:ascii="Consolas" w:hAnsi="Consolas" w:cs="Consolas"/>
          <w:color w:val="06214F"/>
          <w:kern w:val="0"/>
          <w:sz w:val="27"/>
          <w:szCs w:val="27"/>
        </w:rPr>
        <w:t>@"now"</w:t>
      </w:r>
      <w:r>
        <w:rPr>
          <w:rFonts w:ascii="Consolas" w:hAnsi="Consolas" w:cs="Consolas"/>
          <w:color w:val="1B1F22"/>
          <w:kern w:val="0"/>
          <w:sz w:val="27"/>
          <w:szCs w:val="27"/>
        </w:rPr>
        <w:t>];</w:t>
      </w:r>
      <w:r>
        <w:rPr>
          <w:rFonts w:ascii="Consolas" w:hAnsi="Consolas" w:cs="Consolas"/>
          <w:color w:val="57606A"/>
          <w:kern w:val="0"/>
          <w:sz w:val="27"/>
          <w:szCs w:val="27"/>
        </w:rPr>
        <w:t xml:space="preserve">// </w:t>
      </w:r>
      <w:r>
        <w:rPr>
          <w:rFonts w:ascii="Consolas" w:hAnsi="Consolas" w:cs="Consolas"/>
          <w:color w:val="57606A"/>
          <w:kern w:val="0"/>
          <w:sz w:val="27"/>
          <w:szCs w:val="27"/>
        </w:rPr>
        <w:t>没有必要</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这完全没有必要，不要这么做，这样的话，</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代码会被调用两次。</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在调用存取方法之前总是调用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，之后总是调用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。怎么做到的呢</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答案是通过</w:t>
      </w:r>
      <w:r>
        <w:rPr>
          <w:rFonts w:ascii="Helvetica Neue" w:hAnsi="Helvetica Neue" w:cs="Helvetica Neue"/>
          <w:color w:val="1B1F22"/>
          <w:kern w:val="0"/>
          <w:sz w:val="32"/>
          <w:szCs w:val="32"/>
        </w:rPr>
        <w:t xml:space="preserve"> isa </w:t>
      </w:r>
      <w:r>
        <w:rPr>
          <w:rFonts w:ascii="Helvetica Neue" w:hAnsi="Helvetica Neue" w:cs="Helvetica Neue"/>
          <w:color w:val="1B1F22"/>
          <w:kern w:val="0"/>
          <w:sz w:val="32"/>
          <w:szCs w:val="32"/>
        </w:rPr>
        <w:t>混写（</w:t>
      </w:r>
      <w:r>
        <w:rPr>
          <w:rFonts w:ascii="Helvetica Neue" w:hAnsi="Helvetica Neue" w:cs="Helvetica Neue"/>
          <w:color w:val="1B1F22"/>
          <w:kern w:val="0"/>
          <w:sz w:val="32"/>
          <w:szCs w:val="32"/>
        </w:rPr>
        <w:t>isa-swizzling</w:t>
      </w:r>
      <w:r>
        <w:rPr>
          <w:rFonts w:ascii="Helvetica Neue" w:hAnsi="Helvetica Neue" w:cs="Helvetica Neue"/>
          <w:color w:val="1B1F22"/>
          <w:kern w:val="0"/>
          <w:sz w:val="32"/>
          <w:szCs w:val="32"/>
        </w:rPr>
        <w:t>）。下文《</w:t>
      </w:r>
      <w:r>
        <w:rPr>
          <w:rFonts w:ascii="Helvetica Neue" w:hAnsi="Helvetica Neue" w:cs="Helvetica Neue"/>
          <w:color w:val="1B1F22"/>
          <w:kern w:val="0"/>
          <w:sz w:val="32"/>
          <w:szCs w:val="32"/>
        </w:rPr>
        <w:t>apple</w:t>
      </w:r>
      <w:r>
        <w:rPr>
          <w:rFonts w:ascii="Helvetica Neue" w:hAnsi="Helvetica Neue" w:cs="Helvetica Neue"/>
          <w:color w:val="1B1F22"/>
          <w:kern w:val="0"/>
          <w:sz w:val="32"/>
          <w:szCs w:val="32"/>
        </w:rPr>
        <w:t>用什么方式实现对一个对象的</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？》会有详述。</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r>
        <w:rPr>
          <w:rFonts w:ascii="Helvetica Neue" w:hAnsi="Helvetica Neue" w:cs="Helvetica Neue"/>
          <w:color w:val="1B1F22"/>
          <w:kern w:val="0"/>
          <w:sz w:val="32"/>
          <w:szCs w:val="32"/>
        </w:rPr>
        <w:t xml:space="preserve"> </w:t>
      </w:r>
      <w:hyperlink r:id="rId75" w:history="1">
        <w:r>
          <w:rPr>
            <w:rFonts w:ascii="Helvetica Neue" w:hAnsi="Helvetica Neue" w:cs="Helvetica Neue"/>
            <w:color w:val="0A4DCC"/>
            <w:kern w:val="0"/>
            <w:sz w:val="32"/>
            <w:szCs w:val="32"/>
          </w:rPr>
          <w:t xml:space="preserve">Manual Change Notification---Apple </w:t>
        </w:r>
        <w:r>
          <w:rPr>
            <w:rFonts w:ascii="Helvetica Neue" w:hAnsi="Helvetica Neue" w:cs="Helvetica Neue"/>
            <w:color w:val="0A4DCC"/>
            <w:kern w:val="0"/>
            <w:sz w:val="32"/>
            <w:szCs w:val="32"/>
          </w:rPr>
          <w:t>官方文档</w:t>
        </w:r>
      </w:hyperlink>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47. </w:t>
      </w:r>
      <w:r>
        <w:rPr>
          <w:rFonts w:ascii="Helvetica Neue" w:hAnsi="Helvetica Neue" w:cs="Helvetica Neue"/>
          <w:b/>
          <w:bCs/>
          <w:color w:val="1B1F22"/>
          <w:kern w:val="0"/>
          <w:sz w:val="40"/>
          <w:szCs w:val="40"/>
        </w:rPr>
        <w:t>若一个类有实例变量</w:t>
      </w:r>
      <w:r>
        <w:rPr>
          <w:rFonts w:ascii="Helvetica Neue" w:hAnsi="Helvetica Neue" w:cs="Helvetica Neue"/>
          <w:b/>
          <w:bCs/>
          <w:color w:val="1B1F22"/>
          <w:kern w:val="0"/>
          <w:sz w:val="40"/>
          <w:szCs w:val="40"/>
        </w:rPr>
        <w:t xml:space="preserve"> </w:t>
      </w:r>
      <w:r>
        <w:rPr>
          <w:rFonts w:ascii="Consolas" w:hAnsi="Consolas" w:cs="Consolas"/>
          <w:b/>
          <w:bCs/>
          <w:color w:val="1B1F22"/>
          <w:kern w:val="0"/>
          <w:sz w:val="40"/>
          <w:szCs w:val="40"/>
        </w:rPr>
        <w:t>NSString *_foo</w:t>
      </w:r>
      <w:r>
        <w:rPr>
          <w:rFonts w:ascii="Helvetica Neue" w:hAnsi="Helvetica Neue" w:cs="Helvetica Neue"/>
          <w:b/>
          <w:bCs/>
          <w:color w:val="1B1F22"/>
          <w:kern w:val="0"/>
          <w:sz w:val="40"/>
          <w:szCs w:val="40"/>
        </w:rPr>
        <w:t xml:space="preserve"> </w:t>
      </w:r>
      <w:r>
        <w:rPr>
          <w:rFonts w:ascii="Helvetica Neue" w:hAnsi="Helvetica Neue" w:cs="Helvetica Neue"/>
          <w:b/>
          <w:bCs/>
          <w:color w:val="1B1F22"/>
          <w:kern w:val="0"/>
          <w:sz w:val="40"/>
          <w:szCs w:val="40"/>
        </w:rPr>
        <w:t>，调用</w:t>
      </w:r>
      <w:r>
        <w:rPr>
          <w:rFonts w:ascii="Helvetica Neue" w:hAnsi="Helvetica Neue" w:cs="Helvetica Neue"/>
          <w:b/>
          <w:bCs/>
          <w:color w:val="1B1F22"/>
          <w:kern w:val="0"/>
          <w:sz w:val="40"/>
          <w:szCs w:val="40"/>
        </w:rPr>
        <w:t>setValue:forKey:</w:t>
      </w:r>
      <w:r>
        <w:rPr>
          <w:rFonts w:ascii="Helvetica Neue" w:hAnsi="Helvetica Neue" w:cs="Helvetica Neue"/>
          <w:b/>
          <w:bCs/>
          <w:color w:val="1B1F22"/>
          <w:kern w:val="0"/>
          <w:sz w:val="40"/>
          <w:szCs w:val="40"/>
        </w:rPr>
        <w:t>时，可以以</w:t>
      </w:r>
      <w:r>
        <w:rPr>
          <w:rFonts w:ascii="Helvetica Neue" w:hAnsi="Helvetica Neue" w:cs="Helvetica Neue"/>
          <w:b/>
          <w:bCs/>
          <w:color w:val="1B1F22"/>
          <w:kern w:val="0"/>
          <w:sz w:val="40"/>
          <w:szCs w:val="40"/>
        </w:rPr>
        <w:t>foo</w:t>
      </w:r>
      <w:r>
        <w:rPr>
          <w:rFonts w:ascii="Helvetica Neue" w:hAnsi="Helvetica Neue" w:cs="Helvetica Neue"/>
          <w:b/>
          <w:bCs/>
          <w:color w:val="1B1F22"/>
          <w:kern w:val="0"/>
          <w:sz w:val="40"/>
          <w:szCs w:val="40"/>
        </w:rPr>
        <w:t>还是</w:t>
      </w:r>
      <w:r>
        <w:rPr>
          <w:rFonts w:ascii="Helvetica Neue" w:hAnsi="Helvetica Neue" w:cs="Helvetica Neue"/>
          <w:b/>
          <w:bCs/>
          <w:color w:val="1B1F22"/>
          <w:kern w:val="0"/>
          <w:sz w:val="40"/>
          <w:szCs w:val="40"/>
        </w:rPr>
        <w:t xml:space="preserve"> </w:t>
      </w:r>
      <w:r>
        <w:rPr>
          <w:rFonts w:ascii="Consolas" w:hAnsi="Consolas" w:cs="Consolas"/>
          <w:b/>
          <w:bCs/>
          <w:color w:val="1B1F22"/>
          <w:kern w:val="0"/>
          <w:sz w:val="40"/>
          <w:szCs w:val="40"/>
        </w:rPr>
        <w:t>_foo</w:t>
      </w:r>
      <w:r>
        <w:rPr>
          <w:rFonts w:ascii="Helvetica Neue" w:hAnsi="Helvetica Neue" w:cs="Helvetica Neue"/>
          <w:b/>
          <w:bCs/>
          <w:color w:val="1B1F22"/>
          <w:kern w:val="0"/>
          <w:sz w:val="40"/>
          <w:szCs w:val="40"/>
        </w:rPr>
        <w:t xml:space="preserve"> </w:t>
      </w:r>
      <w:r>
        <w:rPr>
          <w:rFonts w:ascii="Helvetica Neue" w:hAnsi="Helvetica Neue" w:cs="Helvetica Neue"/>
          <w:b/>
          <w:bCs/>
          <w:color w:val="1B1F22"/>
          <w:kern w:val="0"/>
          <w:sz w:val="40"/>
          <w:szCs w:val="40"/>
        </w:rPr>
        <w:t>作为</w:t>
      </w:r>
      <w:r>
        <w:rPr>
          <w:rFonts w:ascii="Helvetica Neue" w:hAnsi="Helvetica Neue" w:cs="Helvetica Neue"/>
          <w:b/>
          <w:bCs/>
          <w:color w:val="1B1F22"/>
          <w:kern w:val="0"/>
          <w:sz w:val="40"/>
          <w:szCs w:val="40"/>
        </w:rPr>
        <w:t>key</w:t>
      </w:r>
      <w:r>
        <w:rPr>
          <w:rFonts w:ascii="Helvetica Neue" w:hAnsi="Helvetica Neue" w:cs="Helvetica Neue"/>
          <w:b/>
          <w:bCs/>
          <w:color w:val="1B1F22"/>
          <w:kern w:val="0"/>
          <w:sz w:val="40"/>
          <w:szCs w:val="40"/>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都可以。</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48. KVC</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keyPath</w:t>
      </w:r>
      <w:r>
        <w:rPr>
          <w:rFonts w:ascii="Helvetica Neue" w:hAnsi="Helvetica Neue" w:cs="Helvetica Neue"/>
          <w:b/>
          <w:bCs/>
          <w:color w:val="1B1F22"/>
          <w:kern w:val="0"/>
          <w:sz w:val="40"/>
          <w:szCs w:val="40"/>
        </w:rPr>
        <w:t>中的集合运算符如何使用？</w:t>
      </w:r>
    </w:p>
    <w:p w:rsidR="00BE59B6" w:rsidRDefault="00BE59B6" w:rsidP="00BE59B6">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必须用在集合对象上或普通对象的集合属性上</w:t>
      </w:r>
    </w:p>
    <w:p w:rsidR="00BE59B6" w:rsidRDefault="00BE59B6" w:rsidP="00BE59B6">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简单集合运算符有</w:t>
      </w:r>
      <w:r>
        <w:rPr>
          <w:rFonts w:ascii="Helvetica Neue" w:hAnsi="Helvetica Neue" w:cs="Helvetica Neue"/>
          <w:color w:val="1B1F22"/>
          <w:kern w:val="0"/>
          <w:sz w:val="32"/>
          <w:szCs w:val="32"/>
        </w:rPr>
        <w:t>@avg</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@count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@max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@min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@sum</w:t>
      </w:r>
      <w:r>
        <w:rPr>
          <w:rFonts w:ascii="Helvetica Neue" w:hAnsi="Helvetica Neue" w:cs="Helvetica Neue"/>
          <w:color w:val="1B1F22"/>
          <w:kern w:val="0"/>
          <w:sz w:val="32"/>
          <w:szCs w:val="32"/>
        </w:rPr>
        <w:t>，</w:t>
      </w:r>
    </w:p>
    <w:p w:rsidR="00BE59B6" w:rsidRDefault="00BE59B6" w:rsidP="00BE59B6">
      <w:pPr>
        <w:widowControl/>
        <w:numPr>
          <w:ilvl w:val="0"/>
          <w:numId w:val="19"/>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格式</w:t>
      </w:r>
      <w:r>
        <w:rPr>
          <w:rFonts w:ascii="Helvetica Neue" w:hAnsi="Helvetica Neue" w:cs="Helvetica Neue"/>
          <w:color w:val="1B1F22"/>
          <w:kern w:val="0"/>
          <w:sz w:val="32"/>
          <w:szCs w:val="32"/>
        </w:rPr>
        <w:t xml:space="preserve"> @"@sum.age"</w:t>
      </w:r>
      <w:r>
        <w:rPr>
          <w:rFonts w:ascii="Helvetica Neue" w:hAnsi="Helvetica Neue" w:cs="Helvetica Neue"/>
          <w:color w:val="1B1F22"/>
          <w:kern w:val="0"/>
          <w:sz w:val="32"/>
          <w:szCs w:val="32"/>
        </w:rPr>
        <w:t>或</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集合属性</w:t>
      </w:r>
      <w:hyperlink r:id="rId76" w:history="1">
        <w:r>
          <w:rPr>
            <w:rFonts w:ascii="Helvetica Neue" w:hAnsi="Helvetica Neue" w:cs="Helvetica Neue"/>
            <w:color w:val="0A4DCC"/>
            <w:kern w:val="0"/>
            <w:sz w:val="32"/>
            <w:szCs w:val="32"/>
          </w:rPr>
          <w:t>.@max.age</w:t>
        </w:r>
      </w:hyperlink>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49. KVC</w:t>
      </w:r>
      <w:r>
        <w:rPr>
          <w:rFonts w:ascii="Helvetica Neue" w:hAnsi="Helvetica Neue" w:cs="Helvetica Neue"/>
          <w:b/>
          <w:bCs/>
          <w:color w:val="1B1F22"/>
          <w:kern w:val="0"/>
          <w:sz w:val="40"/>
          <w:szCs w:val="40"/>
        </w:rPr>
        <w:t>和</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的</w:t>
      </w:r>
      <w:r>
        <w:rPr>
          <w:rFonts w:ascii="Helvetica Neue" w:hAnsi="Helvetica Neue" w:cs="Helvetica Neue"/>
          <w:b/>
          <w:bCs/>
          <w:color w:val="1B1F22"/>
          <w:kern w:val="0"/>
          <w:sz w:val="40"/>
          <w:szCs w:val="40"/>
        </w:rPr>
        <w:t>keyPath</w:t>
      </w:r>
      <w:r>
        <w:rPr>
          <w:rFonts w:ascii="Helvetica Neue" w:hAnsi="Helvetica Neue" w:cs="Helvetica Neue"/>
          <w:b/>
          <w:bCs/>
          <w:color w:val="1B1F22"/>
          <w:kern w:val="0"/>
          <w:sz w:val="40"/>
          <w:szCs w:val="40"/>
        </w:rPr>
        <w:t>一定是属性么？</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KVC </w:t>
      </w:r>
      <w:r>
        <w:rPr>
          <w:rFonts w:ascii="Helvetica Neue" w:hAnsi="Helvetica Neue" w:cs="Helvetica Neue"/>
          <w:color w:val="1B1F22"/>
          <w:kern w:val="0"/>
          <w:sz w:val="32"/>
          <w:szCs w:val="32"/>
        </w:rPr>
        <w:t>支持实例变量，</w:t>
      </w:r>
      <w:r>
        <w:rPr>
          <w:rFonts w:ascii="Helvetica Neue" w:hAnsi="Helvetica Neue" w:cs="Helvetica Neue"/>
          <w:color w:val="1B1F22"/>
          <w:kern w:val="0"/>
          <w:sz w:val="32"/>
          <w:szCs w:val="32"/>
        </w:rPr>
        <w:t xml:space="preserve">KVO </w:t>
      </w:r>
      <w:r>
        <w:rPr>
          <w:rFonts w:ascii="Helvetica Neue" w:hAnsi="Helvetica Neue" w:cs="Helvetica Neue"/>
          <w:color w:val="1B1F22"/>
          <w:kern w:val="0"/>
          <w:sz w:val="32"/>
          <w:szCs w:val="32"/>
        </w:rPr>
        <w:t>只能手动支持</w:t>
      </w:r>
      <w:hyperlink r:id="rId77" w:history="1">
        <w:r>
          <w:rPr>
            <w:rFonts w:ascii="Helvetica Neue" w:hAnsi="Helvetica Neue" w:cs="Helvetica Neue"/>
            <w:color w:val="0A4DCC"/>
            <w:kern w:val="0"/>
            <w:sz w:val="32"/>
            <w:szCs w:val="32"/>
          </w:rPr>
          <w:t>手动设定实例变量的</w:t>
        </w:r>
        <w:r>
          <w:rPr>
            <w:rFonts w:ascii="Helvetica Neue" w:hAnsi="Helvetica Neue" w:cs="Helvetica Neue"/>
            <w:color w:val="0A4DCC"/>
            <w:kern w:val="0"/>
            <w:sz w:val="32"/>
            <w:szCs w:val="32"/>
          </w:rPr>
          <w:t>KVO</w:t>
        </w:r>
        <w:r>
          <w:rPr>
            <w:rFonts w:ascii="Helvetica Neue" w:hAnsi="Helvetica Neue" w:cs="Helvetica Neue"/>
            <w:color w:val="0A4DCC"/>
            <w:kern w:val="0"/>
            <w:sz w:val="32"/>
            <w:szCs w:val="32"/>
          </w:rPr>
          <w:t>实现监听</w:t>
        </w:r>
      </w:hyperlink>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50. </w:t>
      </w:r>
      <w:r>
        <w:rPr>
          <w:rFonts w:ascii="Helvetica Neue" w:hAnsi="Helvetica Neue" w:cs="Helvetica Neue"/>
          <w:b/>
          <w:bCs/>
          <w:color w:val="1B1F22"/>
          <w:kern w:val="0"/>
          <w:sz w:val="40"/>
          <w:szCs w:val="40"/>
        </w:rPr>
        <w:t>如何关闭默认的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的默认实现，并进入自定义的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实现？</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请参考：</w:t>
      </w:r>
    </w:p>
    <w:p w:rsidR="00BE59B6" w:rsidRDefault="00BE59B6" w:rsidP="00BE59B6">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8" w:history="1">
        <w:r>
          <w:rPr>
            <w:rFonts w:ascii="Helvetica Neue" w:hAnsi="Helvetica Neue" w:cs="Helvetica Neue"/>
            <w:color w:val="0A4DCC"/>
            <w:kern w:val="0"/>
            <w:sz w:val="32"/>
            <w:szCs w:val="32"/>
          </w:rPr>
          <w:t>《如何自己动手实现</w:t>
        </w:r>
        <w:r>
          <w:rPr>
            <w:rFonts w:ascii="Helvetica Neue" w:hAnsi="Helvetica Neue" w:cs="Helvetica Neue"/>
            <w:color w:val="0A4DCC"/>
            <w:kern w:val="0"/>
            <w:sz w:val="32"/>
            <w:szCs w:val="32"/>
          </w:rPr>
          <w:t xml:space="preserve"> KVO</w:t>
        </w:r>
        <w:r>
          <w:rPr>
            <w:rFonts w:ascii="Helvetica Neue" w:hAnsi="Helvetica Neue" w:cs="Helvetica Neue"/>
            <w:color w:val="0A4DCC"/>
            <w:kern w:val="0"/>
            <w:sz w:val="32"/>
            <w:szCs w:val="32"/>
          </w:rPr>
          <w:t>》</w:t>
        </w:r>
      </w:hyperlink>
    </w:p>
    <w:p w:rsidR="00BE59B6" w:rsidRDefault="00BE59B6" w:rsidP="00BE59B6">
      <w:pPr>
        <w:widowControl/>
        <w:numPr>
          <w:ilvl w:val="0"/>
          <w:numId w:val="20"/>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hyperlink r:id="rId79" w:history="1">
        <w:r>
          <w:rPr>
            <w:rFonts w:ascii="Helvetica Neue" w:hAnsi="Helvetica Neue" w:cs="Helvetica Neue"/>
            <w:b/>
            <w:bCs/>
            <w:color w:val="0A4DCC"/>
            <w:kern w:val="0"/>
            <w:sz w:val="32"/>
            <w:szCs w:val="32"/>
          </w:rPr>
          <w:t>KVO for manually implemented properties</w:t>
        </w:r>
      </w:hyperlink>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51. apple</w:t>
      </w:r>
      <w:r>
        <w:rPr>
          <w:rFonts w:ascii="Helvetica Neue" w:hAnsi="Helvetica Neue" w:cs="Helvetica Neue"/>
          <w:b/>
          <w:bCs/>
          <w:color w:val="1B1F22"/>
          <w:kern w:val="0"/>
          <w:sz w:val="40"/>
          <w:szCs w:val="40"/>
        </w:rPr>
        <w:t>用什么方式实现对一个对象的</w:t>
      </w:r>
      <w:r>
        <w:rPr>
          <w:rFonts w:ascii="Helvetica Neue" w:hAnsi="Helvetica Neue" w:cs="Helvetica Neue"/>
          <w:b/>
          <w:bCs/>
          <w:color w:val="1B1F22"/>
          <w:kern w:val="0"/>
          <w:sz w:val="40"/>
          <w:szCs w:val="40"/>
        </w:rPr>
        <w:t>KVO</w:t>
      </w:r>
      <w:r>
        <w:rPr>
          <w:rFonts w:ascii="Helvetica Neue" w:hAnsi="Helvetica Neue" w:cs="Helvetica Neue"/>
          <w:b/>
          <w:bCs/>
          <w:color w:val="1B1F22"/>
          <w:kern w:val="0"/>
          <w:sz w:val="40"/>
          <w:szCs w:val="40"/>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hyperlink r:id="rId80" w:history="1">
        <w:r>
          <w:rPr>
            <w:rFonts w:ascii="Helvetica Neue" w:hAnsi="Helvetica Neue" w:cs="Helvetica Neue"/>
            <w:color w:val="0A4DCC"/>
            <w:kern w:val="0"/>
            <w:sz w:val="32"/>
            <w:szCs w:val="32"/>
          </w:rPr>
          <w:t xml:space="preserve">Apple </w:t>
        </w:r>
        <w:r>
          <w:rPr>
            <w:rFonts w:ascii="Helvetica Neue" w:hAnsi="Helvetica Neue" w:cs="Helvetica Neue"/>
            <w:color w:val="0A4DCC"/>
            <w:kern w:val="0"/>
            <w:sz w:val="32"/>
            <w:szCs w:val="32"/>
          </w:rPr>
          <w:t>的文档</w:t>
        </w:r>
      </w:hyperlink>
      <w:r>
        <w:rPr>
          <w:rFonts w:ascii="Helvetica Neue" w:hAnsi="Helvetica Neue" w:cs="Helvetica Neue"/>
          <w:color w:val="1B1F22"/>
          <w:kern w:val="0"/>
          <w:sz w:val="32"/>
          <w:szCs w:val="32"/>
        </w:rPr>
        <w:t>对</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实现的描述：</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Automatic key-value observing is implemented using a technique called isa-swizzling... When an observer is registered for an attribute of an object the isa pointer of the observed object is modified, pointing to an intermediate class rather than at the true class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从</w:t>
      </w:r>
      <w:hyperlink r:id="rId81" w:history="1">
        <w:r>
          <w:rPr>
            <w:rFonts w:ascii="Helvetica Neue" w:hAnsi="Helvetica Neue" w:cs="Helvetica Neue"/>
            <w:color w:val="0A4DCC"/>
            <w:kern w:val="0"/>
            <w:sz w:val="32"/>
            <w:szCs w:val="32"/>
          </w:rPr>
          <w:t xml:space="preserve">Apple </w:t>
        </w:r>
        <w:r>
          <w:rPr>
            <w:rFonts w:ascii="Helvetica Neue" w:hAnsi="Helvetica Neue" w:cs="Helvetica Neue"/>
            <w:color w:val="0A4DCC"/>
            <w:kern w:val="0"/>
            <w:sz w:val="32"/>
            <w:szCs w:val="32"/>
          </w:rPr>
          <w:t>的文档</w:t>
        </w:r>
      </w:hyperlink>
      <w:r>
        <w:rPr>
          <w:rFonts w:ascii="Helvetica Neue" w:hAnsi="Helvetica Neue" w:cs="Helvetica Neue"/>
          <w:color w:val="1B1F22"/>
          <w:kern w:val="0"/>
          <w:sz w:val="32"/>
          <w:szCs w:val="32"/>
        </w:rPr>
        <w:t>可以看出：</w:t>
      </w:r>
      <w:r>
        <w:rPr>
          <w:rFonts w:ascii="Helvetica Neue" w:hAnsi="Helvetica Neue" w:cs="Helvetica Neue"/>
          <w:color w:val="1B1F22"/>
          <w:kern w:val="0"/>
          <w:sz w:val="32"/>
          <w:szCs w:val="32"/>
        </w:rPr>
        <w:t xml:space="preserve">Apple </w:t>
      </w:r>
      <w:r>
        <w:rPr>
          <w:rFonts w:ascii="Helvetica Neue" w:hAnsi="Helvetica Neue" w:cs="Helvetica Neue"/>
          <w:color w:val="1B1F22"/>
          <w:kern w:val="0"/>
          <w:sz w:val="32"/>
          <w:szCs w:val="32"/>
        </w:rPr>
        <w:t>并不希望过多暴露</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的实现细节。不过，要是借助</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提供的方法去深入挖掘，所有被掩盖的细节都会原形毕露：</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当你观察一个对象时，一个新的类会被动态创建。这个类继承自该对象的原本的类，并重写了被观察属性的</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方法。重写的</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方法会负责在调用原</w:t>
      </w:r>
      <w:r>
        <w:rPr>
          <w:rFonts w:ascii="Helvetica Neue" w:hAnsi="Helvetica Neue" w:cs="Helvetica Neue"/>
          <w:color w:val="57606A"/>
          <w:kern w:val="0"/>
          <w:sz w:val="32"/>
          <w:szCs w:val="32"/>
        </w:rPr>
        <w:t xml:space="preserve"> setter </w:t>
      </w:r>
      <w:r>
        <w:rPr>
          <w:rFonts w:ascii="Helvetica Neue" w:hAnsi="Helvetica Neue" w:cs="Helvetica Neue"/>
          <w:color w:val="57606A"/>
          <w:kern w:val="0"/>
          <w:sz w:val="32"/>
          <w:szCs w:val="32"/>
        </w:rPr>
        <w:t>方法之前和之后，通知所有观察对象：值的更改。最后通过</w:t>
      </w:r>
      <w:r>
        <w:rPr>
          <w:rFonts w:ascii="Helvetica Neue" w:hAnsi="Helvetica Neue" w:cs="Helvetica Neue"/>
          <w:color w:val="57606A"/>
          <w:kern w:val="0"/>
          <w:sz w:val="32"/>
          <w:szCs w:val="32"/>
        </w:rPr>
        <w:t xml:space="preserve"> </w:t>
      </w:r>
      <w:r>
        <w:rPr>
          <w:rFonts w:ascii="Consolas" w:hAnsi="Consolas" w:cs="Consolas"/>
          <w:color w:val="57606A"/>
          <w:kern w:val="0"/>
          <w:sz w:val="27"/>
          <w:szCs w:val="27"/>
        </w:rPr>
        <w:t xml:space="preserve">isa </w:t>
      </w:r>
      <w:r>
        <w:rPr>
          <w:rFonts w:ascii="Consolas" w:hAnsi="Consolas" w:cs="Consolas"/>
          <w:color w:val="57606A"/>
          <w:kern w:val="0"/>
          <w:sz w:val="27"/>
          <w:szCs w:val="27"/>
        </w:rPr>
        <w:t>混写（</w:t>
      </w:r>
      <w:r>
        <w:rPr>
          <w:rFonts w:ascii="Consolas" w:hAnsi="Consolas" w:cs="Consolas"/>
          <w:color w:val="57606A"/>
          <w:kern w:val="0"/>
          <w:sz w:val="27"/>
          <w:szCs w:val="27"/>
        </w:rPr>
        <w:t>isa-swizzling</w:t>
      </w:r>
      <w:r>
        <w:rPr>
          <w:rFonts w:ascii="Consolas" w:hAnsi="Consolas" w:cs="Consolas"/>
          <w:color w:val="57606A"/>
          <w:kern w:val="0"/>
          <w:sz w:val="27"/>
          <w:szCs w:val="27"/>
        </w:rPr>
        <w:t>）</w:t>
      </w:r>
      <w:r>
        <w:rPr>
          <w:rFonts w:ascii="Helvetica Neue" w:hAnsi="Helvetica Neue" w:cs="Helvetica Neue"/>
          <w:color w:val="57606A"/>
          <w:kern w:val="0"/>
          <w:sz w:val="32"/>
          <w:szCs w:val="32"/>
        </w:rPr>
        <w:t xml:space="preserve"> </w:t>
      </w:r>
      <w:r>
        <w:rPr>
          <w:rFonts w:ascii="Helvetica Neue" w:hAnsi="Helvetica Neue" w:cs="Helvetica Neue"/>
          <w:color w:val="57606A"/>
          <w:kern w:val="0"/>
          <w:sz w:val="32"/>
          <w:szCs w:val="32"/>
        </w:rPr>
        <w:t>把这个对象的</w:t>
      </w:r>
      <w:r>
        <w:rPr>
          <w:rFonts w:ascii="Helvetica Neue" w:hAnsi="Helvetica Neue" w:cs="Helvetica Neue"/>
          <w:color w:val="57606A"/>
          <w:kern w:val="0"/>
          <w:sz w:val="32"/>
          <w:szCs w:val="32"/>
        </w:rPr>
        <w:t xml:space="preserve"> isa </w:t>
      </w:r>
      <w:r>
        <w:rPr>
          <w:rFonts w:ascii="Helvetica Neue" w:hAnsi="Helvetica Neue" w:cs="Helvetica Neue"/>
          <w:color w:val="57606A"/>
          <w:kern w:val="0"/>
          <w:sz w:val="32"/>
          <w:szCs w:val="32"/>
        </w:rPr>
        <w:t>指针</w:t>
      </w:r>
      <w:r>
        <w:rPr>
          <w:rFonts w:ascii="Helvetica Neue" w:hAnsi="Helvetica Neue" w:cs="Helvetica Neue"/>
          <w:color w:val="57606A"/>
          <w:kern w:val="0"/>
          <w:sz w:val="32"/>
          <w:szCs w:val="32"/>
        </w:rPr>
        <w:t xml:space="preserve"> ( isa </w:t>
      </w:r>
      <w:r>
        <w:rPr>
          <w:rFonts w:ascii="Helvetica Neue" w:hAnsi="Helvetica Neue" w:cs="Helvetica Neue"/>
          <w:color w:val="57606A"/>
          <w:kern w:val="0"/>
          <w:sz w:val="32"/>
          <w:szCs w:val="32"/>
        </w:rPr>
        <w:t>指针告诉</w:t>
      </w:r>
      <w:r>
        <w:rPr>
          <w:rFonts w:ascii="Helvetica Neue" w:hAnsi="Helvetica Neue" w:cs="Helvetica Neue"/>
          <w:color w:val="57606A"/>
          <w:kern w:val="0"/>
          <w:sz w:val="32"/>
          <w:szCs w:val="32"/>
        </w:rPr>
        <w:t xml:space="preserve"> Runtime </w:t>
      </w:r>
      <w:r>
        <w:rPr>
          <w:rFonts w:ascii="Helvetica Neue" w:hAnsi="Helvetica Neue" w:cs="Helvetica Neue"/>
          <w:color w:val="57606A"/>
          <w:kern w:val="0"/>
          <w:sz w:val="32"/>
          <w:szCs w:val="32"/>
        </w:rPr>
        <w:t>系统这个对象的类是什么</w:t>
      </w:r>
      <w:r>
        <w:rPr>
          <w:rFonts w:ascii="Helvetica Neue" w:hAnsi="Helvetica Neue" w:cs="Helvetica Neue"/>
          <w:color w:val="57606A"/>
          <w:kern w:val="0"/>
          <w:sz w:val="32"/>
          <w:szCs w:val="32"/>
        </w:rPr>
        <w:t xml:space="preserve"> ) </w:t>
      </w:r>
      <w:r>
        <w:rPr>
          <w:rFonts w:ascii="Helvetica Neue" w:hAnsi="Helvetica Neue" w:cs="Helvetica Neue"/>
          <w:color w:val="57606A"/>
          <w:kern w:val="0"/>
          <w:sz w:val="32"/>
          <w:szCs w:val="32"/>
        </w:rPr>
        <w:t>指向这个新创建的子类，对象就神奇的变成了新创建的子类的实例。我画了一张示意图，如下所示：</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12104370" cy="7251700"/>
            <wp:effectExtent l="0" t="0" r="11430" b="12700"/>
            <wp:docPr id="11" name="图片 1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104370" cy="725170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KVO </w:t>
      </w:r>
      <w:r>
        <w:rPr>
          <w:rFonts w:ascii="Helvetica Neue" w:hAnsi="Helvetica Neue" w:cs="Helvetica Neue"/>
          <w:color w:val="1B1F22"/>
          <w:kern w:val="0"/>
          <w:sz w:val="32"/>
          <w:szCs w:val="32"/>
        </w:rPr>
        <w:t>确实有点黑魔法：</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 xml:space="preserve">Apple </w:t>
      </w:r>
      <w:r>
        <w:rPr>
          <w:rFonts w:ascii="Helvetica Neue" w:hAnsi="Helvetica Neue" w:cs="Helvetica Neue"/>
          <w:color w:val="57606A"/>
          <w:kern w:val="0"/>
          <w:sz w:val="32"/>
          <w:szCs w:val="32"/>
        </w:rPr>
        <w:t>使用了</w:t>
      </w:r>
      <w:r>
        <w:rPr>
          <w:rFonts w:ascii="Helvetica Neue" w:hAnsi="Helvetica Neue" w:cs="Helvetica Neue"/>
          <w:color w:val="57606A"/>
          <w:kern w:val="0"/>
          <w:sz w:val="32"/>
          <w:szCs w:val="32"/>
        </w:rPr>
        <w:t xml:space="preserve"> </w:t>
      </w:r>
      <w:r>
        <w:rPr>
          <w:rFonts w:ascii="Consolas" w:hAnsi="Consolas" w:cs="Consolas"/>
          <w:color w:val="57606A"/>
          <w:kern w:val="0"/>
          <w:sz w:val="27"/>
          <w:szCs w:val="27"/>
        </w:rPr>
        <w:t xml:space="preserve">isa </w:t>
      </w:r>
      <w:r>
        <w:rPr>
          <w:rFonts w:ascii="Consolas" w:hAnsi="Consolas" w:cs="Consolas"/>
          <w:color w:val="57606A"/>
          <w:kern w:val="0"/>
          <w:sz w:val="27"/>
          <w:szCs w:val="27"/>
        </w:rPr>
        <w:t>混写（</w:t>
      </w:r>
      <w:r>
        <w:rPr>
          <w:rFonts w:ascii="Consolas" w:hAnsi="Consolas" w:cs="Consolas"/>
          <w:color w:val="57606A"/>
          <w:kern w:val="0"/>
          <w:sz w:val="27"/>
          <w:szCs w:val="27"/>
        </w:rPr>
        <w:t>isa-swizzling</w:t>
      </w:r>
      <w:r>
        <w:rPr>
          <w:rFonts w:ascii="Consolas" w:hAnsi="Consolas" w:cs="Consolas"/>
          <w:color w:val="57606A"/>
          <w:kern w:val="0"/>
          <w:sz w:val="27"/>
          <w:szCs w:val="27"/>
        </w:rPr>
        <w:t>）</w:t>
      </w:r>
      <w:r>
        <w:rPr>
          <w:rFonts w:ascii="Helvetica Neue" w:hAnsi="Helvetica Neue" w:cs="Helvetica Neue"/>
          <w:color w:val="57606A"/>
          <w:kern w:val="0"/>
          <w:sz w:val="32"/>
          <w:szCs w:val="32"/>
        </w:rPr>
        <w:t>来实现</w:t>
      </w:r>
      <w:r>
        <w:rPr>
          <w:rFonts w:ascii="Helvetica Neue" w:hAnsi="Helvetica Neue" w:cs="Helvetica Neue"/>
          <w:color w:val="57606A"/>
          <w:kern w:val="0"/>
          <w:sz w:val="32"/>
          <w:szCs w:val="32"/>
        </w:rPr>
        <w:t xml:space="preserve"> KVO </w:t>
      </w:r>
      <w:r>
        <w:rPr>
          <w:rFonts w:ascii="Helvetica Neue" w:hAnsi="Helvetica Neue" w:cs="Helvetica Neue"/>
          <w:color w:val="57606A"/>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下面做下详细解释：</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键值观察通知依赖于</w:t>
      </w:r>
      <w:r>
        <w:rPr>
          <w:rFonts w:ascii="Helvetica Neue" w:hAnsi="Helvetica Neue" w:cs="Helvetica Neue"/>
          <w:color w:val="1B1F22"/>
          <w:kern w:val="0"/>
          <w:sz w:val="32"/>
          <w:szCs w:val="32"/>
        </w:rPr>
        <w:t xml:space="preserve"> NSObject </w:t>
      </w:r>
      <w:r>
        <w:rPr>
          <w:rFonts w:ascii="Helvetica Neue" w:hAnsi="Helvetica Neue" w:cs="Helvetica Neue"/>
          <w:color w:val="1B1F22"/>
          <w:kern w:val="0"/>
          <w:sz w:val="32"/>
          <w:szCs w:val="32"/>
        </w:rPr>
        <w:t>的两个方法</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。在一个被观察属性发生改变之前，</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一定会被调用，这就会记录旧的值。而当改变发生后，</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会被调用，继而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也会被调用。可以手动实现这些调用，但很少有人这么做。一般我们只在希望能控制回调的调用时机时才会这么做。大部分情况下，改变通知会自动调用。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比如调用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setNow: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时，系统还会以某种方式在中间插入</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的调用。大家可能以为这是因为</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setNow:</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是合成方法，有时候我们也能看到有人这么写代码</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)setNow:(</w:t>
      </w:r>
      <w:r>
        <w:rPr>
          <w:rFonts w:ascii="Consolas" w:hAnsi="Consolas" w:cs="Consolas"/>
          <w:color w:val="0744B8"/>
          <w:kern w:val="0"/>
          <w:sz w:val="27"/>
          <w:szCs w:val="27"/>
        </w:rPr>
        <w:t>NSDate</w:t>
      </w:r>
      <w:r>
        <w:rPr>
          <w:rFonts w:ascii="Consolas" w:hAnsi="Consolas" w:cs="Consolas"/>
          <w:color w:val="1B1F22"/>
          <w:kern w:val="0"/>
          <w:sz w:val="27"/>
          <w:szCs w:val="27"/>
        </w:rPr>
        <w:t xml:space="preserve"> *)aDate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willChangeValueForKey:</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57606A"/>
          <w:kern w:val="0"/>
          <w:sz w:val="27"/>
          <w:szCs w:val="27"/>
        </w:rPr>
        <w:t xml:space="preserve">// </w:t>
      </w:r>
      <w:r>
        <w:rPr>
          <w:rFonts w:ascii="Consolas" w:hAnsi="Consolas" w:cs="Consolas"/>
          <w:color w:val="57606A"/>
          <w:kern w:val="0"/>
          <w:sz w:val="27"/>
          <w:szCs w:val="27"/>
        </w:rPr>
        <w:t>没有必要</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_now = aDate;</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didChangeValueForKey:</w:t>
      </w:r>
      <w:r>
        <w:rPr>
          <w:rFonts w:ascii="Consolas" w:hAnsi="Consolas" w:cs="Consolas"/>
          <w:color w:val="06214F"/>
          <w:kern w:val="0"/>
          <w:sz w:val="27"/>
          <w:szCs w:val="27"/>
        </w:rPr>
        <w:t>@"now"</w:t>
      </w:r>
      <w:r>
        <w:rPr>
          <w:rFonts w:ascii="Consolas" w:hAnsi="Consolas" w:cs="Consolas"/>
          <w:color w:val="1B1F22"/>
          <w:kern w:val="0"/>
          <w:sz w:val="27"/>
          <w:szCs w:val="27"/>
        </w:rPr>
        <w:t>];</w:t>
      </w:r>
      <w:r>
        <w:rPr>
          <w:rFonts w:ascii="Consolas" w:hAnsi="Consolas" w:cs="Consolas"/>
          <w:color w:val="57606A"/>
          <w:kern w:val="0"/>
          <w:sz w:val="27"/>
          <w:szCs w:val="27"/>
        </w:rPr>
        <w:t xml:space="preserve">// </w:t>
      </w:r>
      <w:r>
        <w:rPr>
          <w:rFonts w:ascii="Consolas" w:hAnsi="Consolas" w:cs="Consolas"/>
          <w:color w:val="57606A"/>
          <w:kern w:val="0"/>
          <w:sz w:val="27"/>
          <w:szCs w:val="27"/>
        </w:rPr>
        <w:t>没有必要</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这完全没有必要，不要这么做，这样的话，</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代码会被调用两次。</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在调用存取方法之前总是调用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，之后总是调用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。怎么做到的呢</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答案是通过</w:t>
      </w:r>
      <w:r>
        <w:rPr>
          <w:rFonts w:ascii="Helvetica Neue" w:hAnsi="Helvetica Neue" w:cs="Helvetica Neue"/>
          <w:color w:val="1B1F22"/>
          <w:kern w:val="0"/>
          <w:sz w:val="32"/>
          <w:szCs w:val="32"/>
        </w:rPr>
        <w:t xml:space="preserve"> isa </w:t>
      </w:r>
      <w:r>
        <w:rPr>
          <w:rFonts w:ascii="Helvetica Neue" w:hAnsi="Helvetica Neue" w:cs="Helvetica Neue"/>
          <w:color w:val="1B1F22"/>
          <w:kern w:val="0"/>
          <w:sz w:val="32"/>
          <w:szCs w:val="32"/>
        </w:rPr>
        <w:t>混写（</w:t>
      </w:r>
      <w:r>
        <w:rPr>
          <w:rFonts w:ascii="Helvetica Neue" w:hAnsi="Helvetica Neue" w:cs="Helvetica Neue"/>
          <w:color w:val="1B1F22"/>
          <w:kern w:val="0"/>
          <w:sz w:val="32"/>
          <w:szCs w:val="32"/>
        </w:rPr>
        <w:t>isa-swizzling</w:t>
      </w:r>
      <w:r>
        <w:rPr>
          <w:rFonts w:ascii="Helvetica Neue" w:hAnsi="Helvetica Neue" w:cs="Helvetica Neue"/>
          <w:color w:val="1B1F22"/>
          <w:kern w:val="0"/>
          <w:sz w:val="32"/>
          <w:szCs w:val="32"/>
        </w:rPr>
        <w:t>）。第一次对一个对象调用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addObserver:forKeyPath:options:context: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时，框架会创建这个类的新的</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子类，并将被观察对象转换为新子类的对象。在这个</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特殊子类中，</w:t>
      </w:r>
      <w:r>
        <w:rPr>
          <w:rFonts w:ascii="Helvetica Neue" w:hAnsi="Helvetica Neue" w:cs="Helvetica Neue"/>
          <w:color w:val="1B1F22"/>
          <w:kern w:val="0"/>
          <w:sz w:val="32"/>
          <w:szCs w:val="32"/>
        </w:rPr>
        <w:t xml:space="preserve"> Cocoa </w:t>
      </w:r>
      <w:r>
        <w:rPr>
          <w:rFonts w:ascii="Helvetica Neue" w:hAnsi="Helvetica Neue" w:cs="Helvetica Neue"/>
          <w:color w:val="1B1F22"/>
          <w:kern w:val="0"/>
          <w:sz w:val="32"/>
          <w:szCs w:val="32"/>
        </w:rPr>
        <w:t>创建观察属性的</w:t>
      </w:r>
      <w:r>
        <w:rPr>
          <w:rFonts w:ascii="Helvetica Neue" w:hAnsi="Helvetica Neue" w:cs="Helvetica Neue"/>
          <w:color w:val="1B1F22"/>
          <w:kern w:val="0"/>
          <w:sz w:val="32"/>
          <w:szCs w:val="32"/>
        </w:rPr>
        <w:t xml:space="preserve"> setter </w:t>
      </w:r>
      <w:r>
        <w:rPr>
          <w:rFonts w:ascii="Helvetica Neue" w:hAnsi="Helvetica Neue" w:cs="Helvetica Neue"/>
          <w:color w:val="1B1F22"/>
          <w:kern w:val="0"/>
          <w:sz w:val="32"/>
          <w:szCs w:val="32"/>
        </w:rPr>
        <w:t>，大致工作原理如下</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)setNow:(</w:t>
      </w:r>
      <w:r>
        <w:rPr>
          <w:rFonts w:ascii="Consolas" w:hAnsi="Consolas" w:cs="Consolas"/>
          <w:color w:val="0744B8"/>
          <w:kern w:val="0"/>
          <w:sz w:val="27"/>
          <w:szCs w:val="27"/>
        </w:rPr>
        <w:t>NSDate</w:t>
      </w:r>
      <w:r>
        <w:rPr>
          <w:rFonts w:ascii="Consolas" w:hAnsi="Consolas" w:cs="Consolas"/>
          <w:color w:val="1B1F22"/>
          <w:kern w:val="0"/>
          <w:sz w:val="27"/>
          <w:szCs w:val="27"/>
        </w:rPr>
        <w:t xml:space="preserve"> *)aDate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willChangeValueForKey:</w:t>
      </w:r>
      <w:r>
        <w:rPr>
          <w:rFonts w:ascii="Consolas" w:hAnsi="Consolas" w:cs="Consolas"/>
          <w:color w:val="06214F"/>
          <w:kern w:val="0"/>
          <w:sz w:val="27"/>
          <w:szCs w:val="27"/>
        </w:rPr>
        <w:t>@"now"</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super</w:t>
      </w:r>
      <w:r>
        <w:rPr>
          <w:rFonts w:ascii="Consolas" w:hAnsi="Consolas" w:cs="Consolas"/>
          <w:color w:val="1B1F22"/>
          <w:kern w:val="0"/>
          <w:sz w:val="27"/>
          <w:szCs w:val="27"/>
        </w:rPr>
        <w:t xml:space="preserve"> </w:t>
      </w:r>
      <w:r>
        <w:rPr>
          <w:rFonts w:ascii="Consolas" w:hAnsi="Consolas" w:cs="Consolas"/>
          <w:color w:val="0744B8"/>
          <w:kern w:val="0"/>
          <w:sz w:val="27"/>
          <w:szCs w:val="27"/>
        </w:rPr>
        <w:t>setValue:</w:t>
      </w:r>
      <w:r>
        <w:rPr>
          <w:rFonts w:ascii="Consolas" w:hAnsi="Consolas" w:cs="Consolas"/>
          <w:color w:val="1B1F22"/>
          <w:kern w:val="0"/>
          <w:sz w:val="27"/>
          <w:szCs w:val="27"/>
        </w:rPr>
        <w:t xml:space="preserve">aDate </w:t>
      </w:r>
      <w:r>
        <w:rPr>
          <w:rFonts w:ascii="Consolas" w:hAnsi="Consolas" w:cs="Consolas"/>
          <w:color w:val="0744B8"/>
          <w:kern w:val="0"/>
          <w:sz w:val="27"/>
          <w:szCs w:val="27"/>
        </w:rPr>
        <w:t>forKey:</w:t>
      </w:r>
      <w:r>
        <w:rPr>
          <w:rFonts w:ascii="Consolas" w:hAnsi="Consolas" w:cs="Consolas"/>
          <w:color w:val="06214F"/>
          <w:kern w:val="0"/>
          <w:sz w:val="27"/>
          <w:szCs w:val="27"/>
        </w:rPr>
        <w:t>@"now"</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didChangeValueForKey:</w:t>
      </w:r>
      <w:r>
        <w:rPr>
          <w:rFonts w:ascii="Consolas" w:hAnsi="Consolas" w:cs="Consolas"/>
          <w:color w:val="06214F"/>
          <w:kern w:val="0"/>
          <w:sz w:val="27"/>
          <w:szCs w:val="27"/>
        </w:rPr>
        <w:t>@"now"</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这种继承和方法注入是在运行时而不是编译时实现的。这就是正确命名如此重要的原因。只有在使用</w:t>
      </w:r>
      <w:r>
        <w:rPr>
          <w:rFonts w:ascii="Helvetica Neue" w:hAnsi="Helvetica Neue" w:cs="Helvetica Neue"/>
          <w:color w:val="1B1F22"/>
          <w:kern w:val="0"/>
          <w:sz w:val="32"/>
          <w:szCs w:val="32"/>
        </w:rPr>
        <w:t>KVC</w:t>
      </w:r>
      <w:r>
        <w:rPr>
          <w:rFonts w:ascii="Helvetica Neue" w:hAnsi="Helvetica Neue" w:cs="Helvetica Neue"/>
          <w:color w:val="1B1F22"/>
          <w:kern w:val="0"/>
          <w:sz w:val="32"/>
          <w:szCs w:val="32"/>
        </w:rPr>
        <w:t>命名约定时，</w:t>
      </w:r>
      <w:r>
        <w:rPr>
          <w:rFonts w:ascii="Helvetica Neue" w:hAnsi="Helvetica Neue" w:cs="Helvetica Neue"/>
          <w:color w:val="1B1F22"/>
          <w:kern w:val="0"/>
          <w:sz w:val="32"/>
          <w:szCs w:val="32"/>
        </w:rPr>
        <w:t>KVO</w:t>
      </w:r>
      <w:r>
        <w:rPr>
          <w:rFonts w:ascii="Helvetica Neue" w:hAnsi="Helvetica Neue" w:cs="Helvetica Neue"/>
          <w:color w:val="1B1F22"/>
          <w:kern w:val="0"/>
          <w:sz w:val="32"/>
          <w:szCs w:val="32"/>
        </w:rPr>
        <w:t>才能做到这一点。</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KVO </w:t>
      </w:r>
      <w:r>
        <w:rPr>
          <w:rFonts w:ascii="Helvetica Neue" w:hAnsi="Helvetica Neue" w:cs="Helvetica Neue"/>
          <w:color w:val="1B1F22"/>
          <w:kern w:val="0"/>
          <w:sz w:val="32"/>
          <w:szCs w:val="32"/>
        </w:rPr>
        <w:t>在实现中通过</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 xml:space="preserve">isa </w:t>
      </w:r>
      <w:r>
        <w:rPr>
          <w:rFonts w:ascii="Consolas" w:hAnsi="Consolas" w:cs="Consolas"/>
          <w:color w:val="1B1F22"/>
          <w:kern w:val="0"/>
          <w:sz w:val="27"/>
          <w:szCs w:val="27"/>
        </w:rPr>
        <w:t>混写（</w:t>
      </w:r>
      <w:r>
        <w:rPr>
          <w:rFonts w:ascii="Consolas" w:hAnsi="Consolas" w:cs="Consolas"/>
          <w:color w:val="1B1F22"/>
          <w:kern w:val="0"/>
          <w:sz w:val="27"/>
          <w:szCs w:val="27"/>
        </w:rPr>
        <w:t>isa-swizzling</w:t>
      </w:r>
      <w:r>
        <w:rPr>
          <w:rFonts w:ascii="Consolas" w:hAnsi="Consolas" w:cs="Consolas"/>
          <w:color w:val="1B1F22"/>
          <w:kern w:val="0"/>
          <w:sz w:val="27"/>
          <w:szCs w:val="27"/>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把这个对象的</w:t>
      </w:r>
      <w:r>
        <w:rPr>
          <w:rFonts w:ascii="Helvetica Neue" w:hAnsi="Helvetica Neue" w:cs="Helvetica Neue"/>
          <w:color w:val="1B1F22"/>
          <w:kern w:val="0"/>
          <w:sz w:val="32"/>
          <w:szCs w:val="32"/>
        </w:rPr>
        <w:t xml:space="preserve"> isa </w:t>
      </w:r>
      <w:r>
        <w:rPr>
          <w:rFonts w:ascii="Helvetica Neue" w:hAnsi="Helvetica Neue" w:cs="Helvetica Neue"/>
          <w:color w:val="1B1F22"/>
          <w:kern w:val="0"/>
          <w:sz w:val="32"/>
          <w:szCs w:val="32"/>
        </w:rPr>
        <w:t>指针</w:t>
      </w:r>
      <w:r>
        <w:rPr>
          <w:rFonts w:ascii="Helvetica Neue" w:hAnsi="Helvetica Neue" w:cs="Helvetica Neue"/>
          <w:color w:val="1B1F22"/>
          <w:kern w:val="0"/>
          <w:sz w:val="32"/>
          <w:szCs w:val="32"/>
        </w:rPr>
        <w:t xml:space="preserve"> ( isa </w:t>
      </w:r>
      <w:r>
        <w:rPr>
          <w:rFonts w:ascii="Helvetica Neue" w:hAnsi="Helvetica Neue" w:cs="Helvetica Neue"/>
          <w:color w:val="1B1F22"/>
          <w:kern w:val="0"/>
          <w:sz w:val="32"/>
          <w:szCs w:val="32"/>
        </w:rPr>
        <w:t>指针告诉</w:t>
      </w:r>
      <w:r>
        <w:rPr>
          <w:rFonts w:ascii="Helvetica Neue" w:hAnsi="Helvetica Neue" w:cs="Helvetica Neue"/>
          <w:color w:val="1B1F22"/>
          <w:kern w:val="0"/>
          <w:sz w:val="32"/>
          <w:szCs w:val="32"/>
        </w:rPr>
        <w:t xml:space="preserve"> Runtime </w:t>
      </w:r>
      <w:r>
        <w:rPr>
          <w:rFonts w:ascii="Helvetica Neue" w:hAnsi="Helvetica Neue" w:cs="Helvetica Neue"/>
          <w:color w:val="1B1F22"/>
          <w:kern w:val="0"/>
          <w:sz w:val="32"/>
          <w:szCs w:val="32"/>
        </w:rPr>
        <w:t>系统这个对象的类是什么</w:t>
      </w:r>
      <w:r>
        <w:rPr>
          <w:rFonts w:ascii="Helvetica Neue" w:hAnsi="Helvetica Neue" w:cs="Helvetica Neue"/>
          <w:color w:val="1B1F22"/>
          <w:kern w:val="0"/>
          <w:sz w:val="32"/>
          <w:szCs w:val="32"/>
        </w:rPr>
        <w:t xml:space="preserve"> ) </w:t>
      </w:r>
      <w:r>
        <w:rPr>
          <w:rFonts w:ascii="Helvetica Neue" w:hAnsi="Helvetica Neue" w:cs="Helvetica Neue"/>
          <w:color w:val="1B1F22"/>
          <w:kern w:val="0"/>
          <w:sz w:val="32"/>
          <w:szCs w:val="32"/>
        </w:rPr>
        <w:t>指向这个新创建的子类，对象就神奇的变成了新创建的子类的实例。这在</w:t>
      </w:r>
      <w:hyperlink r:id="rId84" w:history="1">
        <w:r>
          <w:rPr>
            <w:rFonts w:ascii="Helvetica Neue" w:hAnsi="Helvetica Neue" w:cs="Helvetica Neue"/>
            <w:color w:val="0A4DCC"/>
            <w:kern w:val="0"/>
            <w:sz w:val="32"/>
            <w:szCs w:val="32"/>
          </w:rPr>
          <w:t xml:space="preserve">Apple </w:t>
        </w:r>
        <w:r>
          <w:rPr>
            <w:rFonts w:ascii="Helvetica Neue" w:hAnsi="Helvetica Neue" w:cs="Helvetica Neue"/>
            <w:color w:val="0A4DCC"/>
            <w:kern w:val="0"/>
            <w:sz w:val="32"/>
            <w:szCs w:val="32"/>
          </w:rPr>
          <w:t>的文档</w:t>
        </w:r>
      </w:hyperlink>
      <w:r>
        <w:rPr>
          <w:rFonts w:ascii="Helvetica Neue" w:hAnsi="Helvetica Neue" w:cs="Helvetica Neue"/>
          <w:color w:val="1B1F22"/>
          <w:kern w:val="0"/>
          <w:sz w:val="32"/>
          <w:szCs w:val="32"/>
        </w:rPr>
        <w:t>可以得到印证：</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Automatic key-value observing is implemented using a technique called isa-swizzling... When an observer is registered for an attribute of an object the isa pointer of the observed object is modified, pointing to an intermediate class rather than at the true class ...</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然而</w:t>
      </w:r>
      <w:r>
        <w:rPr>
          <w:rFonts w:ascii="Helvetica Neue" w:hAnsi="Helvetica Neue" w:cs="Helvetica Neue"/>
          <w:color w:val="1B1F22"/>
          <w:kern w:val="0"/>
          <w:sz w:val="32"/>
          <w:szCs w:val="32"/>
        </w:rPr>
        <w:t xml:space="preserve"> KVO </w:t>
      </w:r>
      <w:r>
        <w:rPr>
          <w:rFonts w:ascii="Helvetica Neue" w:hAnsi="Helvetica Neue" w:cs="Helvetica Neue"/>
          <w:color w:val="1B1F22"/>
          <w:kern w:val="0"/>
          <w:sz w:val="32"/>
          <w:szCs w:val="32"/>
        </w:rPr>
        <w:t>在实现中使用了</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 xml:space="preserve">isa </w:t>
      </w:r>
      <w:r>
        <w:rPr>
          <w:rFonts w:ascii="Consolas" w:hAnsi="Consolas" w:cs="Consolas"/>
          <w:color w:val="1B1F22"/>
          <w:kern w:val="0"/>
          <w:sz w:val="27"/>
          <w:szCs w:val="27"/>
        </w:rPr>
        <w:t>混写（</w:t>
      </w:r>
      <w:r>
        <w:rPr>
          <w:rFonts w:ascii="Consolas" w:hAnsi="Consolas" w:cs="Consolas"/>
          <w:color w:val="1B1F22"/>
          <w:kern w:val="0"/>
          <w:sz w:val="27"/>
          <w:szCs w:val="27"/>
        </w:rPr>
        <w:t xml:space="preserve"> isa-swizzling</w:t>
      </w:r>
      <w:r>
        <w:rPr>
          <w:rFonts w:ascii="Consolas" w:hAnsi="Consolas" w:cs="Consolas"/>
          <w:color w:val="1B1F22"/>
          <w:kern w:val="0"/>
          <w:sz w:val="27"/>
          <w:szCs w:val="27"/>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，这个的确不是很容易发现：</w:t>
      </w:r>
      <w:r>
        <w:rPr>
          <w:rFonts w:ascii="Helvetica Neue" w:hAnsi="Helvetica Neue" w:cs="Helvetica Neue"/>
          <w:color w:val="1B1F22"/>
          <w:kern w:val="0"/>
          <w:sz w:val="32"/>
          <w:szCs w:val="32"/>
        </w:rPr>
        <w:t xml:space="preserve">Apple </w:t>
      </w:r>
      <w:r>
        <w:rPr>
          <w:rFonts w:ascii="Helvetica Neue" w:hAnsi="Helvetica Neue" w:cs="Helvetica Neue"/>
          <w:color w:val="1B1F22"/>
          <w:kern w:val="0"/>
          <w:sz w:val="32"/>
          <w:szCs w:val="32"/>
        </w:rPr>
        <w:t>还重写、覆盖了</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方法并返回原来的类。</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企图欺骗我们：这个类没有变，就是原本那个类。。。</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但是，假设</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被监听的对象</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的类对象是</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MYClass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，有时候我们能看到对</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NSKVONotifying_MYClass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的引用而不是对</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MYClass</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的引用。借此我们得以知道</w:t>
      </w:r>
      <w:r>
        <w:rPr>
          <w:rFonts w:ascii="Helvetica Neue" w:hAnsi="Helvetica Neue" w:cs="Helvetica Neue"/>
          <w:color w:val="1B1F22"/>
          <w:kern w:val="0"/>
          <w:sz w:val="32"/>
          <w:szCs w:val="32"/>
        </w:rPr>
        <w:t xml:space="preserve"> Apple </w:t>
      </w:r>
      <w:r>
        <w:rPr>
          <w:rFonts w:ascii="Helvetica Neue" w:hAnsi="Helvetica Neue" w:cs="Helvetica Neue"/>
          <w:color w:val="1B1F22"/>
          <w:kern w:val="0"/>
          <w:sz w:val="32"/>
          <w:szCs w:val="32"/>
        </w:rPr>
        <w:t>使用了</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 xml:space="preserve">isa </w:t>
      </w:r>
      <w:r>
        <w:rPr>
          <w:rFonts w:ascii="Consolas" w:hAnsi="Consolas" w:cs="Consolas"/>
          <w:color w:val="1B1F22"/>
          <w:kern w:val="0"/>
          <w:sz w:val="27"/>
          <w:szCs w:val="27"/>
        </w:rPr>
        <w:t>混写（</w:t>
      </w:r>
      <w:r>
        <w:rPr>
          <w:rFonts w:ascii="Consolas" w:hAnsi="Consolas" w:cs="Consolas"/>
          <w:color w:val="1B1F22"/>
          <w:kern w:val="0"/>
          <w:sz w:val="27"/>
          <w:szCs w:val="27"/>
        </w:rPr>
        <w:t>isa-swizzling</w:t>
      </w:r>
      <w:r>
        <w:rPr>
          <w:rFonts w:ascii="Consolas" w:hAnsi="Consolas" w:cs="Consolas"/>
          <w:color w:val="1B1F22"/>
          <w:kern w:val="0"/>
          <w:sz w:val="27"/>
          <w:szCs w:val="27"/>
        </w:rPr>
        <w:t>）</w:t>
      </w:r>
      <w:r>
        <w:rPr>
          <w:rFonts w:ascii="Helvetica Neue" w:hAnsi="Helvetica Neue" w:cs="Helvetica Neue"/>
          <w:color w:val="1B1F22"/>
          <w:kern w:val="0"/>
          <w:sz w:val="32"/>
          <w:szCs w:val="32"/>
        </w:rPr>
        <w:t>。具体探究过程可参考</w:t>
      </w:r>
      <w:hyperlink r:id="rId85" w:history="1">
        <w:r>
          <w:rPr>
            <w:rFonts w:ascii="Helvetica Neue" w:hAnsi="Helvetica Neue" w:cs="Helvetica Neue"/>
            <w:color w:val="0A4DCC"/>
            <w:kern w:val="0"/>
            <w:sz w:val="32"/>
            <w:szCs w:val="32"/>
          </w:rPr>
          <w:t xml:space="preserve"> </w:t>
        </w:r>
        <w:r>
          <w:rPr>
            <w:rFonts w:ascii="Helvetica Neue" w:hAnsi="Helvetica Neue" w:cs="Helvetica Neue"/>
            <w:color w:val="0A4DCC"/>
            <w:kern w:val="0"/>
            <w:sz w:val="32"/>
            <w:szCs w:val="32"/>
          </w:rPr>
          <w:t>这篇博文</w:t>
        </w:r>
        <w:r>
          <w:rPr>
            <w:rFonts w:ascii="Helvetica Neue" w:hAnsi="Helvetica Neue" w:cs="Helvetica Neue"/>
            <w:color w:val="0A4DCC"/>
            <w:kern w:val="0"/>
            <w:sz w:val="32"/>
            <w:szCs w:val="32"/>
          </w:rPr>
          <w:t xml:space="preserve"> </w:t>
        </w:r>
      </w:hyperlink>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那么</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这三个方法的执行顺序是怎样的呢？</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Consolas" w:hAnsi="Consolas" w:cs="Consolas"/>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很好理解，</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的执行时机是什么时候呢？</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先看一个例子：</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代码已放在仓库里。</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)viewDidLoad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super</w:t>
      </w:r>
      <w:r>
        <w:rPr>
          <w:rFonts w:ascii="Consolas" w:hAnsi="Consolas" w:cs="Consolas"/>
          <w:color w:val="1B1F22"/>
          <w:kern w:val="0"/>
          <w:sz w:val="27"/>
          <w:szCs w:val="27"/>
        </w:rPr>
        <w:t xml:space="preserve"> </w:t>
      </w:r>
      <w:r>
        <w:rPr>
          <w:rFonts w:ascii="Consolas" w:hAnsi="Consolas" w:cs="Consolas"/>
          <w:color w:val="0744B8"/>
          <w:kern w:val="0"/>
          <w:sz w:val="27"/>
          <w:szCs w:val="27"/>
        </w:rPr>
        <w:t>viewDidLoad</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addObserver:self</w:t>
      </w:r>
      <w:r>
        <w:rPr>
          <w:rFonts w:ascii="Consolas" w:hAnsi="Consolas" w:cs="Consolas"/>
          <w:color w:val="1B1F22"/>
          <w:kern w:val="0"/>
          <w:sz w:val="27"/>
          <w:szCs w:val="27"/>
        </w:rPr>
        <w:t xml:space="preserve"> </w:t>
      </w:r>
      <w:r>
        <w:rPr>
          <w:rFonts w:ascii="Consolas" w:hAnsi="Consolas" w:cs="Consolas"/>
          <w:color w:val="0744B8"/>
          <w:kern w:val="0"/>
          <w:sz w:val="27"/>
          <w:szCs w:val="27"/>
        </w:rPr>
        <w:t>forKeyPath:</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0744B8"/>
          <w:kern w:val="0"/>
          <w:sz w:val="27"/>
          <w:szCs w:val="27"/>
        </w:rPr>
        <w:t>options:NSKeyValueObservingOptionNew</w:t>
      </w:r>
      <w:r>
        <w:rPr>
          <w:rFonts w:ascii="Consolas" w:hAnsi="Consolas" w:cs="Consolas"/>
          <w:color w:val="1B1F22"/>
          <w:kern w:val="0"/>
          <w:sz w:val="27"/>
          <w:szCs w:val="27"/>
        </w:rPr>
        <w:t xml:space="preserve"> </w:t>
      </w:r>
      <w:r>
        <w:rPr>
          <w:rFonts w:ascii="Consolas" w:hAnsi="Consolas" w:cs="Consolas"/>
          <w:color w:val="0744B8"/>
          <w:kern w:val="0"/>
          <w:sz w:val="27"/>
          <w:szCs w:val="27"/>
        </w:rPr>
        <w:t>context:nil</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@"1"</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willChangeValueForKey:</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57606A"/>
          <w:kern w:val="0"/>
          <w:sz w:val="27"/>
          <w:szCs w:val="27"/>
        </w:rPr>
        <w:t>// “</w:t>
      </w:r>
      <w:r>
        <w:rPr>
          <w:rFonts w:ascii="Consolas" w:hAnsi="Consolas" w:cs="Consolas"/>
          <w:color w:val="57606A"/>
          <w:kern w:val="0"/>
          <w:sz w:val="27"/>
          <w:szCs w:val="27"/>
        </w:rPr>
        <w:t>手动触发</w:t>
      </w:r>
      <w:r>
        <w:rPr>
          <w:rFonts w:ascii="Consolas" w:hAnsi="Consolas" w:cs="Consolas"/>
          <w:color w:val="57606A"/>
          <w:kern w:val="0"/>
          <w:sz w:val="27"/>
          <w:szCs w:val="27"/>
        </w:rPr>
        <w:t>self.now</w:t>
      </w:r>
      <w:r>
        <w:rPr>
          <w:rFonts w:ascii="Consolas" w:hAnsi="Consolas" w:cs="Consolas"/>
          <w:color w:val="57606A"/>
          <w:kern w:val="0"/>
          <w:sz w:val="27"/>
          <w:szCs w:val="27"/>
        </w:rPr>
        <w:t>的</w:t>
      </w:r>
      <w:r>
        <w:rPr>
          <w:rFonts w:ascii="Consolas" w:hAnsi="Consolas" w:cs="Consolas"/>
          <w:color w:val="57606A"/>
          <w:kern w:val="0"/>
          <w:sz w:val="27"/>
          <w:szCs w:val="27"/>
        </w:rPr>
        <w:t>KVO”</w:t>
      </w:r>
      <w:r>
        <w:rPr>
          <w:rFonts w:ascii="Consolas" w:hAnsi="Consolas" w:cs="Consolas"/>
          <w:color w:val="57606A"/>
          <w:kern w:val="0"/>
          <w:sz w:val="27"/>
          <w:szCs w:val="27"/>
        </w:rPr>
        <w:t>，必写。</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@"2"</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self</w:t>
      </w:r>
      <w:r>
        <w:rPr>
          <w:rFonts w:ascii="Consolas" w:hAnsi="Consolas" w:cs="Consolas"/>
          <w:color w:val="1B1F22"/>
          <w:kern w:val="0"/>
          <w:sz w:val="27"/>
          <w:szCs w:val="27"/>
        </w:rPr>
        <w:t xml:space="preserve"> </w:t>
      </w:r>
      <w:r>
        <w:rPr>
          <w:rFonts w:ascii="Consolas" w:hAnsi="Consolas" w:cs="Consolas"/>
          <w:color w:val="0744B8"/>
          <w:kern w:val="0"/>
          <w:sz w:val="27"/>
          <w:szCs w:val="27"/>
        </w:rPr>
        <w:t>didChangeValueForKey:</w:t>
      </w:r>
      <w:r>
        <w:rPr>
          <w:rFonts w:ascii="Consolas" w:hAnsi="Consolas" w:cs="Consolas"/>
          <w:color w:val="06214F"/>
          <w:kern w:val="0"/>
          <w:sz w:val="27"/>
          <w:szCs w:val="27"/>
        </w:rPr>
        <w:t>@"now"</w:t>
      </w:r>
      <w:r>
        <w:rPr>
          <w:rFonts w:ascii="Consolas" w:hAnsi="Consolas" w:cs="Consolas"/>
          <w:color w:val="1B1F22"/>
          <w:kern w:val="0"/>
          <w:sz w:val="27"/>
          <w:szCs w:val="27"/>
        </w:rPr>
        <w:t xml:space="preserve">]; </w:t>
      </w:r>
      <w:r>
        <w:rPr>
          <w:rFonts w:ascii="Consolas" w:hAnsi="Consolas" w:cs="Consolas"/>
          <w:color w:val="57606A"/>
          <w:kern w:val="0"/>
          <w:sz w:val="27"/>
          <w:szCs w:val="27"/>
        </w:rPr>
        <w:t>// “</w:t>
      </w:r>
      <w:r>
        <w:rPr>
          <w:rFonts w:ascii="Consolas" w:hAnsi="Consolas" w:cs="Consolas"/>
          <w:color w:val="57606A"/>
          <w:kern w:val="0"/>
          <w:sz w:val="27"/>
          <w:szCs w:val="27"/>
        </w:rPr>
        <w:t>手动触发</w:t>
      </w:r>
      <w:r>
        <w:rPr>
          <w:rFonts w:ascii="Consolas" w:hAnsi="Consolas" w:cs="Consolas"/>
          <w:color w:val="57606A"/>
          <w:kern w:val="0"/>
          <w:sz w:val="27"/>
          <w:szCs w:val="27"/>
        </w:rPr>
        <w:t>self.now</w:t>
      </w:r>
      <w:r>
        <w:rPr>
          <w:rFonts w:ascii="Consolas" w:hAnsi="Consolas" w:cs="Consolas"/>
          <w:color w:val="57606A"/>
          <w:kern w:val="0"/>
          <w:sz w:val="27"/>
          <w:szCs w:val="27"/>
        </w:rPr>
        <w:t>的</w:t>
      </w:r>
      <w:r>
        <w:rPr>
          <w:rFonts w:ascii="Consolas" w:hAnsi="Consolas" w:cs="Consolas"/>
          <w:color w:val="57606A"/>
          <w:kern w:val="0"/>
          <w:sz w:val="27"/>
          <w:szCs w:val="27"/>
        </w:rPr>
        <w:t>KVO”</w:t>
      </w:r>
      <w:r>
        <w:rPr>
          <w:rFonts w:ascii="Consolas" w:hAnsi="Consolas" w:cs="Consolas"/>
          <w:color w:val="57606A"/>
          <w:kern w:val="0"/>
          <w:sz w:val="27"/>
          <w:szCs w:val="27"/>
        </w:rPr>
        <w:t>，必写。</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@"4"</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w:t>
      </w:r>
      <w:r>
        <w:rPr>
          <w:rFonts w:ascii="Consolas" w:hAnsi="Consolas" w:cs="Consolas"/>
          <w:color w:val="CB2339"/>
          <w:kern w:val="0"/>
          <w:sz w:val="27"/>
          <w:szCs w:val="27"/>
        </w:rPr>
        <w:t>void</w:t>
      </w:r>
      <w:r>
        <w:rPr>
          <w:rFonts w:ascii="Consolas" w:hAnsi="Consolas" w:cs="Consolas"/>
          <w:color w:val="1B1F22"/>
          <w:kern w:val="0"/>
          <w:sz w:val="27"/>
          <w:szCs w:val="27"/>
        </w:rPr>
        <w:t>)observeValueForKeyPath:(</w:t>
      </w:r>
      <w:r>
        <w:rPr>
          <w:rFonts w:ascii="Consolas" w:hAnsi="Consolas" w:cs="Consolas"/>
          <w:color w:val="0744B8"/>
          <w:kern w:val="0"/>
          <w:sz w:val="27"/>
          <w:szCs w:val="27"/>
        </w:rPr>
        <w:t>NSString</w:t>
      </w:r>
      <w:r>
        <w:rPr>
          <w:rFonts w:ascii="Consolas" w:hAnsi="Consolas" w:cs="Consolas"/>
          <w:color w:val="1B1F22"/>
          <w:kern w:val="0"/>
          <w:sz w:val="27"/>
          <w:szCs w:val="27"/>
        </w:rPr>
        <w:t xml:space="preserve"> *)keyPath ofObject:(</w:t>
      </w:r>
      <w:r>
        <w:rPr>
          <w:rFonts w:ascii="Consolas" w:hAnsi="Consolas" w:cs="Consolas"/>
          <w:color w:val="0744B8"/>
          <w:kern w:val="0"/>
          <w:sz w:val="27"/>
          <w:szCs w:val="27"/>
        </w:rPr>
        <w:t>id</w:t>
      </w:r>
      <w:r>
        <w:rPr>
          <w:rFonts w:ascii="Consolas" w:hAnsi="Consolas" w:cs="Consolas"/>
          <w:color w:val="1B1F22"/>
          <w:kern w:val="0"/>
          <w:sz w:val="27"/>
          <w:szCs w:val="27"/>
        </w:rPr>
        <w:t>)object change:(</w:t>
      </w:r>
      <w:r>
        <w:rPr>
          <w:rFonts w:ascii="Consolas" w:hAnsi="Consolas" w:cs="Consolas"/>
          <w:color w:val="0744B8"/>
          <w:kern w:val="0"/>
          <w:sz w:val="27"/>
          <w:szCs w:val="27"/>
        </w:rPr>
        <w:t>NSDictionary</w:t>
      </w:r>
      <w:r>
        <w:rPr>
          <w:rFonts w:ascii="Consolas" w:hAnsi="Consolas" w:cs="Consolas"/>
          <w:color w:val="1B1F22"/>
          <w:kern w:val="0"/>
          <w:sz w:val="27"/>
          <w:szCs w:val="27"/>
        </w:rPr>
        <w:t>&lt;</w:t>
      </w:r>
      <w:r>
        <w:rPr>
          <w:rFonts w:ascii="Consolas" w:hAnsi="Consolas" w:cs="Consolas"/>
          <w:color w:val="0744B8"/>
          <w:kern w:val="0"/>
          <w:sz w:val="27"/>
          <w:szCs w:val="27"/>
        </w:rPr>
        <w:t>NSString</w:t>
      </w:r>
      <w:r>
        <w:rPr>
          <w:rFonts w:ascii="Consolas" w:hAnsi="Consolas" w:cs="Consolas"/>
          <w:color w:val="1B1F22"/>
          <w:kern w:val="0"/>
          <w:sz w:val="27"/>
          <w:szCs w:val="27"/>
        </w:rPr>
        <w:t xml:space="preserve"> *,</w:t>
      </w:r>
      <w:r>
        <w:rPr>
          <w:rFonts w:ascii="Consolas" w:hAnsi="Consolas" w:cs="Consolas"/>
          <w:color w:val="0744B8"/>
          <w:kern w:val="0"/>
          <w:sz w:val="27"/>
          <w:szCs w:val="27"/>
        </w:rPr>
        <w:t>id</w:t>
      </w:r>
      <w:r>
        <w:rPr>
          <w:rFonts w:ascii="Consolas" w:hAnsi="Consolas" w:cs="Consolas"/>
          <w:color w:val="1B1F22"/>
          <w:kern w:val="0"/>
          <w:sz w:val="27"/>
          <w:szCs w:val="27"/>
        </w:rPr>
        <w:t>&gt; *)change context:(</w:t>
      </w:r>
      <w:r>
        <w:rPr>
          <w:rFonts w:ascii="Consolas" w:hAnsi="Consolas" w:cs="Consolas"/>
          <w:color w:val="CB2339"/>
          <w:kern w:val="0"/>
          <w:sz w:val="27"/>
          <w:szCs w:val="27"/>
        </w:rPr>
        <w:t>void</w:t>
      </w:r>
      <w:r>
        <w:rPr>
          <w:rFonts w:ascii="Consolas" w:hAnsi="Consolas" w:cs="Consolas"/>
          <w:color w:val="1B1F22"/>
          <w:kern w:val="0"/>
          <w:sz w:val="27"/>
          <w:szCs w:val="27"/>
        </w:rPr>
        <w:t xml:space="preserve"> *)context {</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 xml:space="preserve">   </w:t>
      </w:r>
      <w:r>
        <w:rPr>
          <w:rFonts w:ascii="Consolas" w:hAnsi="Consolas" w:cs="Consolas"/>
          <w:color w:val="0744B8"/>
          <w:kern w:val="0"/>
          <w:sz w:val="27"/>
          <w:szCs w:val="27"/>
        </w:rPr>
        <w:t>NSLog</w:t>
      </w:r>
      <w:r>
        <w:rPr>
          <w:rFonts w:ascii="Consolas" w:hAnsi="Consolas" w:cs="Consolas"/>
          <w:color w:val="1B1F22"/>
          <w:kern w:val="0"/>
          <w:sz w:val="27"/>
          <w:szCs w:val="27"/>
        </w:rPr>
        <w:t>(</w:t>
      </w:r>
      <w:r>
        <w:rPr>
          <w:rFonts w:ascii="Consolas" w:hAnsi="Consolas" w:cs="Consolas"/>
          <w:color w:val="06214F"/>
          <w:kern w:val="0"/>
          <w:sz w:val="27"/>
          <w:szCs w:val="27"/>
        </w:rPr>
        <w:t>@"3"</w:t>
      </w: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Consolas" w:hAnsi="Consolas" w:cs="Consolas"/>
          <w:color w:val="1B1F22"/>
          <w:kern w:val="0"/>
          <w:sz w:val="27"/>
          <w:szCs w:val="27"/>
        </w:rPr>
      </w:pPr>
      <w:r>
        <w:rPr>
          <w:rFonts w:ascii="Consolas" w:hAnsi="Consolas" w:cs="Consolas"/>
          <w:color w:val="1B1F22"/>
          <w:kern w:val="0"/>
          <w:sz w:val="27"/>
          <w:szCs w:val="27"/>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noProof/>
          <w:color w:val="0A4DCC"/>
          <w:kern w:val="0"/>
          <w:sz w:val="32"/>
          <w:szCs w:val="32"/>
        </w:rPr>
        <w:drawing>
          <wp:inline distT="0" distB="0" distL="0" distR="0">
            <wp:extent cx="9605645" cy="6817360"/>
            <wp:effectExtent l="0" t="0" r="0" b="0"/>
            <wp:docPr id="12" name="图片 12">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605645" cy="6817360"/>
                    </a:xfrm>
                    <a:prstGeom prst="rect">
                      <a:avLst/>
                    </a:prstGeom>
                    <a:noFill/>
                    <a:ln>
                      <a:noFill/>
                    </a:ln>
                  </pic:spPr>
                </pic:pic>
              </a:graphicData>
            </a:graphic>
          </wp:inline>
        </w:drawing>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如果单单从下面这个例子的打印上，</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顺序似乎是</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其实不然，这里有一个</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到底谁先调用的问题：如果</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是在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内部触发的操作呢？</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那么顺序就是：</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wilChangeValueForKey: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和</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不信你把</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注视掉，看下</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observeValueForKeyPath:ofObject:change:context: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会不会执行。</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了解到这一点很重要，正如</w:t>
      </w:r>
      <w:r>
        <w:rPr>
          <w:rFonts w:ascii="Helvetica Neue" w:hAnsi="Helvetica Neue" w:cs="Helvetica Neue"/>
          <w:color w:val="1B1F22"/>
          <w:kern w:val="0"/>
          <w:sz w:val="32"/>
          <w:szCs w:val="32"/>
        </w:rPr>
        <w:t xml:space="preserve"> </w:t>
      </w:r>
      <w:hyperlink r:id="rId88" w:history="1">
        <w:r>
          <w:rPr>
            <w:rFonts w:ascii="Helvetica Neue" w:hAnsi="Helvetica Neue" w:cs="Helvetica Neue"/>
            <w:color w:val="0A4DCC"/>
            <w:kern w:val="0"/>
            <w:sz w:val="32"/>
            <w:szCs w:val="32"/>
          </w:rPr>
          <w:t xml:space="preserve">46. </w:t>
        </w:r>
        <w:r>
          <w:rPr>
            <w:rFonts w:ascii="Helvetica Neue" w:hAnsi="Helvetica Neue" w:cs="Helvetica Neue"/>
            <w:color w:val="0A4DCC"/>
            <w:kern w:val="0"/>
            <w:sz w:val="32"/>
            <w:szCs w:val="32"/>
          </w:rPr>
          <w:t>如何手动触发一个</w:t>
        </w:r>
        <w:r>
          <w:rPr>
            <w:rFonts w:ascii="Helvetica Neue" w:hAnsi="Helvetica Neue" w:cs="Helvetica Neue"/>
            <w:color w:val="0A4DCC"/>
            <w:kern w:val="0"/>
            <w:sz w:val="32"/>
            <w:szCs w:val="32"/>
          </w:rPr>
          <w:t>value</w:t>
        </w:r>
        <w:r>
          <w:rPr>
            <w:rFonts w:ascii="Helvetica Neue" w:hAnsi="Helvetica Neue" w:cs="Helvetica Neue"/>
            <w:color w:val="0A4DCC"/>
            <w:kern w:val="0"/>
            <w:sz w:val="32"/>
            <w:szCs w:val="32"/>
          </w:rPr>
          <w:t>的</w:t>
        </w:r>
        <w:r>
          <w:rPr>
            <w:rFonts w:ascii="Helvetica Neue" w:hAnsi="Helvetica Neue" w:cs="Helvetica Neue"/>
            <w:color w:val="0A4DCC"/>
            <w:kern w:val="0"/>
            <w:sz w:val="32"/>
            <w:szCs w:val="32"/>
          </w:rPr>
          <w:t>KVO</w:t>
        </w:r>
      </w:hyperlink>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所说的：</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手动触发</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的使用场景是什么？一般我们只在希望能控制</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回调的调用时机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时才会这么做。</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而</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回调的调用时机</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就是在你调用</w:t>
      </w:r>
      <w:r>
        <w:rPr>
          <w:rFonts w:ascii="Helvetica Neue" w:hAnsi="Helvetica Neue" w:cs="Helvetica Neue"/>
          <w:color w:val="1B1F22"/>
          <w:kern w:val="0"/>
          <w:sz w:val="32"/>
          <w:szCs w:val="32"/>
        </w:rPr>
        <w:t xml:space="preserve"> </w:t>
      </w:r>
      <w:r>
        <w:rPr>
          <w:rFonts w:ascii="Consolas" w:hAnsi="Consolas" w:cs="Consolas"/>
          <w:color w:val="1B1F22"/>
          <w:kern w:val="0"/>
          <w:sz w:val="27"/>
          <w:szCs w:val="27"/>
        </w:rPr>
        <w:t>didChangeValueForKey:</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方法时。</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52. IBOutlet</w:t>
      </w:r>
      <w:r>
        <w:rPr>
          <w:rFonts w:ascii="Helvetica Neue" w:hAnsi="Helvetica Neue" w:cs="Helvetica Neue"/>
          <w:b/>
          <w:bCs/>
          <w:color w:val="1B1F22"/>
          <w:kern w:val="0"/>
          <w:sz w:val="40"/>
          <w:szCs w:val="40"/>
        </w:rPr>
        <w:t>连出来的视图属性为什么可以被设置成</w:t>
      </w:r>
      <w:r>
        <w:rPr>
          <w:rFonts w:ascii="Helvetica Neue" w:hAnsi="Helvetica Neue" w:cs="Helvetica Neue"/>
          <w:b/>
          <w:bCs/>
          <w:color w:val="1B1F22"/>
          <w:kern w:val="0"/>
          <w:sz w:val="40"/>
          <w:szCs w:val="40"/>
        </w:rPr>
        <w:t>weak?</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参考链接：</w:t>
      </w:r>
      <w:hyperlink r:id="rId89" w:history="1">
        <w:r>
          <w:rPr>
            <w:rFonts w:ascii="Helvetica Neue" w:hAnsi="Helvetica Neue" w:cs="Helvetica Neue"/>
            <w:color w:val="0A4DCC"/>
            <w:kern w:val="0"/>
            <w:sz w:val="32"/>
            <w:szCs w:val="32"/>
          </w:rPr>
          <w:t xml:space="preserve"> </w:t>
        </w:r>
        <w:r>
          <w:rPr>
            <w:rFonts w:ascii="Helvetica Neue" w:hAnsi="Helvetica Neue" w:cs="Helvetica Neue"/>
            <w:b/>
            <w:bCs/>
            <w:i/>
            <w:iCs/>
            <w:color w:val="0A4DCC"/>
            <w:kern w:val="0"/>
            <w:sz w:val="32"/>
            <w:szCs w:val="32"/>
          </w:rPr>
          <w:t>Should IBOutlets be strong or weak under ARC?</w:t>
        </w:r>
      </w:hyperlink>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文章告诉我们：</w:t>
      </w:r>
    </w:p>
    <w:p w:rsidR="00BE59B6" w:rsidRDefault="00BE59B6" w:rsidP="00BE59B6">
      <w:pPr>
        <w:widowControl/>
        <w:autoSpaceDE w:val="0"/>
        <w:autoSpaceDN w:val="0"/>
        <w:adjustRightInd w:val="0"/>
        <w:jc w:val="left"/>
        <w:rPr>
          <w:rFonts w:ascii="Helvetica Neue" w:hAnsi="Helvetica Neue" w:cs="Helvetica Neue"/>
          <w:color w:val="57606A"/>
          <w:kern w:val="0"/>
          <w:sz w:val="32"/>
          <w:szCs w:val="32"/>
        </w:rPr>
      </w:pPr>
      <w:r>
        <w:rPr>
          <w:rFonts w:ascii="Helvetica Neue" w:hAnsi="Helvetica Neue" w:cs="Helvetica Neue"/>
          <w:color w:val="57606A"/>
          <w:kern w:val="0"/>
          <w:sz w:val="32"/>
          <w:szCs w:val="32"/>
        </w:rPr>
        <w:t>因为既然有外链那么视图在</w:t>
      </w:r>
      <w:r>
        <w:rPr>
          <w:rFonts w:ascii="Helvetica Neue" w:hAnsi="Helvetica Neue" w:cs="Helvetica Neue"/>
          <w:color w:val="57606A"/>
          <w:kern w:val="0"/>
          <w:sz w:val="32"/>
          <w:szCs w:val="32"/>
        </w:rPr>
        <w:t>xib</w:t>
      </w:r>
      <w:r>
        <w:rPr>
          <w:rFonts w:ascii="Helvetica Neue" w:hAnsi="Helvetica Neue" w:cs="Helvetica Neue"/>
          <w:color w:val="57606A"/>
          <w:kern w:val="0"/>
          <w:sz w:val="32"/>
          <w:szCs w:val="32"/>
        </w:rPr>
        <w:t>或者</w:t>
      </w:r>
      <w:r>
        <w:rPr>
          <w:rFonts w:ascii="Helvetica Neue" w:hAnsi="Helvetica Neue" w:cs="Helvetica Neue"/>
          <w:color w:val="57606A"/>
          <w:kern w:val="0"/>
          <w:sz w:val="32"/>
          <w:szCs w:val="32"/>
        </w:rPr>
        <w:t>storyboard</w:t>
      </w:r>
      <w:r>
        <w:rPr>
          <w:rFonts w:ascii="Helvetica Neue" w:hAnsi="Helvetica Neue" w:cs="Helvetica Neue"/>
          <w:color w:val="57606A"/>
          <w:kern w:val="0"/>
          <w:sz w:val="32"/>
          <w:szCs w:val="32"/>
        </w:rPr>
        <w:t>中肯定存在，视图已经对它有一个强引用了。</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不过这个回答漏了个重要知识，使用</w:t>
      </w:r>
      <w:r>
        <w:rPr>
          <w:rFonts w:ascii="Helvetica Neue" w:hAnsi="Helvetica Neue" w:cs="Helvetica Neue"/>
          <w:color w:val="1B1F22"/>
          <w:kern w:val="0"/>
          <w:sz w:val="32"/>
          <w:szCs w:val="32"/>
        </w:rPr>
        <w:t>storyboard</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xib</w:t>
      </w:r>
      <w:r>
        <w:rPr>
          <w:rFonts w:ascii="Helvetica Neue" w:hAnsi="Helvetica Neue" w:cs="Helvetica Neue"/>
          <w:color w:val="1B1F22"/>
          <w:kern w:val="0"/>
          <w:sz w:val="32"/>
          <w:szCs w:val="32"/>
        </w:rPr>
        <w:t>不行）创建的</w:t>
      </w:r>
      <w:r>
        <w:rPr>
          <w:rFonts w:ascii="Helvetica Neue" w:hAnsi="Helvetica Neue" w:cs="Helvetica Neue"/>
          <w:color w:val="1B1F22"/>
          <w:kern w:val="0"/>
          <w:sz w:val="32"/>
          <w:szCs w:val="32"/>
        </w:rPr>
        <w:t>vc</w:t>
      </w:r>
      <w:r>
        <w:rPr>
          <w:rFonts w:ascii="Helvetica Neue" w:hAnsi="Helvetica Neue" w:cs="Helvetica Neue"/>
          <w:color w:val="1B1F22"/>
          <w:kern w:val="0"/>
          <w:sz w:val="32"/>
          <w:szCs w:val="32"/>
        </w:rPr>
        <w:t>，会有一个叫</w:t>
      </w:r>
      <w:r>
        <w:rPr>
          <w:rFonts w:ascii="Helvetica Neue" w:hAnsi="Helvetica Neue" w:cs="Helvetica Neue"/>
          <w:color w:val="1B1F22"/>
          <w:kern w:val="0"/>
          <w:sz w:val="32"/>
          <w:szCs w:val="32"/>
        </w:rPr>
        <w:t>_topLevelObjectsToKeepAliveFromStoryboard</w:t>
      </w:r>
      <w:r>
        <w:rPr>
          <w:rFonts w:ascii="Helvetica Neue" w:hAnsi="Helvetica Neue" w:cs="Helvetica Neue"/>
          <w:color w:val="1B1F22"/>
          <w:kern w:val="0"/>
          <w:sz w:val="32"/>
          <w:szCs w:val="32"/>
        </w:rPr>
        <w:t>的私有数组强引用所有</w:t>
      </w:r>
      <w:r>
        <w:rPr>
          <w:rFonts w:ascii="Helvetica Neue" w:hAnsi="Helvetica Neue" w:cs="Helvetica Neue"/>
          <w:color w:val="1B1F22"/>
          <w:kern w:val="0"/>
          <w:sz w:val="32"/>
          <w:szCs w:val="32"/>
        </w:rPr>
        <w:t>top level</w:t>
      </w:r>
      <w:r>
        <w:rPr>
          <w:rFonts w:ascii="Helvetica Neue" w:hAnsi="Helvetica Neue" w:cs="Helvetica Neue"/>
          <w:color w:val="1B1F22"/>
          <w:kern w:val="0"/>
          <w:sz w:val="32"/>
          <w:szCs w:val="32"/>
        </w:rPr>
        <w:t>的对象，所以这时即便</w:t>
      </w:r>
      <w:r>
        <w:rPr>
          <w:rFonts w:ascii="Helvetica Neue" w:hAnsi="Helvetica Neue" w:cs="Helvetica Neue"/>
          <w:color w:val="1B1F22"/>
          <w:kern w:val="0"/>
          <w:sz w:val="32"/>
          <w:szCs w:val="32"/>
        </w:rPr>
        <w:t>outlet</w:t>
      </w:r>
      <w:r>
        <w:rPr>
          <w:rFonts w:ascii="Helvetica Neue" w:hAnsi="Helvetica Neue" w:cs="Helvetica Neue"/>
          <w:color w:val="1B1F22"/>
          <w:kern w:val="0"/>
          <w:sz w:val="32"/>
          <w:szCs w:val="32"/>
        </w:rPr>
        <w:t>声明成</w:t>
      </w:r>
      <w:r>
        <w:rPr>
          <w:rFonts w:ascii="Helvetica Neue" w:hAnsi="Helvetica Neue" w:cs="Helvetica Neue"/>
          <w:color w:val="1B1F22"/>
          <w:kern w:val="0"/>
          <w:sz w:val="32"/>
          <w:szCs w:val="32"/>
        </w:rPr>
        <w:t>weak</w:t>
      </w:r>
      <w:r>
        <w:rPr>
          <w:rFonts w:ascii="Helvetica Neue" w:hAnsi="Helvetica Neue" w:cs="Helvetica Neue"/>
          <w:color w:val="1B1F22"/>
          <w:kern w:val="0"/>
          <w:sz w:val="32"/>
          <w:szCs w:val="32"/>
        </w:rPr>
        <w:t>也没关系</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53. IB</w:t>
      </w:r>
      <w:r>
        <w:rPr>
          <w:rFonts w:ascii="Helvetica Neue" w:hAnsi="Helvetica Neue" w:cs="Helvetica Neue"/>
          <w:b/>
          <w:bCs/>
          <w:color w:val="1B1F22"/>
          <w:kern w:val="0"/>
          <w:sz w:val="40"/>
          <w:szCs w:val="40"/>
        </w:rPr>
        <w:t>中</w:t>
      </w:r>
      <w:r>
        <w:rPr>
          <w:rFonts w:ascii="Helvetica Neue" w:hAnsi="Helvetica Neue" w:cs="Helvetica Neue"/>
          <w:b/>
          <w:bCs/>
          <w:color w:val="1B1F22"/>
          <w:kern w:val="0"/>
          <w:sz w:val="40"/>
          <w:szCs w:val="40"/>
        </w:rPr>
        <w:t>User Defined Runtime Attributes</w:t>
      </w:r>
      <w:r>
        <w:rPr>
          <w:rFonts w:ascii="Helvetica Neue" w:hAnsi="Helvetica Neue" w:cs="Helvetica Neue"/>
          <w:b/>
          <w:bCs/>
          <w:color w:val="1B1F22"/>
          <w:kern w:val="0"/>
          <w:sz w:val="40"/>
          <w:szCs w:val="40"/>
        </w:rPr>
        <w:t>如何使用？</w:t>
      </w:r>
    </w:p>
    <w:p w:rsidR="00BE59B6" w:rsidRDefault="00BE59B6" w:rsidP="00BE59B6">
      <w:pPr>
        <w:widowControl/>
        <w:autoSpaceDE w:val="0"/>
        <w:autoSpaceDN w:val="0"/>
        <w:adjustRightInd w:val="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它能够通过</w:t>
      </w:r>
      <w:r>
        <w:rPr>
          <w:rFonts w:ascii="Helvetica Neue" w:hAnsi="Helvetica Neue" w:cs="Helvetica Neue"/>
          <w:color w:val="1B1F22"/>
          <w:kern w:val="0"/>
          <w:sz w:val="32"/>
          <w:szCs w:val="32"/>
        </w:rPr>
        <w:t>KVC</w:t>
      </w:r>
      <w:r>
        <w:rPr>
          <w:rFonts w:ascii="Helvetica Neue" w:hAnsi="Helvetica Neue" w:cs="Helvetica Neue"/>
          <w:color w:val="1B1F22"/>
          <w:kern w:val="0"/>
          <w:sz w:val="32"/>
          <w:szCs w:val="32"/>
        </w:rPr>
        <w:t>的方式配置一些你在</w:t>
      </w:r>
      <w:r>
        <w:rPr>
          <w:rFonts w:ascii="Helvetica Neue" w:hAnsi="Helvetica Neue" w:cs="Helvetica Neue"/>
          <w:color w:val="1B1F22"/>
          <w:kern w:val="0"/>
          <w:sz w:val="32"/>
          <w:szCs w:val="32"/>
        </w:rPr>
        <w:t xml:space="preserve">interface builder </w:t>
      </w:r>
      <w:r>
        <w:rPr>
          <w:rFonts w:ascii="Helvetica Neue" w:hAnsi="Helvetica Neue" w:cs="Helvetica Neue"/>
          <w:color w:val="1B1F22"/>
          <w:kern w:val="0"/>
          <w:sz w:val="32"/>
          <w:szCs w:val="32"/>
        </w:rPr>
        <w:t>中不能配置的属性。当你希望在</w:t>
      </w:r>
      <w:r>
        <w:rPr>
          <w:rFonts w:ascii="Helvetica Neue" w:hAnsi="Helvetica Neue" w:cs="Helvetica Neue"/>
          <w:color w:val="1B1F22"/>
          <w:kern w:val="0"/>
          <w:sz w:val="32"/>
          <w:szCs w:val="32"/>
        </w:rPr>
        <w:t>IB</w:t>
      </w:r>
      <w:r>
        <w:rPr>
          <w:rFonts w:ascii="Helvetica Neue" w:hAnsi="Helvetica Neue" w:cs="Helvetica Neue"/>
          <w:color w:val="1B1F22"/>
          <w:kern w:val="0"/>
          <w:sz w:val="32"/>
          <w:szCs w:val="32"/>
        </w:rPr>
        <w:t>中作尽可能多得事情，这个特性能够帮助你编写更加轻量级的</w:t>
      </w:r>
      <w:r>
        <w:rPr>
          <w:rFonts w:ascii="Helvetica Neue" w:hAnsi="Helvetica Neue" w:cs="Helvetica Neue"/>
          <w:color w:val="1B1F22"/>
          <w:kern w:val="0"/>
          <w:sz w:val="32"/>
          <w:szCs w:val="32"/>
        </w:rPr>
        <w:t>viewcontroller</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 xml:space="preserve">54. </w:t>
      </w:r>
      <w:r>
        <w:rPr>
          <w:rFonts w:ascii="Helvetica Neue" w:hAnsi="Helvetica Neue" w:cs="Helvetica Neue"/>
          <w:b/>
          <w:bCs/>
          <w:color w:val="1B1F22"/>
          <w:kern w:val="0"/>
          <w:sz w:val="40"/>
          <w:szCs w:val="40"/>
        </w:rPr>
        <w:t>如何调试</w:t>
      </w:r>
      <w:r>
        <w:rPr>
          <w:rFonts w:ascii="Helvetica Neue" w:hAnsi="Helvetica Neue" w:cs="Helvetica Neue"/>
          <w:b/>
          <w:bCs/>
          <w:color w:val="1B1F22"/>
          <w:kern w:val="0"/>
          <w:sz w:val="40"/>
          <w:szCs w:val="40"/>
        </w:rPr>
        <w:t>BAD_ACCESS</w:t>
      </w:r>
      <w:r>
        <w:rPr>
          <w:rFonts w:ascii="Helvetica Neue" w:hAnsi="Helvetica Neue" w:cs="Helvetica Neue"/>
          <w:b/>
          <w:bCs/>
          <w:color w:val="1B1F22"/>
          <w:kern w:val="0"/>
          <w:sz w:val="40"/>
          <w:szCs w:val="40"/>
        </w:rPr>
        <w:t>错误</w:t>
      </w:r>
    </w:p>
    <w:p w:rsidR="00BE59B6" w:rsidRDefault="00BE59B6" w:rsidP="00BE59B6">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重写</w:t>
      </w:r>
      <w:r>
        <w:rPr>
          <w:rFonts w:ascii="Helvetica Neue" w:hAnsi="Helvetica Neue" w:cs="Helvetica Neue"/>
          <w:color w:val="1B1F22"/>
          <w:kern w:val="0"/>
          <w:sz w:val="32"/>
          <w:szCs w:val="32"/>
        </w:rPr>
        <w:t>object</w:t>
      </w:r>
      <w:r>
        <w:rPr>
          <w:rFonts w:ascii="Helvetica Neue" w:hAnsi="Helvetica Neue" w:cs="Helvetica Neue"/>
          <w:color w:val="1B1F22"/>
          <w:kern w:val="0"/>
          <w:sz w:val="32"/>
          <w:szCs w:val="32"/>
        </w:rPr>
        <w:t>的</w:t>
      </w:r>
      <w:r>
        <w:rPr>
          <w:rFonts w:ascii="Helvetica Neue" w:hAnsi="Helvetica Neue" w:cs="Helvetica Neue"/>
          <w:color w:val="1B1F22"/>
          <w:kern w:val="0"/>
          <w:sz w:val="32"/>
          <w:szCs w:val="32"/>
        </w:rPr>
        <w:t>respondsToSelector</w:t>
      </w:r>
      <w:r>
        <w:rPr>
          <w:rFonts w:ascii="Helvetica Neue" w:hAnsi="Helvetica Neue" w:cs="Helvetica Neue"/>
          <w:color w:val="1B1F22"/>
          <w:kern w:val="0"/>
          <w:sz w:val="32"/>
          <w:szCs w:val="32"/>
        </w:rPr>
        <w:t>方法，现实出现</w:t>
      </w:r>
      <w:r>
        <w:rPr>
          <w:rFonts w:ascii="Helvetica Neue" w:hAnsi="Helvetica Neue" w:cs="Helvetica Neue"/>
          <w:color w:val="1B1F22"/>
          <w:kern w:val="0"/>
          <w:sz w:val="32"/>
          <w:szCs w:val="32"/>
        </w:rPr>
        <w:t>EXEC_BAD_ACCESS</w:t>
      </w:r>
      <w:r>
        <w:rPr>
          <w:rFonts w:ascii="Helvetica Neue" w:hAnsi="Helvetica Neue" w:cs="Helvetica Neue"/>
          <w:color w:val="1B1F22"/>
          <w:kern w:val="0"/>
          <w:sz w:val="32"/>
          <w:szCs w:val="32"/>
        </w:rPr>
        <w:t>前访问的最后一个</w:t>
      </w:r>
      <w:r>
        <w:rPr>
          <w:rFonts w:ascii="Helvetica Neue" w:hAnsi="Helvetica Neue" w:cs="Helvetica Neue"/>
          <w:color w:val="1B1F22"/>
          <w:kern w:val="0"/>
          <w:sz w:val="32"/>
          <w:szCs w:val="32"/>
        </w:rPr>
        <w:t>object</w:t>
      </w:r>
    </w:p>
    <w:p w:rsidR="00BE59B6" w:rsidRDefault="00BE59B6" w:rsidP="00BE59B6">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通过</w:t>
      </w:r>
      <w:r>
        <w:rPr>
          <w:rFonts w:ascii="Helvetica Neue" w:hAnsi="Helvetica Neue" w:cs="Helvetica Neue"/>
          <w:color w:val="1B1F22"/>
          <w:kern w:val="0"/>
          <w:sz w:val="32"/>
          <w:szCs w:val="32"/>
        </w:rPr>
        <w:t xml:space="preserve"> Zombie </w:t>
      </w:r>
      <w:r>
        <w:rPr>
          <w:rFonts w:ascii="Helvetica Neue" w:hAnsi="Helvetica Neue" w:cs="Helvetica Neue"/>
          <w:noProof/>
          <w:color w:val="0A4DCC"/>
          <w:kern w:val="0"/>
          <w:sz w:val="32"/>
          <w:szCs w:val="32"/>
        </w:rPr>
        <w:drawing>
          <wp:inline distT="0" distB="0" distL="0" distR="0">
            <wp:extent cx="8926830" cy="6002655"/>
            <wp:effectExtent l="0" t="0" r="0" b="0"/>
            <wp:docPr id="13" name="图片 13">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926830" cy="6002655"/>
                    </a:xfrm>
                    <a:prstGeom prst="rect">
                      <a:avLst/>
                    </a:prstGeom>
                    <a:noFill/>
                    <a:ln>
                      <a:noFill/>
                    </a:ln>
                  </pic:spPr>
                </pic:pic>
              </a:graphicData>
            </a:graphic>
          </wp:inline>
        </w:drawing>
      </w:r>
    </w:p>
    <w:p w:rsidR="00BE59B6" w:rsidRDefault="00BE59B6" w:rsidP="00BE59B6">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设置全局断点快速定位问题代码所在行</w:t>
      </w:r>
    </w:p>
    <w:p w:rsidR="00BE59B6" w:rsidRDefault="00BE59B6" w:rsidP="00BE59B6">
      <w:pPr>
        <w:widowControl/>
        <w:numPr>
          <w:ilvl w:val="0"/>
          <w:numId w:val="21"/>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Xcode 7 </w:t>
      </w:r>
      <w:r>
        <w:rPr>
          <w:rFonts w:ascii="Helvetica Neue" w:hAnsi="Helvetica Neue" w:cs="Helvetica Neue"/>
          <w:color w:val="1B1F22"/>
          <w:kern w:val="0"/>
          <w:sz w:val="32"/>
          <w:szCs w:val="32"/>
        </w:rPr>
        <w:t>已经集成了</w:t>
      </w:r>
      <w:r>
        <w:rPr>
          <w:rFonts w:ascii="Helvetica Neue" w:hAnsi="Helvetica Neue" w:cs="Helvetica Neue"/>
          <w:color w:val="1B1F22"/>
          <w:kern w:val="0"/>
          <w:sz w:val="32"/>
          <w:szCs w:val="32"/>
        </w:rPr>
        <w:t>BAD_ACCESS</w:t>
      </w:r>
      <w:r>
        <w:rPr>
          <w:rFonts w:ascii="Helvetica Neue" w:hAnsi="Helvetica Neue" w:cs="Helvetica Neue"/>
          <w:color w:val="1B1F22"/>
          <w:kern w:val="0"/>
          <w:sz w:val="32"/>
          <w:szCs w:val="32"/>
        </w:rPr>
        <w:t>捕获功能：</w:t>
      </w:r>
      <w:r>
        <w:rPr>
          <w:rFonts w:ascii="Helvetica Neue" w:hAnsi="Helvetica Neue" w:cs="Helvetica Neue"/>
          <w:b/>
          <w:bCs/>
          <w:color w:val="1B1F22"/>
          <w:kern w:val="0"/>
          <w:sz w:val="32"/>
          <w:szCs w:val="32"/>
        </w:rPr>
        <w:t>Address Sanitizer</w:t>
      </w:r>
      <w:r>
        <w:rPr>
          <w:rFonts w:ascii="Helvetica Neue" w:hAnsi="Helvetica Neue" w:cs="Helvetica Neue"/>
          <w:color w:val="1B1F22"/>
          <w:kern w:val="0"/>
          <w:sz w:val="32"/>
          <w:szCs w:val="32"/>
        </w:rPr>
        <w:t>。</w:t>
      </w:r>
      <w:r>
        <w:rPr>
          <w:rFonts w:ascii="Helvetica Neue" w:hAnsi="Helvetica Neue" w:cs="Helvetica Neue"/>
          <w:color w:val="1B1F22"/>
          <w:kern w:val="0"/>
          <w:sz w:val="32"/>
          <w:szCs w:val="32"/>
        </w:rPr>
        <w:t xml:space="preserve"> </w:t>
      </w:r>
      <w:r>
        <w:rPr>
          <w:rFonts w:ascii="Helvetica Neue" w:hAnsi="Helvetica Neue" w:cs="Helvetica Neue"/>
          <w:color w:val="1B1F22"/>
          <w:kern w:val="0"/>
          <w:sz w:val="32"/>
          <w:szCs w:val="32"/>
        </w:rPr>
        <w:t>用法如下：在配置中勾选</w:t>
      </w:r>
      <w:r>
        <w:rPr>
          <w:rFonts w:ascii="AppleColorEmoji" w:hAnsi="AppleColorEmoji" w:cs="AppleColorEmoji"/>
          <w:color w:val="1B1F22"/>
          <w:kern w:val="0"/>
          <w:sz w:val="36"/>
          <w:szCs w:val="36"/>
        </w:rPr>
        <w:t>✅</w:t>
      </w:r>
      <w:r>
        <w:rPr>
          <w:rFonts w:ascii="Helvetica Neue" w:hAnsi="Helvetica Neue" w:cs="Helvetica Neue"/>
          <w:color w:val="1B1F22"/>
          <w:kern w:val="0"/>
          <w:sz w:val="32"/>
          <w:szCs w:val="32"/>
        </w:rPr>
        <w:t xml:space="preserve">Enable Address Sanitizer </w:t>
      </w:r>
    </w:p>
    <w:p w:rsidR="00BE59B6" w:rsidRDefault="00BE59B6" w:rsidP="00BE59B6">
      <w:pPr>
        <w:widowControl/>
        <w:autoSpaceDE w:val="0"/>
        <w:autoSpaceDN w:val="0"/>
        <w:adjustRightInd w:val="0"/>
        <w:jc w:val="left"/>
        <w:rPr>
          <w:rFonts w:ascii="Helvetica Neue" w:hAnsi="Helvetica Neue" w:cs="Helvetica Neue"/>
          <w:b/>
          <w:bCs/>
          <w:color w:val="0A4DCC"/>
          <w:kern w:val="0"/>
          <w:sz w:val="40"/>
          <w:szCs w:val="40"/>
        </w:rPr>
      </w:pPr>
    </w:p>
    <w:p w:rsidR="00BE59B6" w:rsidRDefault="00BE59B6" w:rsidP="00BE59B6">
      <w:pPr>
        <w:widowControl/>
        <w:autoSpaceDE w:val="0"/>
        <w:autoSpaceDN w:val="0"/>
        <w:adjustRightInd w:val="0"/>
        <w:jc w:val="left"/>
        <w:rPr>
          <w:rFonts w:ascii="Helvetica Neue" w:hAnsi="Helvetica Neue" w:cs="Helvetica Neue"/>
          <w:b/>
          <w:bCs/>
          <w:color w:val="1B1F22"/>
          <w:kern w:val="0"/>
          <w:sz w:val="40"/>
          <w:szCs w:val="40"/>
        </w:rPr>
      </w:pPr>
      <w:r>
        <w:rPr>
          <w:rFonts w:ascii="Helvetica Neue" w:hAnsi="Helvetica Neue" w:cs="Helvetica Neue"/>
          <w:b/>
          <w:bCs/>
          <w:color w:val="1B1F22"/>
          <w:kern w:val="0"/>
          <w:sz w:val="40"/>
          <w:szCs w:val="40"/>
        </w:rPr>
        <w:t>55. lldb</w:t>
      </w:r>
      <w:r>
        <w:rPr>
          <w:rFonts w:ascii="Helvetica Neue" w:hAnsi="Helvetica Neue" w:cs="Helvetica Neue"/>
          <w:b/>
          <w:bCs/>
          <w:color w:val="1B1F22"/>
          <w:kern w:val="0"/>
          <w:sz w:val="40"/>
          <w:szCs w:val="40"/>
        </w:rPr>
        <w:t>（</w:t>
      </w:r>
      <w:r>
        <w:rPr>
          <w:rFonts w:ascii="Helvetica Neue" w:hAnsi="Helvetica Neue" w:cs="Helvetica Neue"/>
          <w:b/>
          <w:bCs/>
          <w:color w:val="1B1F22"/>
          <w:kern w:val="0"/>
          <w:sz w:val="40"/>
          <w:szCs w:val="40"/>
        </w:rPr>
        <w:t>gdb</w:t>
      </w:r>
      <w:r>
        <w:rPr>
          <w:rFonts w:ascii="Helvetica Neue" w:hAnsi="Helvetica Neue" w:cs="Helvetica Neue"/>
          <w:b/>
          <w:bCs/>
          <w:color w:val="1B1F22"/>
          <w:kern w:val="0"/>
          <w:sz w:val="40"/>
          <w:szCs w:val="40"/>
        </w:rPr>
        <w:t>）常用的调试命令？</w:t>
      </w:r>
    </w:p>
    <w:p w:rsidR="00BE59B6" w:rsidRDefault="00BE59B6" w:rsidP="00BE59B6">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breakpoint </w:t>
      </w:r>
      <w:r>
        <w:rPr>
          <w:rFonts w:ascii="Helvetica Neue" w:hAnsi="Helvetica Neue" w:cs="Helvetica Neue"/>
          <w:color w:val="1B1F22"/>
          <w:kern w:val="0"/>
          <w:sz w:val="32"/>
          <w:szCs w:val="32"/>
        </w:rPr>
        <w:t>设置断点定位到某一个函数</w:t>
      </w:r>
    </w:p>
    <w:p w:rsidR="00BE59B6" w:rsidRDefault="00BE59B6" w:rsidP="00BE59B6">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 xml:space="preserve">n </w:t>
      </w:r>
      <w:r>
        <w:rPr>
          <w:rFonts w:ascii="Helvetica Neue" w:hAnsi="Helvetica Neue" w:cs="Helvetica Neue"/>
          <w:color w:val="1B1F22"/>
          <w:kern w:val="0"/>
          <w:sz w:val="32"/>
          <w:szCs w:val="32"/>
        </w:rPr>
        <w:t>断点指针下一步</w:t>
      </w:r>
    </w:p>
    <w:p w:rsidR="00BE59B6" w:rsidRDefault="00BE59B6" w:rsidP="00BE59B6">
      <w:pPr>
        <w:widowControl/>
        <w:numPr>
          <w:ilvl w:val="0"/>
          <w:numId w:val="22"/>
        </w:numPr>
        <w:tabs>
          <w:tab w:val="left" w:pos="220"/>
          <w:tab w:val="left" w:pos="720"/>
        </w:tabs>
        <w:autoSpaceDE w:val="0"/>
        <w:autoSpaceDN w:val="0"/>
        <w:adjustRightInd w:val="0"/>
        <w:ind w:hanging="720"/>
        <w:jc w:val="left"/>
        <w:rPr>
          <w:rFonts w:ascii="Helvetica Neue" w:hAnsi="Helvetica Neue" w:cs="Helvetica Neue"/>
          <w:color w:val="1B1F22"/>
          <w:kern w:val="0"/>
          <w:sz w:val="32"/>
          <w:szCs w:val="32"/>
        </w:rPr>
      </w:pPr>
      <w:r>
        <w:rPr>
          <w:rFonts w:ascii="Helvetica Neue" w:hAnsi="Helvetica Neue" w:cs="Helvetica Neue"/>
          <w:color w:val="1B1F22"/>
          <w:kern w:val="0"/>
          <w:sz w:val="32"/>
          <w:szCs w:val="32"/>
        </w:rPr>
        <w:t>po</w:t>
      </w:r>
      <w:r>
        <w:rPr>
          <w:rFonts w:ascii="Helvetica Neue" w:hAnsi="Helvetica Neue" w:cs="Helvetica Neue"/>
          <w:color w:val="1B1F22"/>
          <w:kern w:val="0"/>
          <w:sz w:val="32"/>
          <w:szCs w:val="32"/>
        </w:rPr>
        <w:t>打印对象</w:t>
      </w:r>
    </w:p>
    <w:p w:rsidR="00452D27" w:rsidRDefault="00452D27"/>
    <w:sectPr w:rsidR="00452D27" w:rsidSect="00BA6FF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ppleColorEmoji">
    <w:altName w:val="Athelas Bold"/>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9B6"/>
    <w:rsid w:val="00452D27"/>
    <w:rsid w:val="00BE59B6"/>
    <w:rsid w:val="00C55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79D8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E59B6"/>
    <w:rPr>
      <w:rFonts w:ascii="Heiti SC Light" w:eastAsia="Heiti SC Light"/>
      <w:sz w:val="18"/>
      <w:szCs w:val="18"/>
    </w:rPr>
  </w:style>
  <w:style w:type="character" w:customStyle="1" w:styleId="a4">
    <w:name w:val="批注框文本字符"/>
    <w:basedOn w:val="a0"/>
    <w:link w:val="a3"/>
    <w:uiPriority w:val="99"/>
    <w:semiHidden/>
    <w:rsid w:val="00BE59B6"/>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E59B6"/>
    <w:rPr>
      <w:rFonts w:ascii="Heiti SC Light" w:eastAsia="Heiti SC Light"/>
      <w:sz w:val="18"/>
      <w:szCs w:val="18"/>
    </w:rPr>
  </w:style>
  <w:style w:type="character" w:customStyle="1" w:styleId="a4">
    <w:name w:val="批注框文本字符"/>
    <w:basedOn w:val="a0"/>
    <w:link w:val="a3"/>
    <w:uiPriority w:val="99"/>
    <w:semiHidden/>
    <w:rsid w:val="00BE59B6"/>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25-_objc_msgforward%E5%87%BD%E6%95%B0%E6%98%AF%E5%81%9A%E4%BB%80%E4%B9%88%E7%9A%84%E7%9B%B4%E6%8E%A5%E8%B0%83%E7%94%A8%E5%AE%83%E5%B0%86%E4%BC%9A%E5%8F%91%E7%94%9F%E4%BB%80%E4%B9%88" TargetMode="External"/><Relationship Id="rId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26-runtime%E5%A6%82%E4%BD%95%E5%AE%9E%E7%8E%B0weak%E5%8F%98%E9%87%8F%E7%9A%84%E8%87%AA%E5%8A%A8%E7%BD%AEnil" TargetMode="External"/><Relationship Id="rId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27-%E8%83%BD%E5%90%A6%E5%90%91%E7%BC%96%E8%AF%91%E5%90%8E%E5%BE%97%E5%88%B0%E7%9A%84%E7%B1%BB%E4%B8%AD%E5%A2%9E%E5%8A%A0%E5%AE%9E%E4%BE%8B%E5%8F%98%E9%87%8F%E8%83%BD%E5%90%A6%E5%90%91%E8%BF%90%E8%A1%8C%E6%97%B6%E5%88%9B%E5%BB%BA%E7%9A%84%E7%B1%BB%E4%B8%AD%E6%B7%BB%E5%8A%A0%E5%AE%9E%E4%BE%8B%E5%8F%98%E9%87%8F%E4%B8%BA%E4%BB%80%E4%B9%88" TargetMode="External"/><Relationship Id="rId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28-runloop%E5%92%8C%E7%BA%BF%E7%A8%8B%E6%9C%89%E4%BB%80%E4%B9%88%E5%85%B3%E7%B3%BB" TargetMode="External"/><Relationship Id="rId1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29-runloop%E7%9A%84mode%E4%BD%9C%E7%94%A8%E6%98%AF%E4%BB%80%E4%B9%88" TargetMode="External"/><Relationship Id="rId1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0-%E4%BB%A5-scheduledtimerwithtimeinterval%E7%9A%84%E6%96%B9%E5%BC%8F%E8%A7%A6%E5%8F%91%E7%9A%84timer%E5%9C%A8%E6%BB%91%E5%8A%A8%E9%A1%B5%E9%9D%A2%E4%B8%8A%E7%9A%84%E5%88%97%E8%A1%A8%E6%97%B6timer%E4%BC%9A%E6%9A%82%E5%AE%9A%E5%9B%9E%E8%B0%83%E4%B8%BA%E4%BB%80%E4%B9%88%E5%A6%82%E4%BD%95%E8%A7%A3%E5%86%B3" TargetMode="External"/><Relationship Id="rId1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1-%E7%8C%9C%E6%83%B3runloop%E5%86%85%E9%83%A8%E6%98%AF%E5%A6%82%E4%BD%95%E5%AE%9E%E7%8E%B0%E7%9A%84" TargetMode="External"/><Relationship Id="rId1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2-objc%E4%BD%BF%E7%94%A8%E4%BB%80%E4%B9%88%E6%9C%BA%E5%88%B6%E7%AE%A1%E7%90%86%E5%AF%B9%E8%B1%A1%E5%86%85%E5%AD%98" TargetMode="External"/><Relationship Id="rId1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3-arc%E9%80%9A%E8%BF%87%E4%BB%80%E4%B9%88%E6%96%B9%E5%BC%8F%E5%B8%AE%E5%8A%A9%E5%BC%80%E5%8F%91%E8%80%85%E7%AE%A1%E7%90%86%E5%86%85%E5%AD%98" TargetMode="External"/><Relationship Id="rId1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4-%E4%B8%8D%E6%89%8B%E5%8A%A8%E6%8C%87%E5%AE%9Aautoreleasepool%E7%9A%84%E5%89%8D%E6%8F%90%E4%B8%8B%E4%B8%80%E4%B8%AAautorealese%E5%AF%B9%E8%B1%A1%E5%9C%A8%E4%BB%80%E4%B9%88%E6%97%B6%E5%88%BB%E9%87%8A%E6%94%BE%E6%AF%94%E5%A6%82%E5%9C%A8%E4%B8%80%E4%B8%AAvc%E7%9A%84viewdidload%E4%B8%AD%E5%88%9B%E5%BB%BA" TargetMode="External"/><Relationship Id="rId1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5-bad_access%E5%9C%A8%E4%BB%80%E4%B9%88%E6%83%85%E5%86%B5%E4%B8%8B%E5%87%BA%E7%8E%B0" TargetMode="External"/><Relationship Id="rId1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6-%E8%8B%B9%E6%9E%9C%E6%98%AF%E5%A6%82%E4%BD%95%E5%AE%9E%E7%8E%B0autoreleasepool%E7%9A%84" TargetMode="External"/><Relationship Id="rId1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7-%E4%BD%BF%E7%94%A8block%E6%97%B6%E4%BB%80%E4%B9%88%E6%83%85%E5%86%B5%E4%BC%9A%E5%8F%91%E7%94%9F%E5%BC%95%E7%94%A8%E5%BE%AA%E7%8E%AF%E5%A6%82%E4%BD%95%E8%A7%A3%E5%86%B3" TargetMode="External"/><Relationship Id="rId1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8-%E5%9C%A8block%E5%86%85%E5%A6%82%E4%BD%95%E4%BF%AE%E6%94%B9block%E5%A4%96%E9%83%A8%E5%8F%98%E9%87%8F" TargetMode="External"/><Relationship Id="rId3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9-kvc%E5%92%8Ckvo%E7%9A%84keypath%E4%B8%80%E5%AE%9A%E6%98%AF%E5%B1%9E%E6%80%A7%E4%B9%88" TargetMode="External"/><Relationship Id="rId3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50-%E5%A6%82%E4%BD%95%E5%85%B3%E9%97%AD%E9%BB%98%E8%AE%A4%E7%9A%84kvo%E7%9A%84%E9%BB%98%E8%AE%A4%E5%AE%9E%E7%8E%B0%E5%B9%B6%E8%BF%9B%E5%85%A5%E8%87%AA%E5%AE%9A%E4%B9%89%E7%9A%84kvo%E5%AE%9E%E7%8E%B0" TargetMode="External"/><Relationship Id="rId3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51-apple%E7%94%A8%E4%BB%80%E4%B9%88%E6%96%B9%E5%BC%8F%E5%AE%9E%E7%8E%B0%E5%AF%B9%E4%B8%80%E4%B8%AA%E5%AF%B9%E8%B1%A1%E7%9A%84kvo" TargetMode="External"/><Relationship Id="rId3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52-iboutlet%E8%BF%9E%E5%87%BA%E6%9D%A5%E7%9A%84%E8%A7%86%E5%9B%BE%E5%B1%9E%E6%80%A7%E4%B8%BA%E4%BB%80%E4%B9%88%E5%8F%AF%E4%BB%A5%E8%A2%AB%E8%AE%BE%E7%BD%AE%E6%88%90weak" TargetMode="External"/><Relationship Id="rId3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53-ib%E4%B8%ADuser-defined-runtime-attributes%E5%A6%82%E4%BD%95%E4%BD%BF%E7%94%A8" TargetMode="External"/><Relationship Id="rId3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54-%E5%A6%82%E4%BD%95%E8%B0%83%E8%AF%95bad_access%E9%94%99%E8%AF%AF" TargetMode="External"/><Relationship Id="rId3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55-lldbgdb%E5%B8%B8%E7%94%A8%E7%9A%84%E8%B0%83%E8%AF%95%E5%91%BD%E4%BB%A4" TargetMode="External"/><Relationship Id="rId37" Type="http://schemas.openxmlformats.org/officeDocument/2006/relationships/hyperlink" Target="https://github.com/ChenYilong/iOSInterviewQuestions" TargetMode="External"/><Relationship Id="rId38" Type="http://schemas.openxmlformats.org/officeDocument/2006/relationships/hyperlink" Target="http://www.opensource.apple.com/tarballs/objc4/" TargetMode="External"/><Relationship Id="rId39" Type="http://schemas.openxmlformats.org/officeDocument/2006/relationships/hyperlink" Target="https://camo.githubusercontent.com/39b2f0be6fc082c95d5b3f552fc0b6578757fcae/687474703a2f2f692e696d6775722e636f6d2f72474266616f4c2e706e67" TargetMode="External"/><Relationship Id="rId50" Type="http://schemas.openxmlformats.org/officeDocument/2006/relationships/image" Target="media/image5.png"/><Relationship Id="rId51" Type="http://schemas.openxmlformats.org/officeDocument/2006/relationships/hyperlink" Target="https://camo.githubusercontent.com/c5d6a506acdf37eefcb090e3f7911d85186623f4/687474703a2f2f692e696d6775722e636f6d2f414145527a31542e706e67" TargetMode="External"/><Relationship Id="rId52" Type="http://schemas.openxmlformats.org/officeDocument/2006/relationships/image" Target="media/image6.png"/><Relationship Id="rId53" Type="http://schemas.openxmlformats.org/officeDocument/2006/relationships/hyperlink" Target="https://developer.apple.com/library/prerelease/watchos/documentation/Cocoa/Reference/Foundation/Classes/NSObject_Class/#//apple_ref/doc/uid/20000050-SW11" TargetMode="External"/><Relationship Id="rId54" Type="http://schemas.openxmlformats.org/officeDocument/2006/relationships/hyperlink" Target="https://camo.githubusercontent.com/767507e487cd6abc363b77083508f589423f2e3e/687474703a2f2f7777312e73696e61696d672e636e2f626d6964646c652f363632383731316267773165656378336a6566323367323036343034746b62692e676966" TargetMode="External"/><Relationship Id="rId55" Type="http://schemas.openxmlformats.org/officeDocument/2006/relationships/image" Target="media/image7.gif"/><Relationship Id="rId56" Type="http://schemas.openxmlformats.org/officeDocument/2006/relationships/hyperlink" Target="https://github.com/bang590/JSPatch" TargetMode="External"/><Relationship Id="rId57" Type="http://schemas.openxmlformats.org/officeDocument/2006/relationships/hyperlink" Target="http://blog.cnbang.net/tech/2808/" TargetMode="External"/><Relationship Id="rId58" Type="http://schemas.openxmlformats.org/officeDocument/2006/relationships/hyperlink" Target="https://github.com/ReactiveCocoa/ReactiveCocoa" TargetMode="External"/><Relationship Id="rId59" Type="http://schemas.openxmlformats.org/officeDocument/2006/relationships/hyperlink" Target="https://github.com/ChenYilong/iOSInterviewQuestions" TargetMode="External"/><Relationship Id="rId70" Type="http://schemas.openxmlformats.org/officeDocument/2006/relationships/hyperlink" Target="https://github.com/facebook/FBRetainCycleDetector" TargetMode="External"/><Relationship Id="rId71" Type="http://schemas.openxmlformats.org/officeDocument/2006/relationships/hyperlink" Target="http://weibo.com/tangqiaoboy" TargetMode="External"/><Relationship Id="rId72" Type="http://schemas.openxmlformats.org/officeDocument/2006/relationships/hyperlink" Target="https://camo.githubusercontent.com/548c6cfd7a1d7084da25be9d4ee76e51a907fd84/687474703a2f2f6936362e74696e797069632e636f6d2f333465756863792e6a7067" TargetMode="External"/><Relationship Id="rId73" Type="http://schemas.openxmlformats.org/officeDocument/2006/relationships/image" Target="media/image10.png"/><Relationship Id="rId74" Type="http://schemas.openxmlformats.org/officeDocument/2006/relationships/hyperlink" Target="https://github.com/facebook/FBRetainCycleDetector" TargetMode="External"/><Relationship Id="rId75" Type="http://schemas.openxmlformats.org/officeDocument/2006/relationships/hyperlink" Target="https://developer.apple.com/library/ios/documentation/Cocoa/Conceptual/KeyValueObserving/Articles/KVOCompliance.html#//apple_ref/doc/uid/20002178-SW3" TargetMode="External"/><Relationship Id="rId76" Type="http://schemas.openxmlformats.org/officeDocument/2006/relationships/hyperlink" Target="mailto:.@max.age" TargetMode="External"/><Relationship Id="rId77" Type="http://schemas.openxmlformats.org/officeDocument/2006/relationships/hyperlink" Target="https://yq.aliyun.com/articles/30483" TargetMode="External"/><Relationship Id="rId78" Type="http://schemas.openxmlformats.org/officeDocument/2006/relationships/hyperlink" Target="http://tech.glowing.com/cn/implement-kvo/" TargetMode="External"/><Relationship Id="rId79" Type="http://schemas.openxmlformats.org/officeDocument/2006/relationships/hyperlink" Target="http://stackoverflow.com/a/10042641/3395008" TargetMode="External"/><Relationship Id="rId90" Type="http://schemas.openxmlformats.org/officeDocument/2006/relationships/hyperlink" Target="https://camo.githubusercontent.com/88174788c46b6f8d50af2157502e2df5e5b5d876/687474703a2f2f692e737461636b2e696d6775722e636f6d2f5a416469302e706e67" TargetMode="External"/><Relationship Id="rId91" Type="http://schemas.openxmlformats.org/officeDocument/2006/relationships/image" Target="media/image13.png"/><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39-%E4%BD%BF%E7%94%A8%E7%B3%BB%E7%BB%9F%E7%9A%84%E6%9F%90%E4%BA%9Bblock-api%E5%A6%82uiview%E7%9A%84block%E7%89%88%E6%9C%AC%E5%86%99%E5%8A%A8%E7%94%BB%E6%97%B6%E6%98%AF%E5%90%A6%E4%B9%9F%E8%80%83%E8%99%91%E5%BC%95%E7%94%A8%E5%BE%AA%E7%8E%AF%E9%97%AE%E9%A2%98" TargetMode="External"/><Relationship Id="rId21"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0-gcd%E7%9A%84%E9%98%9F%E5%88%97dispatch_queue_t%E5%88%86%E5%93%AA%E4%B8%A4%E7%A7%8D%E7%B1%BB%E5%9E%8B" TargetMode="External"/><Relationship Id="rId22"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1-%E5%A6%82%E4%BD%95%E7%94%A8gcd%E5%90%8C%E6%AD%A5%E8%8B%A5%E5%B9%B2%E4%B8%AA%E5%BC%82%E6%AD%A5%E8%B0%83%E7%94%A8%E5%A6%82%E6%A0%B9%E6%8D%AE%E8%8B%A5%E5%B9%B2%E4%B8%AAurl%E5%BC%82%E6%AD%A5%E5%8A%A0%E8%BD%BD%E5%A4%9A%E5%BC%A0%E5%9B%BE%E7%89%87%E7%84%B6%E5%90%8E%E5%9C%A8%E9%83%BD%E4%B8%8B%E8%BD%BD%E5%AE%8C%E6%88%90%E5%90%8E%E5%90%88%E6%88%90%E4%B8%80%E5%BC%A0%E6%95%B4%E5%9B%BE" TargetMode="External"/><Relationship Id="rId23"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2-dispatch_barrier_async%E7%9A%84%E4%BD%9C%E7%94%A8%E6%98%AF%E4%BB%80%E4%B9%88" TargetMode="External"/><Relationship Id="rId24"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3-%E8%8B%B9%E6%9E%9C%E4%B8%BA%E4%BB%80%E4%B9%88%E8%A6%81%E5%BA%9F%E5%BC%83dispatch_get_current_queue" TargetMode="External"/><Relationship Id="rId25"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4-%E4%BB%A5%E4%B8%8B%E4%BB%A3%E7%A0%81%E8%BF%90%E8%A1%8C%E7%BB%93%E6%9E%9C%E5%A6%82%E4%BD%95" TargetMode="External"/><Relationship Id="rId26"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5-addobserverforkeypathoptionscontext%E5%90%84%E4%B8%AA%E5%8F%82%E6%95%B0%E7%9A%84%E4%BD%9C%E7%94%A8%E5%88%86%E5%88%AB%E6%98%AF%E4%BB%80%E4%B9%88observer%E4%B8%AD%E9%9C%80%E8%A6%81%E5%AE%9E%E7%8E%B0%E5%93%AA%E4%B8%AA%E6%96%B9%E6%B3%95%E6%89%8D%E8%83%BD%E8%8E%B7%E5%BE%97kvo%E5%9B%9E%E8%B0%83" TargetMode="External"/><Relationship Id="rId27"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6-%E5%A6%82%E4%BD%95%E6%89%8B%E5%8A%A8%E8%A7%A6%E5%8F%91%E4%B8%80%E4%B8%AAvalue%E7%9A%84kvo" TargetMode="External"/><Relationship Id="rId2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7-%E8%8B%A5%E4%B8%80%E4%B8%AA%E7%B1%BB%E6%9C%89%E5%AE%9E%E4%BE%8B%E5%8F%98%E9%87%8F-nsstring-_foo-%E8%B0%83%E7%94%A8setvalueforkey%E6%97%B6%E5%8F%AF%E4%BB%A5%E4%BB%A5foo%E8%BF%98%E6%98%AF-_foo-%E4%BD%9C%E4%B8%BAkey" TargetMode="External"/><Relationship Id="rId29"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8-kvc%E7%9A%84keypath%E4%B8%AD%E7%9A%84%E9%9B%86%E5%90%88%E8%BF%90%E7%AE%97%E7%AC%A6%E5%A6%82%E4%BD%95%E4%BD%BF%E7%94%A8" TargetMode="External"/><Relationship Id="rId40" Type="http://schemas.openxmlformats.org/officeDocument/2006/relationships/image" Target="media/image1.png"/><Relationship Id="rId41" Type="http://schemas.openxmlformats.org/officeDocument/2006/relationships/hyperlink" Target="https://camo.githubusercontent.com/7a3acbbed12f522c177c197788f2e0a11a55143f/687474703a2f2f692e696d6775722e636f6d2f766354686364412e706e67" TargetMode="External"/><Relationship Id="rId42" Type="http://schemas.openxmlformats.org/officeDocument/2006/relationships/image" Target="media/image2.png"/><Relationship Id="rId43" Type="http://schemas.openxmlformats.org/officeDocument/2006/relationships/hyperlink" Target="https://github.com/ChenYilong/iOSInterviewQuestions" TargetMode="External"/><Relationship Id="rId44" Type="http://schemas.openxmlformats.org/officeDocument/2006/relationships/hyperlink" Target="https://camo.githubusercontent.com/c596865a2fab14aae5598da6391f0fd8212a4b88/687474703a2f2f692e696d6775722e636f6d2f754577544343342e706e67" TargetMode="External"/><Relationship Id="rId45" Type="http://schemas.openxmlformats.org/officeDocument/2006/relationships/image" Target="media/image3.png"/><Relationship Id="rId46" Type="http://schemas.openxmlformats.org/officeDocument/2006/relationships/hyperlink" Target="https://camo.githubusercontent.com/90172fea3256ec5e8c5f39d6988a85e1c5df1c82/687474703a2f2f692e696d6775722e636f6d2f466835686843772e706e67" TargetMode="External"/><Relationship Id="rId47" Type="http://schemas.openxmlformats.org/officeDocument/2006/relationships/image" Target="media/image4.png"/><Relationship Id="rId48" Type="http://schemas.openxmlformats.org/officeDocument/2006/relationships/hyperlink" Target="http://stackoverflow.com/a/10750398/3395008" TargetMode="External"/><Relationship Id="rId49" Type="http://schemas.openxmlformats.org/officeDocument/2006/relationships/hyperlink" Target="https://camo.githubusercontent.com/c06953c83cf1fd56eff670b88e4c3e0cc739c62d/687474703a2f2f692e696d6775722e636f6d2f556a626d5676422e706e67" TargetMode="External"/><Relationship Id="rId60" Type="http://schemas.openxmlformats.org/officeDocument/2006/relationships/hyperlink" Target="https://github.com/ChenYilong/iOSInterviewQuestions" TargetMode="External"/><Relationship Id="rId61" Type="http://schemas.openxmlformats.org/officeDocument/2006/relationships/hyperlink" Target="http://blog.csdn.net/wzzvictory/article/details/9237973" TargetMode="External"/><Relationship Id="rId62" Type="http://schemas.openxmlformats.org/officeDocument/2006/relationships/hyperlink" Target="http://blog.ibireme.com/2015/05/18/runloop/#base" TargetMode="External"/><Relationship Id="rId63" Type="http://schemas.openxmlformats.org/officeDocument/2006/relationships/hyperlink" Target="https://github.com/ming1016/study/wiki/CFRunLoop" TargetMode="External"/><Relationship Id="rId64" Type="http://schemas.openxmlformats.org/officeDocument/2006/relationships/hyperlink" Target="http://weibo.com/u/1364395395" TargetMode="External"/><Relationship Id="rId65" Type="http://schemas.openxmlformats.org/officeDocument/2006/relationships/hyperlink" Target="https://camo.githubusercontent.com/56f8ea718f47679e7771d247d8f6f820de2e0ab5/687474703a2f2f6936312e74696e797069632e636f6d2f32386b6f6477702e6a7067" TargetMode="External"/><Relationship Id="rId66" Type="http://schemas.openxmlformats.org/officeDocument/2006/relationships/image" Target="media/image8.png"/><Relationship Id="rId67" Type="http://schemas.openxmlformats.org/officeDocument/2006/relationships/hyperlink" Target="http://blog.sunnyxx.com/2014/10/15/behind-autorelease/" TargetMode="External"/><Relationship Id="rId68" Type="http://schemas.openxmlformats.org/officeDocument/2006/relationships/hyperlink" Target="https://camo.githubusercontent.com/1e77679169328e5128722b3268bf9a488fc00ae2/687474703a2f2f6936302e74696e797069632e636f6d2f31356d666a31312e6a7067" TargetMode="External"/><Relationship Id="rId69" Type="http://schemas.openxmlformats.org/officeDocument/2006/relationships/image" Target="media/image9.png"/><Relationship Id="rId80" Type="http://schemas.openxmlformats.org/officeDocument/2006/relationships/hyperlink" Target="https://developer.apple.com/library/mac/documentation/Cocoa/Conceptual/KeyValueObserving/Articles/KVOImplementation.html" TargetMode="External"/><Relationship Id="rId81" Type="http://schemas.openxmlformats.org/officeDocument/2006/relationships/hyperlink" Target="https://developer.apple.com/library/mac/documentation/Cocoa/Conceptual/KeyValueObserving/Articles/KVOImplementation.html" TargetMode="External"/><Relationship Id="rId82" Type="http://schemas.openxmlformats.org/officeDocument/2006/relationships/hyperlink" Target="https://camo.githubusercontent.com/9517b0d78961b5f32cf3392b99964f2e1f79fb35/687474703a2f2f6936322e74696e797069632e636f6d2f7379353775722e6a7067" TargetMode="External"/><Relationship Id="rId83" Type="http://schemas.openxmlformats.org/officeDocument/2006/relationships/image" Target="media/image11.png"/><Relationship Id="rId84" Type="http://schemas.openxmlformats.org/officeDocument/2006/relationships/hyperlink" Target="https://developer.apple.com/library/mac/documentation/Cocoa/Conceptual/KeyValueObserving/Articles/KVOImplementation.html" TargetMode="External"/><Relationship Id="rId85" Type="http://schemas.openxmlformats.org/officeDocument/2006/relationships/hyperlink" Target="https://www.mikeash.com/pyblog/friday-qa-2009-01-23.html" TargetMode="External"/><Relationship Id="rId86" Type="http://schemas.openxmlformats.org/officeDocument/2006/relationships/hyperlink" Target="https://camo.githubusercontent.com/154f30ca6e4fbb77af74b8186057b7f7c96221ff/687474703a2f2f6936362e74696e797069632e636f6d2f6e636d3774682e6a7067" TargetMode="External"/><Relationship Id="rId87" Type="http://schemas.openxmlformats.org/officeDocument/2006/relationships/image" Target="media/image12.png"/><Relationship Id="rId88" Type="http://schemas.openxmlformats.org/officeDocument/2006/relationships/hyperlink" Target="https://github.com/ChenYilong/iOSInterviewQuestions/blob/master/01%E3%80%8A%E6%8B%9B%E8%81%98%E4%B8%80%E4%B8%AA%E9%9D%A0%E8%B0%B1%E7%9A%84iOS%E3%80%8B%E9%9D%A2%E8%AF%95%E9%A2%98%E5%8F%82%E8%80%83%E7%AD%94%E6%A1%88/%E3%80%8A%E6%8B%9B%E8%81%98%E4%B8%80%E4%B8%AA%E9%9D%A0%E8%B0%B1%E7%9A%84iOS%E3%80%8B%E9%9D%A2%E8%AF%95%E9%A2%98%E5%8F%82%E8%80%83%E7%AD%94%E6%A1%88%EF%BC%88%E4%B8%8B%EF%BC%89.md#46-%E5%A6%82%E4%BD%95%E6%89%8B%E5%8A%A8%E8%A7%A6%E5%8F%91%E4%B8%80%E4%B8%AAvalue%E7%9A%84kvo" TargetMode="External"/><Relationship Id="rId89" Type="http://schemas.openxmlformats.org/officeDocument/2006/relationships/hyperlink" Target="http://stackoverflow.com/questions/7678469/should-iboutlets-be-strong-or-weak-under-arc"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7033</Words>
  <Characters>40093</Characters>
  <Application>Microsoft Macintosh Word</Application>
  <DocSecurity>0</DocSecurity>
  <Lines>334</Lines>
  <Paragraphs>94</Paragraphs>
  <ScaleCrop>false</ScaleCrop>
  <Company>dasdlhalsdidjqwodijiqw</Company>
  <LinksUpToDate>false</LinksUpToDate>
  <CharactersWithSpaces>47032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dasjd;sa fjaklfja</dc:creator>
  <cp:keywords/>
  <dc:description/>
  <cp:lastModifiedBy>dasjd;sa fjaklfja</cp:lastModifiedBy>
  <cp:revision>1</cp:revision>
  <dcterms:created xsi:type="dcterms:W3CDTF">2017-09-12T13:09:00Z</dcterms:created>
  <dcterms:modified xsi:type="dcterms:W3CDTF">2017-09-12T13:10:00Z</dcterms:modified>
</cp:coreProperties>
</file>