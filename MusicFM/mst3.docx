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1. </w:t>
      </w:r>
      <w:r>
        <w:rPr>
          <w:rFonts w:ascii="Helvetica Neue" w:hAnsi="Helvetica Neue" w:cs="Helvetica Neue"/>
          <w:b/>
          <w:bCs/>
          <w:color w:val="16A53F"/>
          <w:kern w:val="0"/>
          <w:sz w:val="28"/>
          <w:szCs w:val="28"/>
        </w:rPr>
        <w:t>风格纠错题</w:t>
      </w:r>
      <w:bookmarkStart w:id="0" w:name="_GoBack"/>
      <w:bookmarkEnd w:id="0"/>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extent cx="12040870" cy="68808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040870" cy="6880860"/>
                    </a:xfrm>
                    <a:prstGeom prst="rect">
                      <a:avLst/>
                    </a:prstGeom>
                    <a:noFill/>
                    <a:ln>
                      <a:noFill/>
                    </a:ln>
                  </pic:spPr>
                </pic:pic>
              </a:graphicData>
            </a:graphic>
          </wp:inline>
        </w:drawing>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修改方法有很多种，现给出一种做示例：</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lastRenderedPageBreak/>
        <w:drawing>
          <wp:inline distT="0" distB="0" distL="0" distR="0">
            <wp:extent cx="5993130" cy="3802380"/>
            <wp:effectExtent l="0" t="0" r="127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93130" cy="3802380"/>
                    </a:xfrm>
                    <a:prstGeom prst="rect">
                      <a:avLst/>
                    </a:prstGeom>
                    <a:noFill/>
                    <a:ln>
                      <a:noFill/>
                    </a:ln>
                  </pic:spPr>
                </pic:pic>
              </a:graphicData>
            </a:graphic>
          </wp:inline>
        </w:drawing>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下面对具体修改的地方，分两部分做下介绍：</w:t>
      </w:r>
      <w:r>
        <w:rPr>
          <w:rFonts w:ascii="Helvetica Neue" w:hAnsi="Helvetica Neue" w:cs="Helvetica Neue"/>
          <w:b/>
          <w:bCs/>
          <w:color w:val="1C1C1C"/>
          <w:kern w:val="0"/>
          <w:sz w:val="28"/>
          <w:szCs w:val="28"/>
        </w:rPr>
        <w:t>硬伤部分和优化部分</w:t>
      </w:r>
      <w:r>
        <w:rPr>
          <w:rFonts w:ascii="Helvetica Neue" w:hAnsi="Helvetica Neue" w:cs="Helvetica Neue"/>
          <w:color w:val="1C1C1C"/>
          <w:kern w:val="0"/>
          <w:sz w:val="28"/>
          <w:szCs w:val="28"/>
        </w:rPr>
        <w:t> </w:t>
      </w:r>
      <w:r>
        <w:rPr>
          <w:rFonts w:ascii="Helvetica Neue" w:hAnsi="Helvetica Neue" w:cs="Helvetica Neue"/>
          <w:color w:val="1C1C1C"/>
          <w:kern w:val="0"/>
          <w:sz w:val="28"/>
          <w:szCs w:val="28"/>
        </w:rPr>
        <w:t>。因为硬伤部分没什么技术含量，为了节省大家时间，放在后面讲，大神请直接看优化部分。</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优化部分</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enum</w:t>
      </w:r>
      <w:r>
        <w:rPr>
          <w:rFonts w:ascii="Helvetica Neue" w:hAnsi="Helvetica Neue" w:cs="Helvetica Neue"/>
          <w:color w:val="1C1C1C"/>
          <w:kern w:val="0"/>
          <w:sz w:val="28"/>
          <w:szCs w:val="28"/>
        </w:rPr>
        <w:t>建议使用</w:t>
      </w:r>
      <w:r>
        <w:rPr>
          <w:rFonts w:ascii="Helvetica Neue" w:hAnsi="Helvetica Neue" w:cs="Helvetica Neue"/>
          <w:color w:val="1C1C1C"/>
          <w:kern w:val="0"/>
          <w:sz w:val="28"/>
          <w:szCs w:val="28"/>
        </w:rPr>
        <w:t xml:space="preserve"> NS_ENUM </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 xml:space="preserve"> NS_OPTIONS </w:t>
      </w:r>
      <w:r>
        <w:rPr>
          <w:rFonts w:ascii="Helvetica Neue" w:hAnsi="Helvetica Neue" w:cs="Helvetica Neue"/>
          <w:color w:val="1C1C1C"/>
          <w:kern w:val="0"/>
          <w:sz w:val="28"/>
          <w:szCs w:val="28"/>
        </w:rPr>
        <w:t>宏来定义枚举类型，参见官方的</w:t>
      </w:r>
      <w:r>
        <w:rPr>
          <w:rFonts w:ascii="Helvetica Neue" w:hAnsi="Helvetica Neue" w:cs="Helvetica Neue"/>
          <w:color w:val="1C1C1C"/>
          <w:kern w:val="0"/>
          <w:sz w:val="28"/>
          <w:szCs w:val="28"/>
        </w:rPr>
        <w:t> </w:t>
      </w:r>
      <w:hyperlink r:id="rId8" w:history="1">
        <w:r>
          <w:rPr>
            <w:rFonts w:ascii="Helvetica Neue" w:hAnsi="Helvetica Neue" w:cs="Helvetica Neue"/>
            <w:color w:val="E34B06"/>
            <w:kern w:val="0"/>
            <w:sz w:val="28"/>
            <w:szCs w:val="28"/>
          </w:rPr>
          <w:t>Adopting Modern Objective-C</w:t>
        </w:r>
      </w:hyperlink>
      <w:r>
        <w:rPr>
          <w:rFonts w:ascii="Helvetica Neue" w:hAnsi="Helvetica Neue" w:cs="Helvetica Neue"/>
          <w:color w:val="1C1C1C"/>
          <w:kern w:val="0"/>
          <w:sz w:val="28"/>
          <w:szCs w:val="28"/>
        </w:rPr>
        <w:t> </w:t>
      </w:r>
      <w:r>
        <w:rPr>
          <w:rFonts w:ascii="Helvetica Neue" w:hAnsi="Helvetica Neue" w:cs="Helvetica Neue"/>
          <w:color w:val="1C1C1C"/>
          <w:kern w:val="0"/>
          <w:sz w:val="28"/>
          <w:szCs w:val="28"/>
        </w:rPr>
        <w:t>一文：</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w:t>
            </w:r>
            <w:r>
              <w:rPr>
                <w:rFonts w:ascii="Consolas" w:hAnsi="Consolas" w:cs="Consolas"/>
                <w:color w:val="0F7201"/>
                <w:kern w:val="0"/>
                <w:sz w:val="28"/>
                <w:szCs w:val="28"/>
              </w:rPr>
              <w:t>定义一个枚举</w:t>
            </w:r>
          </w:p>
          <w:p w:rsidR="00B67B56" w:rsidRDefault="00B67B56">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typedef</w:t>
            </w:r>
            <w:proofErr w:type="gramEnd"/>
            <w:r>
              <w:rPr>
                <w:rFonts w:ascii="Consolas" w:hAnsi="Consolas" w:cs="Consolas"/>
                <w:color w:val="1C1C1C"/>
                <w:kern w:val="0"/>
                <w:sz w:val="28"/>
                <w:szCs w:val="28"/>
              </w:rPr>
              <w:t> NS_ENUM(NSInteger, CYLSex)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CYLSexMan,</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CYLSexWoman</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age</w:t>
      </w:r>
      <w:r>
        <w:rPr>
          <w:rFonts w:ascii="Helvetica Neue" w:hAnsi="Helvetica Neue" w:cs="Helvetica Neue"/>
          <w:color w:val="1C1C1C"/>
          <w:kern w:val="0"/>
          <w:sz w:val="28"/>
          <w:szCs w:val="28"/>
        </w:rPr>
        <w:t>属性的类型：应避免使用基本类型，建议使</w:t>
      </w:r>
      <w:r>
        <w:rPr>
          <w:rFonts w:ascii="Helvetica Neue" w:hAnsi="Helvetica Neue" w:cs="Helvetica Neue"/>
          <w:color w:val="1C1C1C"/>
          <w:kern w:val="0"/>
          <w:sz w:val="28"/>
          <w:szCs w:val="28"/>
        </w:rPr>
        <w:t>Foundation</w:t>
      </w:r>
      <w:r>
        <w:rPr>
          <w:rFonts w:ascii="Helvetica Neue" w:hAnsi="Helvetica Neue" w:cs="Helvetica Neue"/>
          <w:color w:val="1C1C1C"/>
          <w:kern w:val="0"/>
          <w:sz w:val="28"/>
          <w:szCs w:val="28"/>
        </w:rPr>
        <w:t>数据类型，对应关系如下：</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int</w:t>
            </w:r>
            <w:proofErr w:type="gramEnd"/>
            <w:r>
              <w:rPr>
                <w:rFonts w:ascii="Consolas" w:hAnsi="Consolas" w:cs="Consolas"/>
                <w:color w:val="1C1C1C"/>
                <w:kern w:val="0"/>
                <w:sz w:val="28"/>
                <w:szCs w:val="28"/>
              </w:rPr>
              <w:t> -&gt; NSInteger</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unsigned</w:t>
            </w:r>
            <w:proofErr w:type="gramEnd"/>
            <w:r>
              <w:rPr>
                <w:rFonts w:ascii="Consolas" w:hAnsi="Consolas" w:cs="Consolas"/>
                <w:color w:val="1C1C1C"/>
                <w:kern w:val="0"/>
                <w:sz w:val="28"/>
                <w:szCs w:val="28"/>
              </w:rPr>
              <w:t> -&gt; NSUInteger</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float</w:t>
            </w:r>
            <w:proofErr w:type="gramEnd"/>
            <w:r>
              <w:rPr>
                <w:rFonts w:ascii="Consolas" w:hAnsi="Consolas" w:cs="Consolas"/>
                <w:color w:val="1C1C1C"/>
                <w:kern w:val="0"/>
                <w:sz w:val="28"/>
                <w:szCs w:val="28"/>
              </w:rPr>
              <w:t> -&gt; CGFloat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r>
              <w:rPr>
                <w:rFonts w:ascii="Consolas" w:hAnsi="Consolas" w:cs="Consolas"/>
                <w:color w:val="1C1C1C"/>
                <w:kern w:val="0"/>
                <w:sz w:val="28"/>
                <w:szCs w:val="28"/>
              </w:rPr>
              <w:t>动画时间</w:t>
            </w:r>
            <w:r>
              <w:rPr>
                <w:rFonts w:ascii="Consolas" w:hAnsi="Consolas" w:cs="Consolas"/>
                <w:color w:val="1C1C1C"/>
                <w:kern w:val="0"/>
                <w:sz w:val="28"/>
                <w:szCs w:val="28"/>
              </w:rPr>
              <w:t> -&gt; NSTimeInterval</w:t>
            </w:r>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同时考虑到</w:t>
      </w:r>
      <w:r>
        <w:rPr>
          <w:rFonts w:ascii="Helvetica Neue" w:hAnsi="Helvetica Neue" w:cs="Helvetica Neue"/>
          <w:color w:val="1C1C1C"/>
          <w:kern w:val="0"/>
          <w:sz w:val="28"/>
          <w:szCs w:val="28"/>
        </w:rPr>
        <w:t>age</w:t>
      </w:r>
      <w:r>
        <w:rPr>
          <w:rFonts w:ascii="Helvetica Neue" w:hAnsi="Helvetica Neue" w:cs="Helvetica Neue"/>
          <w:color w:val="1C1C1C"/>
          <w:kern w:val="0"/>
          <w:sz w:val="28"/>
          <w:szCs w:val="28"/>
        </w:rPr>
        <w:t>的特点，应使用</w:t>
      </w:r>
      <w:r>
        <w:rPr>
          <w:rFonts w:ascii="Helvetica Neue" w:hAnsi="Helvetica Neue" w:cs="Helvetica Neue"/>
          <w:color w:val="1C1C1C"/>
          <w:kern w:val="0"/>
          <w:sz w:val="28"/>
          <w:szCs w:val="28"/>
        </w:rPr>
        <w:t>NSUInteger</w:t>
      </w:r>
      <w:r>
        <w:rPr>
          <w:rFonts w:ascii="Helvetica Neue" w:hAnsi="Helvetica Neue" w:cs="Helvetica Neue"/>
          <w:color w:val="1C1C1C"/>
          <w:kern w:val="0"/>
          <w:sz w:val="28"/>
          <w:szCs w:val="28"/>
        </w:rPr>
        <w:t>，而非</w:t>
      </w:r>
      <w:r>
        <w:rPr>
          <w:rFonts w:ascii="Helvetica Neue" w:hAnsi="Helvetica Neue" w:cs="Helvetica Neue"/>
          <w:color w:val="1C1C1C"/>
          <w:kern w:val="0"/>
          <w:sz w:val="28"/>
          <w:szCs w:val="28"/>
        </w:rPr>
        <w:t>int</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这样做的是基于</w:t>
      </w:r>
      <w:r>
        <w:rPr>
          <w:rFonts w:ascii="Helvetica Neue" w:hAnsi="Helvetica Neue" w:cs="Helvetica Neue"/>
          <w:color w:val="1C1C1C"/>
          <w:kern w:val="0"/>
          <w:sz w:val="28"/>
          <w:szCs w:val="28"/>
        </w:rPr>
        <w:t xml:space="preserve">64-bit </w:t>
      </w:r>
      <w:r>
        <w:rPr>
          <w:rFonts w:ascii="Helvetica Neue" w:hAnsi="Helvetica Neue" w:cs="Helvetica Neue"/>
          <w:color w:val="1C1C1C"/>
          <w:kern w:val="0"/>
          <w:sz w:val="28"/>
          <w:szCs w:val="28"/>
        </w:rPr>
        <w:t>适配考虑，详情可参考出题者的博文《</w:t>
      </w:r>
      <w:hyperlink r:id="rId9" w:history="1">
        <w:r>
          <w:rPr>
            <w:rFonts w:ascii="Helvetica Neue" w:hAnsi="Helvetica Neue" w:cs="Helvetica Neue"/>
            <w:color w:val="E34B06"/>
            <w:kern w:val="0"/>
            <w:sz w:val="28"/>
            <w:szCs w:val="28"/>
          </w:rPr>
          <w:t>64-bit Tips</w:t>
        </w:r>
      </w:hyperlink>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）如果工程项目非常庞大，需要拆分成不同的模块，可以在类、</w:t>
      </w:r>
      <w:r>
        <w:rPr>
          <w:rFonts w:ascii="Helvetica Neue" w:hAnsi="Helvetica Neue" w:cs="Helvetica Neue"/>
          <w:color w:val="1C1C1C"/>
          <w:kern w:val="0"/>
          <w:sz w:val="28"/>
          <w:szCs w:val="28"/>
        </w:rPr>
        <w:t>typedef</w:t>
      </w:r>
      <w:r>
        <w:rPr>
          <w:rFonts w:ascii="Helvetica Neue" w:hAnsi="Helvetica Neue" w:cs="Helvetica Neue"/>
          <w:color w:val="1C1C1C"/>
          <w:kern w:val="0"/>
          <w:sz w:val="28"/>
          <w:szCs w:val="28"/>
        </w:rPr>
        <w:t>宏命名的时候使用前缀。</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doLogIn</w:t>
      </w:r>
      <w:r>
        <w:rPr>
          <w:rFonts w:ascii="Helvetica Neue" w:hAnsi="Helvetica Neue" w:cs="Helvetica Neue"/>
          <w:color w:val="1C1C1C"/>
          <w:kern w:val="0"/>
          <w:sz w:val="28"/>
          <w:szCs w:val="28"/>
        </w:rPr>
        <w:t>方法不应写在该类中：虽然</w:t>
      </w:r>
      <w:r>
        <w:rPr>
          <w:rFonts w:ascii="Helvetica Neue" w:hAnsi="Helvetica Neue" w:cs="Helvetica Neue"/>
          <w:color w:val="1C1C1C"/>
          <w:kern w:val="0"/>
          <w:sz w:val="28"/>
          <w:szCs w:val="28"/>
        </w:rPr>
        <w:t>LogIn</w:t>
      </w:r>
      <w:r>
        <w:rPr>
          <w:rFonts w:ascii="Helvetica Neue" w:hAnsi="Helvetica Neue" w:cs="Helvetica Neue"/>
          <w:color w:val="1C1C1C"/>
          <w:kern w:val="0"/>
          <w:sz w:val="28"/>
          <w:szCs w:val="28"/>
        </w:rPr>
        <w:t>的命名不太清晰，但笔者猜测是</w:t>
      </w:r>
      <w:r>
        <w:rPr>
          <w:rFonts w:ascii="Helvetica Neue" w:hAnsi="Helvetica Neue" w:cs="Helvetica Neue"/>
          <w:color w:val="1C1C1C"/>
          <w:kern w:val="0"/>
          <w:sz w:val="28"/>
          <w:szCs w:val="28"/>
        </w:rPr>
        <w:t>login</w:t>
      </w:r>
      <w:r>
        <w:rPr>
          <w:rFonts w:ascii="Helvetica Neue" w:hAnsi="Helvetica Neue" w:cs="Helvetica Neue"/>
          <w:color w:val="1C1C1C"/>
          <w:kern w:val="0"/>
          <w:sz w:val="28"/>
          <w:szCs w:val="28"/>
        </w:rPr>
        <w:t>的意思，而登录操作属于业务逻辑，观察类名</w:t>
      </w:r>
      <w:r>
        <w:rPr>
          <w:rFonts w:ascii="Helvetica Neue" w:hAnsi="Helvetica Neue" w:cs="Helvetica Neue"/>
          <w:color w:val="1C1C1C"/>
          <w:kern w:val="0"/>
          <w:sz w:val="28"/>
          <w:szCs w:val="28"/>
        </w:rPr>
        <w:t>UserModel</w:t>
      </w:r>
      <w:r>
        <w:rPr>
          <w:rFonts w:ascii="Helvetica Neue" w:hAnsi="Helvetica Neue" w:cs="Helvetica Neue"/>
          <w:color w:val="1C1C1C"/>
          <w:kern w:val="0"/>
          <w:sz w:val="28"/>
          <w:szCs w:val="28"/>
        </w:rPr>
        <w:t>，以及属性的命名方式，应该使用的是</w:t>
      </w:r>
      <w:r>
        <w:rPr>
          <w:rFonts w:ascii="Helvetica Neue" w:hAnsi="Helvetica Neue" w:cs="Helvetica Neue"/>
          <w:color w:val="1C1C1C"/>
          <w:kern w:val="0"/>
          <w:sz w:val="28"/>
          <w:szCs w:val="28"/>
        </w:rPr>
        <w:t>MVC</w:t>
      </w:r>
      <w:r>
        <w:rPr>
          <w:rFonts w:ascii="Helvetica Neue" w:hAnsi="Helvetica Neue" w:cs="Helvetica Neue"/>
          <w:color w:val="1C1C1C"/>
          <w:kern w:val="0"/>
          <w:sz w:val="28"/>
          <w:szCs w:val="28"/>
        </w:rPr>
        <w:t>模式，并非</w:t>
      </w:r>
      <w:r>
        <w:rPr>
          <w:rFonts w:ascii="Helvetica Neue" w:hAnsi="Helvetica Neue" w:cs="Helvetica Neue"/>
          <w:color w:val="1C1C1C"/>
          <w:kern w:val="0"/>
          <w:sz w:val="28"/>
          <w:szCs w:val="28"/>
        </w:rPr>
        <w:t>MVVM</w:t>
      </w: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MVC</w:t>
      </w:r>
      <w:r>
        <w:rPr>
          <w:rFonts w:ascii="Helvetica Neue" w:hAnsi="Helvetica Neue" w:cs="Helvetica Neue"/>
          <w:color w:val="1C1C1C"/>
          <w:kern w:val="0"/>
          <w:sz w:val="28"/>
          <w:szCs w:val="28"/>
        </w:rPr>
        <w:t>中业务逻辑不应当写在</w:t>
      </w:r>
      <w:r>
        <w:rPr>
          <w:rFonts w:ascii="Helvetica Neue" w:hAnsi="Helvetica Neue" w:cs="Helvetica Neue"/>
          <w:color w:val="1C1C1C"/>
          <w:kern w:val="0"/>
          <w:sz w:val="28"/>
          <w:szCs w:val="28"/>
        </w:rPr>
        <w:t>Model</w:t>
      </w:r>
      <w:r>
        <w:rPr>
          <w:rFonts w:ascii="Helvetica Neue" w:hAnsi="Helvetica Neue" w:cs="Helvetica Neue"/>
          <w:color w:val="1C1C1C"/>
          <w:kern w:val="0"/>
          <w:sz w:val="28"/>
          <w:szCs w:val="28"/>
        </w:rPr>
        <w:t>中。（如果是</w:t>
      </w:r>
      <w:r>
        <w:rPr>
          <w:rFonts w:ascii="Helvetica Neue" w:hAnsi="Helvetica Neue" w:cs="Helvetica Neue"/>
          <w:color w:val="1C1C1C"/>
          <w:kern w:val="0"/>
          <w:sz w:val="28"/>
          <w:szCs w:val="28"/>
        </w:rPr>
        <w:t>MVVM</w:t>
      </w:r>
      <w:r>
        <w:rPr>
          <w:rFonts w:ascii="Helvetica Neue" w:hAnsi="Helvetica Neue" w:cs="Helvetica Neue"/>
          <w:color w:val="1C1C1C"/>
          <w:kern w:val="0"/>
          <w:sz w:val="28"/>
          <w:szCs w:val="28"/>
        </w:rPr>
        <w:t>，抛开命名规范，</w:t>
      </w:r>
      <w:r>
        <w:rPr>
          <w:rFonts w:ascii="Helvetica Neue" w:hAnsi="Helvetica Neue" w:cs="Helvetica Neue"/>
          <w:color w:val="1C1C1C"/>
          <w:kern w:val="0"/>
          <w:sz w:val="28"/>
          <w:szCs w:val="28"/>
        </w:rPr>
        <w:t>UserModel</w:t>
      </w:r>
      <w:r>
        <w:rPr>
          <w:rFonts w:ascii="Helvetica Neue" w:hAnsi="Helvetica Neue" w:cs="Helvetica Neue"/>
          <w:color w:val="1C1C1C"/>
          <w:kern w:val="0"/>
          <w:sz w:val="28"/>
          <w:szCs w:val="28"/>
        </w:rPr>
        <w:t>这个类可能对应的是用户注册页面，如果有特殊的业务需求，比如：</w:t>
      </w:r>
      <w:r>
        <w:rPr>
          <w:rFonts w:ascii="Helvetica Neue" w:hAnsi="Helvetica Neue" w:cs="Helvetica Neue"/>
          <w:color w:val="1C1C1C"/>
          <w:kern w:val="0"/>
          <w:sz w:val="28"/>
          <w:szCs w:val="28"/>
        </w:rPr>
        <w:t>login</w:t>
      </w:r>
      <w:r>
        <w:rPr>
          <w:rFonts w:ascii="Helvetica Neue" w:hAnsi="Helvetica Neue" w:cs="Helvetica Neue"/>
          <w:color w:val="1C1C1C"/>
          <w:kern w:val="0"/>
          <w:sz w:val="28"/>
          <w:szCs w:val="28"/>
        </w:rPr>
        <w:t>对应的应当是注册并登录的一个</w:t>
      </w:r>
      <w:r>
        <w:rPr>
          <w:rFonts w:ascii="Helvetica Neue" w:hAnsi="Helvetica Neue" w:cs="Helvetica Neue"/>
          <w:color w:val="1C1C1C"/>
          <w:kern w:val="0"/>
          <w:sz w:val="28"/>
          <w:szCs w:val="28"/>
        </w:rPr>
        <w:t>Button</w:t>
      </w:r>
      <w:r>
        <w:rPr>
          <w:rFonts w:ascii="Helvetica Neue" w:hAnsi="Helvetica Neue" w:cs="Helvetica Neue"/>
          <w:color w:val="1C1C1C"/>
          <w:kern w:val="0"/>
          <w:sz w:val="28"/>
          <w:szCs w:val="28"/>
        </w:rPr>
        <w:t>，出现</w:t>
      </w:r>
      <w:r>
        <w:rPr>
          <w:rFonts w:ascii="Helvetica Neue" w:hAnsi="Helvetica Neue" w:cs="Helvetica Neue"/>
          <w:color w:val="1C1C1C"/>
          <w:kern w:val="0"/>
          <w:sz w:val="28"/>
          <w:szCs w:val="28"/>
        </w:rPr>
        <w:t>login</w:t>
      </w:r>
      <w:r>
        <w:rPr>
          <w:rFonts w:ascii="Helvetica Neue" w:hAnsi="Helvetica Neue" w:cs="Helvetica Neue"/>
          <w:color w:val="1C1C1C"/>
          <w:kern w:val="0"/>
          <w:sz w:val="28"/>
          <w:szCs w:val="28"/>
        </w:rPr>
        <w:t>方法也可能是合理的。）</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5</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doLogIn</w:t>
      </w:r>
      <w:r>
        <w:rPr>
          <w:rFonts w:ascii="Helvetica Neue" w:hAnsi="Helvetica Neue" w:cs="Helvetica Neue"/>
          <w:color w:val="1C1C1C"/>
          <w:kern w:val="0"/>
          <w:sz w:val="28"/>
          <w:szCs w:val="28"/>
        </w:rPr>
        <w:t>方法命名不规范：添加了多余的动词前缀。</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请牢记：</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如果方法表示让对象执行一个动作，使用动词打头来命名，注意不要使用</w:t>
      </w:r>
      <w:r>
        <w:rPr>
          <w:rFonts w:ascii="Helvetica Neue" w:hAnsi="Helvetica Neue" w:cs="Helvetica Neue"/>
          <w:color w:val="812627"/>
          <w:kern w:val="0"/>
          <w:sz w:val="28"/>
          <w:szCs w:val="28"/>
        </w:rPr>
        <w:t>do</w:t>
      </w:r>
      <w:r>
        <w:rPr>
          <w:rFonts w:ascii="Helvetica Neue" w:hAnsi="Helvetica Neue" w:cs="Helvetica Neue"/>
          <w:color w:val="812627"/>
          <w:kern w:val="0"/>
          <w:sz w:val="28"/>
          <w:szCs w:val="28"/>
        </w:rPr>
        <w:t>，</w:t>
      </w:r>
      <w:r>
        <w:rPr>
          <w:rFonts w:ascii="Helvetica Neue" w:hAnsi="Helvetica Neue" w:cs="Helvetica Neue"/>
          <w:color w:val="812627"/>
          <w:kern w:val="0"/>
          <w:sz w:val="28"/>
          <w:szCs w:val="28"/>
        </w:rPr>
        <w:t>does</w:t>
      </w:r>
      <w:r>
        <w:rPr>
          <w:rFonts w:ascii="Helvetica Neue" w:hAnsi="Helvetica Neue" w:cs="Helvetica Neue"/>
          <w:color w:val="812627"/>
          <w:kern w:val="0"/>
          <w:sz w:val="28"/>
          <w:szCs w:val="28"/>
        </w:rPr>
        <w:t>这种多余的关键字，动词本身的暗示就足够了。</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6</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-(id)initUserModelWithUserName: (NSString*)name withAge:(int)age;</w:t>
      </w:r>
      <w:r>
        <w:rPr>
          <w:rFonts w:ascii="Helvetica Neue" w:hAnsi="Helvetica Neue" w:cs="Helvetica Neue"/>
          <w:color w:val="1C1C1C"/>
          <w:kern w:val="0"/>
          <w:sz w:val="28"/>
          <w:szCs w:val="28"/>
        </w:rPr>
        <w:t>方法中不要用</w:t>
      </w:r>
      <w:r>
        <w:rPr>
          <w:rFonts w:ascii="Helvetica Neue" w:hAnsi="Helvetica Neue" w:cs="Helvetica Neue"/>
          <w:color w:val="1C1C1C"/>
          <w:kern w:val="0"/>
          <w:sz w:val="28"/>
          <w:szCs w:val="28"/>
        </w:rPr>
        <w:t>with</w:t>
      </w:r>
      <w:r>
        <w:rPr>
          <w:rFonts w:ascii="Helvetica Neue" w:hAnsi="Helvetica Neue" w:cs="Helvetica Neue"/>
          <w:color w:val="1C1C1C"/>
          <w:kern w:val="0"/>
          <w:sz w:val="28"/>
          <w:szCs w:val="28"/>
        </w:rPr>
        <w:t>来连接两个参数</w:t>
      </w:r>
      <w:r>
        <w:rPr>
          <w:rFonts w:ascii="Helvetica Neue" w:hAnsi="Helvetica Neue" w:cs="Helvetica Neue"/>
          <w:color w:val="1C1C1C"/>
          <w:kern w:val="0"/>
          <w:sz w:val="28"/>
          <w:szCs w:val="28"/>
        </w:rPr>
        <w:t>:withAge:</w:t>
      </w:r>
      <w:r>
        <w:rPr>
          <w:rFonts w:ascii="Helvetica Neue" w:hAnsi="Helvetica Neue" w:cs="Helvetica Neue"/>
          <w:color w:val="1C1C1C"/>
          <w:kern w:val="0"/>
          <w:sz w:val="28"/>
          <w:szCs w:val="28"/>
        </w:rPr>
        <w:t>应当换为</w:t>
      </w:r>
      <w:r>
        <w:rPr>
          <w:rFonts w:ascii="Helvetica Neue" w:hAnsi="Helvetica Neue" w:cs="Helvetica Neue"/>
          <w:color w:val="1C1C1C"/>
          <w:kern w:val="0"/>
          <w:sz w:val="28"/>
          <w:szCs w:val="28"/>
        </w:rPr>
        <w:t>age: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age:</w:t>
      </w:r>
      <w:r>
        <w:rPr>
          <w:rFonts w:ascii="Helvetica Neue" w:hAnsi="Helvetica Neue" w:cs="Helvetica Neue"/>
          <w:color w:val="1C1C1C"/>
          <w:kern w:val="0"/>
          <w:sz w:val="28"/>
          <w:szCs w:val="28"/>
        </w:rPr>
        <w:t>已经足以清晰说明参数的作用，也不建议用</w:t>
      </w:r>
      <w:r>
        <w:rPr>
          <w:rFonts w:ascii="Helvetica Neue" w:hAnsi="Helvetica Neue" w:cs="Helvetica Neue"/>
          <w:color w:val="1C1C1C"/>
          <w:kern w:val="0"/>
          <w:sz w:val="28"/>
          <w:szCs w:val="28"/>
        </w:rPr>
        <w:t>andAge:</w:t>
      </w:r>
      <w:r>
        <w:rPr>
          <w:rFonts w:ascii="Helvetica Neue" w:hAnsi="Helvetica Neue" w:cs="Helvetica Neue"/>
          <w:color w:val="1C1C1C"/>
          <w:kern w:val="0"/>
          <w:sz w:val="28"/>
          <w:szCs w:val="28"/>
        </w:rPr>
        <w:t>：通常情况下，即使有类似</w:t>
      </w:r>
      <w:r>
        <w:rPr>
          <w:rFonts w:ascii="Helvetica Neue" w:hAnsi="Helvetica Neue" w:cs="Helvetica Neue"/>
          <w:color w:val="1C1C1C"/>
          <w:kern w:val="0"/>
          <w:sz w:val="28"/>
          <w:szCs w:val="28"/>
        </w:rPr>
        <w:t>withA:withB:</w:t>
      </w:r>
      <w:r>
        <w:rPr>
          <w:rFonts w:ascii="Helvetica Neue" w:hAnsi="Helvetica Neue" w:cs="Helvetica Neue"/>
          <w:color w:val="1C1C1C"/>
          <w:kern w:val="0"/>
          <w:sz w:val="28"/>
          <w:szCs w:val="28"/>
        </w:rPr>
        <w:t>的命名需求，也通常是使用</w:t>
      </w:r>
      <w:r>
        <w:rPr>
          <w:rFonts w:ascii="Helvetica Neue" w:hAnsi="Helvetica Neue" w:cs="Helvetica Neue"/>
          <w:color w:val="1C1C1C"/>
          <w:kern w:val="0"/>
          <w:sz w:val="28"/>
          <w:szCs w:val="28"/>
        </w:rPr>
        <w:t>withA:andB:</w:t>
      </w:r>
      <w:r>
        <w:rPr>
          <w:rFonts w:ascii="Helvetica Neue" w:hAnsi="Helvetica Neue" w:cs="Helvetica Neue"/>
          <w:color w:val="1C1C1C"/>
          <w:kern w:val="0"/>
          <w:sz w:val="28"/>
          <w:szCs w:val="28"/>
        </w:rPr>
        <w:t>这种命名，用来表示方法执行了两个相对独立的操作（从设计上来说，这时候也可以拆分成两个独立的方法），它不应该用作阐明有多个参数，比如下面的：</w:t>
      </w:r>
    </w:p>
    <w:tbl>
      <w:tblPr>
        <w:tblW w:w="0" w:type="auto"/>
        <w:tblBorders>
          <w:top w:val="nil"/>
          <w:left w:val="nil"/>
          <w:right w:val="nil"/>
        </w:tblBorders>
        <w:tblLayout w:type="fixed"/>
        <w:tblLook w:val="0000" w:firstRow="0" w:lastRow="0" w:firstColumn="0" w:lastColumn="0" w:noHBand="0" w:noVBand="0"/>
      </w:tblPr>
      <w:tblGrid>
        <w:gridCol w:w="634"/>
        <w:gridCol w:w="15954"/>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tc>
        <w:tc>
          <w:tcPr>
            <w:tcW w:w="15954"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w:t>
            </w:r>
            <w:r>
              <w:rPr>
                <w:rFonts w:ascii="Consolas" w:hAnsi="Consolas" w:cs="Consolas"/>
                <w:color w:val="0F7201"/>
                <w:kern w:val="0"/>
                <w:sz w:val="28"/>
                <w:szCs w:val="28"/>
              </w:rPr>
              <w:t>错误，不要使用</w:t>
            </w:r>
            <w:r>
              <w:rPr>
                <w:rFonts w:ascii="Consolas" w:hAnsi="Consolas" w:cs="Consolas"/>
                <w:color w:val="0F7201"/>
                <w:kern w:val="0"/>
                <w:sz w:val="28"/>
                <w:szCs w:val="28"/>
              </w:rPr>
              <w:t>"and"</w:t>
            </w:r>
            <w:r>
              <w:rPr>
                <w:rFonts w:ascii="Consolas" w:hAnsi="Consolas" w:cs="Consolas"/>
                <w:color w:val="0F7201"/>
                <w:kern w:val="0"/>
                <w:sz w:val="28"/>
                <w:szCs w:val="28"/>
              </w:rPr>
              <w:t>来连接参数</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int</w:t>
            </w:r>
            <w:proofErr w:type="gramEnd"/>
            <w:r>
              <w:rPr>
                <w:rFonts w:ascii="Consolas" w:hAnsi="Consolas" w:cs="Consolas"/>
                <w:color w:val="1C1C1C"/>
                <w:kern w:val="0"/>
                <w:sz w:val="28"/>
                <w:szCs w:val="28"/>
              </w:rPr>
              <w:t>)runModalForDirectory:(NSString *)path andFile:(NSString *)name andTypes:(NSArray *)fileTypes;</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w:t>
            </w:r>
            <w:r>
              <w:rPr>
                <w:rFonts w:ascii="Consolas" w:hAnsi="Consolas" w:cs="Consolas"/>
                <w:color w:val="0F7201"/>
                <w:kern w:val="0"/>
                <w:sz w:val="28"/>
                <w:szCs w:val="28"/>
              </w:rPr>
              <w:t>错误，不要使用</w:t>
            </w:r>
            <w:r>
              <w:rPr>
                <w:rFonts w:ascii="Consolas" w:hAnsi="Consolas" w:cs="Consolas"/>
                <w:color w:val="0F7201"/>
                <w:kern w:val="0"/>
                <w:sz w:val="28"/>
                <w:szCs w:val="28"/>
              </w:rPr>
              <w:t>"and"</w:t>
            </w:r>
            <w:r>
              <w:rPr>
                <w:rFonts w:ascii="Consolas" w:hAnsi="Consolas" w:cs="Consolas"/>
                <w:color w:val="0F7201"/>
                <w:kern w:val="0"/>
                <w:sz w:val="28"/>
                <w:szCs w:val="28"/>
              </w:rPr>
              <w:t>来阐明有多个参数</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instancetype</w:t>
            </w:r>
            <w:proofErr w:type="gramEnd"/>
            <w:r>
              <w:rPr>
                <w:rFonts w:ascii="Consolas" w:hAnsi="Consolas" w:cs="Consolas"/>
                <w:color w:val="1C1C1C"/>
                <w:kern w:val="0"/>
                <w:sz w:val="28"/>
                <w:szCs w:val="28"/>
              </w:rPr>
              <w:t>)initWithName:(CGFloat)width andAge:(CGFloat)height;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w:t>
            </w:r>
            <w:r>
              <w:rPr>
                <w:rFonts w:ascii="Consolas" w:hAnsi="Consolas" w:cs="Consolas"/>
                <w:color w:val="0F7201"/>
                <w:kern w:val="0"/>
                <w:sz w:val="28"/>
                <w:szCs w:val="28"/>
              </w:rPr>
              <w:t>正确，使用</w:t>
            </w:r>
            <w:r>
              <w:rPr>
                <w:rFonts w:ascii="Consolas" w:hAnsi="Consolas" w:cs="Consolas"/>
                <w:color w:val="0F7201"/>
                <w:kern w:val="0"/>
                <w:sz w:val="28"/>
                <w:szCs w:val="28"/>
              </w:rPr>
              <w:t>"and"</w:t>
            </w:r>
            <w:r>
              <w:rPr>
                <w:rFonts w:ascii="Consolas" w:hAnsi="Consolas" w:cs="Consolas"/>
                <w:color w:val="0F7201"/>
                <w:kern w:val="0"/>
                <w:sz w:val="28"/>
                <w:szCs w:val="28"/>
              </w:rPr>
              <w:t>来表示两个相对独立的操作</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BOOL)openFile</w:t>
            </w:r>
            <w:proofErr w:type="gramEnd"/>
            <w:r>
              <w:rPr>
                <w:rFonts w:ascii="Consolas" w:hAnsi="Consolas" w:cs="Consolas"/>
                <w:color w:val="1C1C1C"/>
                <w:kern w:val="0"/>
                <w:sz w:val="28"/>
                <w:szCs w:val="28"/>
              </w:rPr>
              <w:t>:(NSString *)fullPath withApplication:(NSString *)appName andDeactivate:(BOOL)flag;</w:t>
            </w:r>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7</w:t>
      </w:r>
      <w:r>
        <w:rPr>
          <w:rFonts w:ascii="Helvetica Neue" w:hAnsi="Helvetica Neue" w:cs="Helvetica Neue"/>
          <w:color w:val="1C1C1C"/>
          <w:kern w:val="0"/>
          <w:sz w:val="28"/>
          <w:szCs w:val="28"/>
        </w:rPr>
        <w:t>）由于字符串值可能会改变，所以要把相关属性的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内存管理语义</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声明为</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原因在下文有详细论述：用</w:t>
      </w:r>
      <w:r>
        <w:rPr>
          <w:rFonts w:ascii="Helvetica Neue" w:hAnsi="Helvetica Neue" w:cs="Helvetica Neue"/>
          <w:color w:val="1C1C1C"/>
          <w:kern w:val="0"/>
          <w:sz w:val="28"/>
          <w:szCs w:val="28"/>
        </w:rPr>
        <w:t>@property</w:t>
      </w:r>
      <w:r>
        <w:rPr>
          <w:rFonts w:ascii="Helvetica Neue" w:hAnsi="Helvetica Neue" w:cs="Helvetica Neue"/>
          <w:color w:val="1C1C1C"/>
          <w:kern w:val="0"/>
          <w:sz w:val="28"/>
          <w:szCs w:val="28"/>
        </w:rPr>
        <w:t>声明的</w:t>
      </w:r>
      <w:r>
        <w:rPr>
          <w:rFonts w:ascii="Helvetica Neue" w:hAnsi="Helvetica Neue" w:cs="Helvetica Neue"/>
          <w:color w:val="1C1C1C"/>
          <w:kern w:val="0"/>
          <w:sz w:val="28"/>
          <w:szCs w:val="28"/>
        </w:rPr>
        <w:t>NSString</w:t>
      </w:r>
      <w:r>
        <w:rPr>
          <w:rFonts w:ascii="Helvetica Neue" w:hAnsi="Helvetica Neue" w:cs="Helvetica Neue"/>
          <w:color w:val="1C1C1C"/>
          <w:kern w:val="0"/>
          <w:sz w:val="28"/>
          <w:szCs w:val="28"/>
        </w:rPr>
        <w:t>（或</w:t>
      </w:r>
      <w:r>
        <w:rPr>
          <w:rFonts w:ascii="Helvetica Neue" w:hAnsi="Helvetica Neue" w:cs="Helvetica Neue"/>
          <w:color w:val="1C1C1C"/>
          <w:kern w:val="0"/>
          <w:sz w:val="28"/>
          <w:szCs w:val="28"/>
        </w:rPr>
        <w:t>NSArray</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NSDictionary</w:t>
      </w:r>
      <w:r>
        <w:rPr>
          <w:rFonts w:ascii="Helvetica Neue" w:hAnsi="Helvetica Neue" w:cs="Helvetica Neue"/>
          <w:color w:val="1C1C1C"/>
          <w:kern w:val="0"/>
          <w:sz w:val="28"/>
          <w:szCs w:val="28"/>
        </w:rPr>
        <w:t>）经常使用</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关键字，为什么？</w:t>
      </w:r>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8</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性别</w:t>
      </w:r>
      <w:r>
        <w:rPr>
          <w:rFonts w:ascii="Helvetica Neue" w:hAnsi="Helvetica Neue" w:cs="Helvetica Neue"/>
          <w:color w:val="1C1C1C"/>
          <w:kern w:val="0"/>
          <w:sz w:val="28"/>
          <w:szCs w:val="28"/>
        </w:rPr>
        <w:t>”(sex</w:t>
      </w:r>
      <w:r>
        <w:rPr>
          <w:rFonts w:ascii="Helvetica Neue" w:hAnsi="Helvetica Neue" w:cs="Helvetica Neue"/>
          <w:color w:val="1C1C1C"/>
          <w:kern w:val="0"/>
          <w:sz w:val="28"/>
          <w:szCs w:val="28"/>
        </w:rPr>
        <w:t>）属性的：该类中只给出了一种</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初始化方法</w:t>
      </w:r>
      <w:r>
        <w:rPr>
          <w:rFonts w:ascii="Helvetica Neue" w:hAnsi="Helvetica Neue" w:cs="Helvetica Neue"/>
          <w:color w:val="1C1C1C"/>
          <w:kern w:val="0"/>
          <w:sz w:val="28"/>
          <w:szCs w:val="28"/>
        </w:rPr>
        <w:t>” (initializer)</w:t>
      </w:r>
      <w:r>
        <w:rPr>
          <w:rFonts w:ascii="Helvetica Neue" w:hAnsi="Helvetica Neue" w:cs="Helvetica Neue"/>
          <w:color w:val="1C1C1C"/>
          <w:kern w:val="0"/>
          <w:sz w:val="28"/>
          <w:szCs w:val="28"/>
        </w:rPr>
        <w:t>用于设置</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姓名</w:t>
      </w:r>
      <w:r>
        <w:rPr>
          <w:rFonts w:ascii="Helvetica Neue" w:hAnsi="Helvetica Neue" w:cs="Helvetica Neue"/>
          <w:color w:val="1C1C1C"/>
          <w:kern w:val="0"/>
          <w:sz w:val="28"/>
          <w:szCs w:val="28"/>
        </w:rPr>
        <w:t>”(Name)</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年龄</w:t>
      </w:r>
      <w:r>
        <w:rPr>
          <w:rFonts w:ascii="Helvetica Neue" w:hAnsi="Helvetica Neue" w:cs="Helvetica Neue"/>
          <w:color w:val="1C1C1C"/>
          <w:kern w:val="0"/>
          <w:sz w:val="28"/>
          <w:szCs w:val="28"/>
        </w:rPr>
        <w:t>”(Age)</w:t>
      </w:r>
      <w:r>
        <w:rPr>
          <w:rFonts w:ascii="Helvetica Neue" w:hAnsi="Helvetica Neue" w:cs="Helvetica Neue"/>
          <w:color w:val="1C1C1C"/>
          <w:kern w:val="0"/>
          <w:sz w:val="28"/>
          <w:szCs w:val="28"/>
        </w:rPr>
        <w:t>的初始值，那如何对</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性别</w:t>
      </w:r>
      <w:r>
        <w:rPr>
          <w:rFonts w:ascii="Helvetica Neue" w:hAnsi="Helvetica Neue" w:cs="Helvetica Neue"/>
          <w:color w:val="1C1C1C"/>
          <w:kern w:val="0"/>
          <w:sz w:val="28"/>
          <w:szCs w:val="28"/>
        </w:rPr>
        <w:t>”(Sex</w:t>
      </w:r>
      <w:r>
        <w:rPr>
          <w:rFonts w:ascii="Helvetica Neue" w:hAnsi="Helvetica Neue" w:cs="Helvetica Neue"/>
          <w:color w:val="1C1C1C"/>
          <w:kern w:val="0"/>
          <w:sz w:val="28"/>
          <w:szCs w:val="28"/>
        </w:rPr>
        <w:t>）初始化？</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 xml:space="preserve">Objective-C </w:t>
      </w:r>
      <w:r>
        <w:rPr>
          <w:rFonts w:ascii="Helvetica Neue" w:hAnsi="Helvetica Neue" w:cs="Helvetica Neue"/>
          <w:color w:val="1C1C1C"/>
          <w:kern w:val="0"/>
          <w:sz w:val="28"/>
          <w:szCs w:val="28"/>
        </w:rPr>
        <w:t>有</w:t>
      </w:r>
      <w:r>
        <w:rPr>
          <w:rFonts w:ascii="Helvetica Neue" w:hAnsi="Helvetica Neue" w:cs="Helvetica Neue"/>
          <w:color w:val="1C1C1C"/>
          <w:kern w:val="0"/>
          <w:sz w:val="28"/>
          <w:szCs w:val="28"/>
        </w:rPr>
        <w:t xml:space="preserve"> designated </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 xml:space="preserve"> secondary </w:t>
      </w:r>
      <w:r>
        <w:rPr>
          <w:rFonts w:ascii="Helvetica Neue" w:hAnsi="Helvetica Neue" w:cs="Helvetica Neue"/>
          <w:color w:val="1C1C1C"/>
          <w:kern w:val="0"/>
          <w:sz w:val="28"/>
          <w:szCs w:val="28"/>
        </w:rPr>
        <w:t>初始化方法的观念。</w:t>
      </w:r>
      <w:r>
        <w:rPr>
          <w:rFonts w:ascii="Helvetica Neue" w:hAnsi="Helvetica Neue" w:cs="Helvetica Neue"/>
          <w:color w:val="1C1C1C"/>
          <w:kern w:val="0"/>
          <w:sz w:val="28"/>
          <w:szCs w:val="28"/>
        </w:rPr>
        <w:t xml:space="preserve"> designated </w:t>
      </w:r>
      <w:r>
        <w:rPr>
          <w:rFonts w:ascii="Helvetica Neue" w:hAnsi="Helvetica Neue" w:cs="Helvetica Neue"/>
          <w:color w:val="1C1C1C"/>
          <w:kern w:val="0"/>
          <w:sz w:val="28"/>
          <w:szCs w:val="28"/>
        </w:rPr>
        <w:t>初始化方法是提供所有的参数，</w:t>
      </w:r>
      <w:r>
        <w:rPr>
          <w:rFonts w:ascii="Helvetica Neue" w:hAnsi="Helvetica Neue" w:cs="Helvetica Neue"/>
          <w:color w:val="1C1C1C"/>
          <w:kern w:val="0"/>
          <w:sz w:val="28"/>
          <w:szCs w:val="28"/>
        </w:rPr>
        <w:t xml:space="preserve">secondary </w:t>
      </w:r>
      <w:r>
        <w:rPr>
          <w:rFonts w:ascii="Helvetica Neue" w:hAnsi="Helvetica Neue" w:cs="Helvetica Neue"/>
          <w:color w:val="1C1C1C"/>
          <w:kern w:val="0"/>
          <w:sz w:val="28"/>
          <w:szCs w:val="28"/>
        </w:rPr>
        <w:t>初始化方法是一个或多个，并且提供一个或者更多的默认参数来调用</w:t>
      </w:r>
      <w:r>
        <w:rPr>
          <w:rFonts w:ascii="Helvetica Neue" w:hAnsi="Helvetica Neue" w:cs="Helvetica Neue"/>
          <w:color w:val="1C1C1C"/>
          <w:kern w:val="0"/>
          <w:sz w:val="28"/>
          <w:szCs w:val="28"/>
        </w:rPr>
        <w:t xml:space="preserve"> designated </w:t>
      </w:r>
      <w:r>
        <w:rPr>
          <w:rFonts w:ascii="Helvetica Neue" w:hAnsi="Helvetica Neue" w:cs="Helvetica Neue"/>
          <w:color w:val="1C1C1C"/>
          <w:kern w:val="0"/>
          <w:sz w:val="28"/>
          <w:szCs w:val="28"/>
        </w:rPr>
        <w:t>初始化方法的初始化方法。举例说明：</w:t>
      </w:r>
    </w:p>
    <w:tbl>
      <w:tblPr>
        <w:tblW w:w="0" w:type="auto"/>
        <w:tblBorders>
          <w:top w:val="nil"/>
          <w:left w:val="nil"/>
          <w:right w:val="nil"/>
        </w:tblBorders>
        <w:tblLayout w:type="fixed"/>
        <w:tblLook w:val="0000" w:firstRow="0" w:lastRow="0" w:firstColumn="0" w:lastColumn="0" w:noHBand="0" w:noVBand="0"/>
      </w:tblPr>
      <w:tblGrid>
        <w:gridCol w:w="788"/>
        <w:gridCol w:w="13611"/>
      </w:tblGrid>
      <w:tr w:rsidR="00B67B56">
        <w:tblPrEx>
          <w:tblCellMar>
            <w:top w:w="0" w:type="dxa"/>
            <w:bottom w:w="0" w:type="dxa"/>
          </w:tblCellMar>
        </w:tblPrEx>
        <w:tc>
          <w:tcPr>
            <w:tcW w:w="788"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9</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10</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14</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15</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16</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17</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18</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19</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20</w:t>
            </w:r>
          </w:p>
        </w:tc>
        <w:tc>
          <w:tcPr>
            <w:tcW w:w="13611"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r>
              <w:rPr>
                <w:rFonts w:ascii="Consolas" w:hAnsi="Consolas" w:cs="Consolas"/>
                <w:color w:val="0F7201"/>
                <w:kern w:val="0"/>
                <w:sz w:val="28"/>
                <w:szCs w:val="28"/>
              </w:rPr>
              <w:t>// .m</w:t>
            </w:r>
            <w:r>
              <w:rPr>
                <w:rFonts w:ascii="Consolas" w:hAnsi="Consolas" w:cs="Consolas"/>
                <w:color w:val="0F7201"/>
                <w:kern w:val="0"/>
                <w:sz w:val="28"/>
                <w:szCs w:val="28"/>
              </w:rPr>
              <w:t>文件</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r>
              <w:rPr>
                <w:rFonts w:ascii="Consolas" w:hAnsi="Consolas" w:cs="Consolas"/>
                <w:color w:val="0F7201"/>
                <w:kern w:val="0"/>
                <w:sz w:val="28"/>
                <w:szCs w:val="28"/>
              </w:rPr>
              <w:t>// </w:t>
            </w:r>
            <w:hyperlink r:id="rId10" w:history="1">
              <w:r>
                <w:rPr>
                  <w:rFonts w:ascii="Consolas" w:hAnsi="Consolas" w:cs="Consolas"/>
                  <w:color w:val="0F7201"/>
                  <w:kern w:val="0"/>
                  <w:sz w:val="28"/>
                  <w:szCs w:val="28"/>
                </w:rPr>
                <w:t>http://weibo.com/luohanchenyilong/</w:t>
              </w:r>
            </w:hyperlink>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r>
              <w:rPr>
                <w:rFonts w:ascii="Consolas" w:hAnsi="Consolas" w:cs="Consolas"/>
                <w:color w:val="0F7201"/>
                <w:kern w:val="0"/>
                <w:sz w:val="28"/>
                <w:szCs w:val="28"/>
              </w:rPr>
              <w:t>// </w:t>
            </w:r>
            <w:hyperlink r:id="rId11" w:history="1">
              <w:r>
                <w:rPr>
                  <w:rFonts w:ascii="Consolas" w:hAnsi="Consolas" w:cs="Consolas"/>
                  <w:color w:val="0F7201"/>
                  <w:kern w:val="0"/>
                  <w:sz w:val="28"/>
                  <w:szCs w:val="28"/>
                </w:rPr>
                <w:t>https://github.com/ChenYilong</w:t>
              </w:r>
            </w:hyperlink>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r>
              <w:rPr>
                <w:rFonts w:ascii="Consolas" w:hAnsi="Consolas" w:cs="Consolas"/>
                <w:color w:val="0F7201"/>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implementation</w:t>
            </w:r>
            <w:proofErr w:type="gramEnd"/>
            <w:r>
              <w:rPr>
                <w:rFonts w:ascii="Consolas" w:hAnsi="Consolas" w:cs="Consolas"/>
                <w:color w:val="1C1C1C"/>
                <w:kern w:val="0"/>
                <w:sz w:val="28"/>
                <w:szCs w:val="28"/>
              </w:rPr>
              <w:t> CYLUser</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 (</w:t>
            </w:r>
            <w:proofErr w:type="gramStart"/>
            <w:r>
              <w:rPr>
                <w:rFonts w:ascii="Consolas" w:hAnsi="Consolas" w:cs="Consolas"/>
                <w:color w:val="1C1C1C"/>
                <w:kern w:val="0"/>
                <w:sz w:val="28"/>
                <w:szCs w:val="28"/>
              </w:rPr>
              <w:t>instancetype</w:t>
            </w:r>
            <w:proofErr w:type="gramEnd"/>
            <w:r>
              <w:rPr>
                <w:rFonts w:ascii="Consolas" w:hAnsi="Consolas" w:cs="Consolas"/>
                <w:color w:val="1C1C1C"/>
                <w:kern w:val="0"/>
                <w:sz w:val="28"/>
                <w:szCs w:val="28"/>
              </w:rPr>
              <w:t>)initWithName:(NSString *)name</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age</w:t>
            </w:r>
            <w:proofErr w:type="gramEnd"/>
            <w:r>
              <w:rPr>
                <w:rFonts w:ascii="Consolas" w:hAnsi="Consolas" w:cs="Consolas"/>
                <w:color w:val="1C1C1C"/>
                <w:kern w:val="0"/>
                <w:sz w:val="28"/>
                <w:szCs w:val="28"/>
              </w:rPr>
              <w:t>:(int)age</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sex</w:t>
            </w:r>
            <w:proofErr w:type="gramEnd"/>
            <w:r>
              <w:rPr>
                <w:rFonts w:ascii="Consolas" w:hAnsi="Consolas" w:cs="Consolas"/>
                <w:color w:val="1C1C1C"/>
                <w:kern w:val="0"/>
                <w:sz w:val="28"/>
                <w:szCs w:val="28"/>
              </w:rPr>
              <w:t>:(CYLSex)sex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b/>
                <w:bCs/>
                <w:color w:val="0A5287"/>
                <w:kern w:val="0"/>
                <w:sz w:val="28"/>
                <w:szCs w:val="28"/>
              </w:rPr>
              <w:t>if</w:t>
            </w:r>
            <w:proofErr w:type="gramEnd"/>
            <w:r>
              <w:rPr>
                <w:rFonts w:ascii="Consolas" w:hAnsi="Consolas" w:cs="Consolas"/>
                <w:color w:val="1C1C1C"/>
                <w:kern w:val="0"/>
                <w:sz w:val="28"/>
                <w:szCs w:val="28"/>
              </w:rPr>
              <w:t>(self = [</w:t>
            </w:r>
            <w:r>
              <w:rPr>
                <w:rFonts w:ascii="Consolas" w:hAnsi="Consolas" w:cs="Consolas"/>
                <w:b/>
                <w:bCs/>
                <w:color w:val="0A5287"/>
                <w:kern w:val="0"/>
                <w:sz w:val="28"/>
                <w:szCs w:val="28"/>
              </w:rPr>
              <w:t>super</w:t>
            </w:r>
            <w:r>
              <w:rPr>
                <w:rFonts w:ascii="Consolas" w:hAnsi="Consolas" w:cs="Consolas"/>
                <w:color w:val="1C1C1C"/>
                <w:kern w:val="0"/>
                <w:sz w:val="28"/>
                <w:szCs w:val="28"/>
              </w:rPr>
              <w:t> init])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_</w:t>
            </w:r>
            <w:proofErr w:type="gramStart"/>
            <w:r>
              <w:rPr>
                <w:rFonts w:ascii="Consolas" w:hAnsi="Consolas" w:cs="Consolas"/>
                <w:color w:val="1C1C1C"/>
                <w:kern w:val="0"/>
                <w:sz w:val="28"/>
                <w:szCs w:val="28"/>
              </w:rPr>
              <w:t>name</w:t>
            </w:r>
            <w:proofErr w:type="gramEnd"/>
            <w:r>
              <w:rPr>
                <w:rFonts w:ascii="Consolas" w:hAnsi="Consolas" w:cs="Consolas"/>
                <w:color w:val="1C1C1C"/>
                <w:kern w:val="0"/>
                <w:sz w:val="28"/>
                <w:szCs w:val="28"/>
              </w:rPr>
              <w:t> = [name copy];</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_</w:t>
            </w:r>
            <w:proofErr w:type="gramStart"/>
            <w:r>
              <w:rPr>
                <w:rFonts w:ascii="Consolas" w:hAnsi="Consolas" w:cs="Consolas"/>
                <w:color w:val="1C1C1C"/>
                <w:kern w:val="0"/>
                <w:sz w:val="28"/>
                <w:szCs w:val="28"/>
              </w:rPr>
              <w:t>age</w:t>
            </w:r>
            <w:proofErr w:type="gramEnd"/>
            <w:r>
              <w:rPr>
                <w:rFonts w:ascii="Consolas" w:hAnsi="Consolas" w:cs="Consolas"/>
                <w:color w:val="1C1C1C"/>
                <w:kern w:val="0"/>
                <w:sz w:val="28"/>
                <w:szCs w:val="28"/>
              </w:rPr>
              <w:t> = age;</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_</w:t>
            </w:r>
            <w:proofErr w:type="gramStart"/>
            <w:r>
              <w:rPr>
                <w:rFonts w:ascii="Consolas" w:hAnsi="Consolas" w:cs="Consolas"/>
                <w:color w:val="1C1C1C"/>
                <w:kern w:val="0"/>
                <w:sz w:val="28"/>
                <w:szCs w:val="28"/>
              </w:rPr>
              <w:t>sex</w:t>
            </w:r>
            <w:proofErr w:type="gramEnd"/>
            <w:r>
              <w:rPr>
                <w:rFonts w:ascii="Consolas" w:hAnsi="Consolas" w:cs="Consolas"/>
                <w:color w:val="1C1C1C"/>
                <w:kern w:val="0"/>
                <w:sz w:val="28"/>
                <w:szCs w:val="28"/>
              </w:rPr>
              <w:t> = sex;</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b/>
                <w:bCs/>
                <w:color w:val="0A5287"/>
                <w:kern w:val="0"/>
                <w:sz w:val="28"/>
                <w:szCs w:val="28"/>
              </w:rPr>
              <w:t>return</w:t>
            </w:r>
            <w:proofErr w:type="gramEnd"/>
            <w:r>
              <w:rPr>
                <w:rFonts w:ascii="Consolas" w:hAnsi="Consolas" w:cs="Consolas"/>
                <w:color w:val="1C1C1C"/>
                <w:kern w:val="0"/>
                <w:sz w:val="28"/>
                <w:szCs w:val="28"/>
              </w:rPr>
              <w:t> self;</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 (</w:t>
            </w:r>
            <w:proofErr w:type="gramStart"/>
            <w:r>
              <w:rPr>
                <w:rFonts w:ascii="Consolas" w:hAnsi="Consolas" w:cs="Consolas"/>
                <w:color w:val="1C1C1C"/>
                <w:kern w:val="0"/>
                <w:sz w:val="28"/>
                <w:szCs w:val="28"/>
              </w:rPr>
              <w:t>instancetype</w:t>
            </w:r>
            <w:proofErr w:type="gramEnd"/>
            <w:r>
              <w:rPr>
                <w:rFonts w:ascii="Consolas" w:hAnsi="Consolas" w:cs="Consolas"/>
                <w:color w:val="1C1C1C"/>
                <w:kern w:val="0"/>
                <w:sz w:val="28"/>
                <w:szCs w:val="28"/>
              </w:rPr>
              <w:t>)initWithName:(NSString *)name</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age</w:t>
            </w:r>
            <w:proofErr w:type="gramEnd"/>
            <w:r>
              <w:rPr>
                <w:rFonts w:ascii="Consolas" w:hAnsi="Consolas" w:cs="Consolas"/>
                <w:color w:val="1C1C1C"/>
                <w:kern w:val="0"/>
                <w:sz w:val="28"/>
                <w:szCs w:val="28"/>
              </w:rPr>
              <w:t>:(int)age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b/>
                <w:bCs/>
                <w:color w:val="0A5287"/>
                <w:kern w:val="0"/>
                <w:sz w:val="28"/>
                <w:szCs w:val="28"/>
              </w:rPr>
              <w:t>return</w:t>
            </w:r>
            <w:proofErr w:type="gramEnd"/>
            <w:r>
              <w:rPr>
                <w:rFonts w:ascii="Consolas" w:hAnsi="Consolas" w:cs="Consolas"/>
                <w:color w:val="1C1C1C"/>
                <w:kern w:val="0"/>
                <w:sz w:val="28"/>
                <w:szCs w:val="28"/>
              </w:rPr>
              <w:t> [self initWithName:name age:age sex:nil];</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end</w:t>
            </w:r>
            <w:proofErr w:type="gramEnd"/>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上面的代码中</w:t>
      </w:r>
      <w:r>
        <w:rPr>
          <w:rFonts w:ascii="Helvetica Neue" w:hAnsi="Helvetica Neue" w:cs="Helvetica Neue"/>
          <w:color w:val="1C1C1C"/>
          <w:kern w:val="0"/>
          <w:sz w:val="28"/>
          <w:szCs w:val="28"/>
        </w:rPr>
        <w:t xml:space="preserve">initWithName:age:sex: </w:t>
      </w:r>
      <w:r>
        <w:rPr>
          <w:rFonts w:ascii="Helvetica Neue" w:hAnsi="Helvetica Neue" w:cs="Helvetica Neue"/>
          <w:color w:val="1C1C1C"/>
          <w:kern w:val="0"/>
          <w:sz w:val="28"/>
          <w:szCs w:val="28"/>
        </w:rPr>
        <w:t>就是</w:t>
      </w:r>
      <w:r>
        <w:rPr>
          <w:rFonts w:ascii="Helvetica Neue" w:hAnsi="Helvetica Neue" w:cs="Helvetica Neue"/>
          <w:color w:val="1C1C1C"/>
          <w:kern w:val="0"/>
          <w:sz w:val="28"/>
          <w:szCs w:val="28"/>
        </w:rPr>
        <w:t xml:space="preserve"> designated </w:t>
      </w:r>
      <w:r>
        <w:rPr>
          <w:rFonts w:ascii="Helvetica Neue" w:hAnsi="Helvetica Neue" w:cs="Helvetica Neue"/>
          <w:color w:val="1C1C1C"/>
          <w:kern w:val="0"/>
          <w:sz w:val="28"/>
          <w:szCs w:val="28"/>
        </w:rPr>
        <w:t>初始化方法，另外的是</w:t>
      </w:r>
      <w:r>
        <w:rPr>
          <w:rFonts w:ascii="Helvetica Neue" w:hAnsi="Helvetica Neue" w:cs="Helvetica Neue"/>
          <w:color w:val="1C1C1C"/>
          <w:kern w:val="0"/>
          <w:sz w:val="28"/>
          <w:szCs w:val="28"/>
        </w:rPr>
        <w:t xml:space="preserve"> secondary </w:t>
      </w:r>
      <w:r>
        <w:rPr>
          <w:rFonts w:ascii="Helvetica Neue" w:hAnsi="Helvetica Neue" w:cs="Helvetica Neue"/>
          <w:color w:val="1C1C1C"/>
          <w:kern w:val="0"/>
          <w:sz w:val="28"/>
          <w:szCs w:val="28"/>
        </w:rPr>
        <w:t>初始化方法。因为仅仅是调用类实现的</w:t>
      </w:r>
      <w:r>
        <w:rPr>
          <w:rFonts w:ascii="Helvetica Neue" w:hAnsi="Helvetica Neue" w:cs="Helvetica Neue"/>
          <w:color w:val="1C1C1C"/>
          <w:kern w:val="0"/>
          <w:sz w:val="28"/>
          <w:szCs w:val="28"/>
        </w:rPr>
        <w:t xml:space="preserve"> designated </w:t>
      </w:r>
      <w:r>
        <w:rPr>
          <w:rFonts w:ascii="Helvetica Neue" w:hAnsi="Helvetica Neue" w:cs="Helvetica Neue"/>
          <w:color w:val="1C1C1C"/>
          <w:kern w:val="0"/>
          <w:sz w:val="28"/>
          <w:szCs w:val="28"/>
        </w:rPr>
        <w:t>初始化方法。</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因为出题者没有给出</w:t>
      </w:r>
      <w:r>
        <w:rPr>
          <w:rFonts w:ascii="Helvetica Neue" w:hAnsi="Helvetica Neue" w:cs="Helvetica Neue"/>
          <w:color w:val="1C1C1C"/>
          <w:kern w:val="0"/>
          <w:sz w:val="28"/>
          <w:szCs w:val="28"/>
        </w:rPr>
        <w:t>.m</w:t>
      </w:r>
      <w:r>
        <w:rPr>
          <w:rFonts w:ascii="Helvetica Neue" w:hAnsi="Helvetica Neue" w:cs="Helvetica Neue"/>
          <w:color w:val="1C1C1C"/>
          <w:kern w:val="0"/>
          <w:sz w:val="28"/>
          <w:szCs w:val="28"/>
        </w:rPr>
        <w:t>文件，所以有两种猜测：</w:t>
      </w: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：本来打算只设计一个</w:t>
      </w:r>
      <w:r>
        <w:rPr>
          <w:rFonts w:ascii="Helvetica Neue" w:hAnsi="Helvetica Neue" w:cs="Helvetica Neue"/>
          <w:color w:val="1C1C1C"/>
          <w:kern w:val="0"/>
          <w:sz w:val="28"/>
          <w:szCs w:val="28"/>
        </w:rPr>
        <w:t xml:space="preserve">designated </w:t>
      </w:r>
      <w:r>
        <w:rPr>
          <w:rFonts w:ascii="Helvetica Neue" w:hAnsi="Helvetica Neue" w:cs="Helvetica Neue"/>
          <w:color w:val="1C1C1C"/>
          <w:kern w:val="0"/>
          <w:sz w:val="28"/>
          <w:szCs w:val="28"/>
        </w:rPr>
        <w:t>初始化方法，但漏掉了</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性别</w:t>
      </w:r>
      <w:r>
        <w:rPr>
          <w:rFonts w:ascii="Helvetica Neue" w:hAnsi="Helvetica Neue" w:cs="Helvetica Neue"/>
          <w:color w:val="1C1C1C"/>
          <w:kern w:val="0"/>
          <w:sz w:val="28"/>
          <w:szCs w:val="28"/>
        </w:rPr>
        <w:t>”(sex</w:t>
      </w:r>
      <w:r>
        <w:rPr>
          <w:rFonts w:ascii="Helvetica Neue" w:hAnsi="Helvetica Neue" w:cs="Helvetica Neue"/>
          <w:color w:val="1C1C1C"/>
          <w:kern w:val="0"/>
          <w:sz w:val="28"/>
          <w:szCs w:val="28"/>
        </w:rPr>
        <w:t>）属性。那么最终的修改代码就是上文给出的第一种修改方法。</w:t>
      </w: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：不打算初始时初始化</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性别</w:t>
      </w:r>
      <w:r>
        <w:rPr>
          <w:rFonts w:ascii="Helvetica Neue" w:hAnsi="Helvetica Neue" w:cs="Helvetica Neue"/>
          <w:color w:val="1C1C1C"/>
          <w:kern w:val="0"/>
          <w:sz w:val="28"/>
          <w:szCs w:val="28"/>
        </w:rPr>
        <w:t>”(sex</w:t>
      </w:r>
      <w:r>
        <w:rPr>
          <w:rFonts w:ascii="Helvetica Neue" w:hAnsi="Helvetica Neue" w:cs="Helvetica Neue"/>
          <w:color w:val="1C1C1C"/>
          <w:kern w:val="0"/>
          <w:sz w:val="28"/>
          <w:szCs w:val="28"/>
        </w:rPr>
        <w:t>）属性，打算后期再修改，如果是这种情况，那么应该把</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性别</w:t>
      </w:r>
      <w:r>
        <w:rPr>
          <w:rFonts w:ascii="Helvetica Neue" w:hAnsi="Helvetica Neue" w:cs="Helvetica Neue"/>
          <w:color w:val="1C1C1C"/>
          <w:kern w:val="0"/>
          <w:sz w:val="28"/>
          <w:szCs w:val="28"/>
        </w:rPr>
        <w:t>”(sex</w:t>
      </w:r>
      <w:r>
        <w:rPr>
          <w:rFonts w:ascii="Helvetica Neue" w:hAnsi="Helvetica Neue" w:cs="Helvetica Neue"/>
          <w:color w:val="1C1C1C"/>
          <w:kern w:val="0"/>
          <w:sz w:val="28"/>
          <w:szCs w:val="28"/>
        </w:rPr>
        <w:t>）属性设为</w:t>
      </w:r>
      <w:r>
        <w:rPr>
          <w:rFonts w:ascii="Helvetica Neue" w:hAnsi="Helvetica Neue" w:cs="Helvetica Neue"/>
          <w:color w:val="1C1C1C"/>
          <w:kern w:val="0"/>
          <w:sz w:val="28"/>
          <w:szCs w:val="28"/>
        </w:rPr>
        <w:t>readwrite</w:t>
      </w:r>
      <w:r>
        <w:rPr>
          <w:rFonts w:ascii="Helvetica Neue" w:hAnsi="Helvetica Neue" w:cs="Helvetica Neue"/>
          <w:color w:val="1C1C1C"/>
          <w:kern w:val="0"/>
          <w:sz w:val="28"/>
          <w:szCs w:val="28"/>
        </w:rPr>
        <w:t>属性，最终给出的修改代码应该是：</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extent cx="6600190" cy="4037965"/>
            <wp:effectExtent l="0" t="0" r="381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00190" cy="4037965"/>
                    </a:xfrm>
                    <a:prstGeom prst="rect">
                      <a:avLst/>
                    </a:prstGeom>
                    <a:noFill/>
                    <a:ln>
                      <a:noFill/>
                    </a:ln>
                  </pic:spPr>
                </pic:pic>
              </a:graphicData>
            </a:graphic>
          </wp:inline>
        </w:drawing>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.h</w:t>
      </w:r>
      <w:r>
        <w:rPr>
          <w:rFonts w:ascii="Helvetica Neue" w:hAnsi="Helvetica Neue" w:cs="Helvetica Neue"/>
          <w:color w:val="1C1C1C"/>
          <w:kern w:val="0"/>
          <w:sz w:val="28"/>
          <w:szCs w:val="28"/>
        </w:rPr>
        <w:t>中暴露</w:t>
      </w:r>
      <w:r>
        <w:rPr>
          <w:rFonts w:ascii="Helvetica Neue" w:hAnsi="Helvetica Neue" w:cs="Helvetica Neue"/>
          <w:color w:val="1C1C1C"/>
          <w:kern w:val="0"/>
          <w:sz w:val="28"/>
          <w:szCs w:val="28"/>
        </w:rPr>
        <w:t xml:space="preserve"> designated </w:t>
      </w:r>
      <w:r>
        <w:rPr>
          <w:rFonts w:ascii="Helvetica Neue" w:hAnsi="Helvetica Neue" w:cs="Helvetica Neue"/>
          <w:color w:val="1C1C1C"/>
          <w:kern w:val="0"/>
          <w:sz w:val="28"/>
          <w:szCs w:val="28"/>
        </w:rPr>
        <w:t>初始化方法，是为了方便子类化</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（想了解更多，请戳</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w:t>
      </w:r>
      <w:hyperlink r:id="rId13" w:history="1">
        <w:r>
          <w:rPr>
            <w:rFonts w:ascii="Helvetica Neue" w:hAnsi="Helvetica Neue" w:cs="Helvetica Neue"/>
            <w:color w:val="E34B06"/>
            <w:kern w:val="0"/>
            <w:sz w:val="28"/>
            <w:szCs w:val="28"/>
          </w:rPr>
          <w:t>禅与</w:t>
        </w:r>
        <w:r>
          <w:rPr>
            <w:rFonts w:ascii="Helvetica Neue" w:hAnsi="Helvetica Neue" w:cs="Helvetica Neue"/>
            <w:color w:val="E34B06"/>
            <w:kern w:val="0"/>
            <w:sz w:val="28"/>
            <w:szCs w:val="28"/>
          </w:rPr>
          <w:t xml:space="preserve"> Objective-C </w:t>
        </w:r>
        <w:r>
          <w:rPr>
            <w:rFonts w:ascii="Helvetica Neue" w:hAnsi="Helvetica Neue" w:cs="Helvetica Neue"/>
            <w:color w:val="E34B06"/>
            <w:kern w:val="0"/>
            <w:sz w:val="28"/>
            <w:szCs w:val="28"/>
          </w:rPr>
          <w:t>编程艺术</w:t>
        </w:r>
        <w:r>
          <w:rPr>
            <w:rFonts w:ascii="Helvetica Neue" w:hAnsi="Helvetica Neue" w:cs="Helvetica Neue"/>
            <w:color w:val="E34B06"/>
            <w:kern w:val="0"/>
            <w:sz w:val="28"/>
            <w:szCs w:val="28"/>
          </w:rPr>
          <w:t xml:space="preserve"> </w:t>
        </w:r>
        <w:r>
          <w:rPr>
            <w:rFonts w:ascii="Helvetica Neue" w:hAnsi="Helvetica Neue" w:cs="Helvetica Neue"/>
            <w:color w:val="E34B06"/>
            <w:kern w:val="0"/>
            <w:sz w:val="28"/>
            <w:szCs w:val="28"/>
          </w:rPr>
          <w:t>（</w:t>
        </w:r>
        <w:r>
          <w:rPr>
            <w:rFonts w:ascii="Helvetica Neue" w:hAnsi="Helvetica Neue" w:cs="Helvetica Neue"/>
            <w:color w:val="E34B06"/>
            <w:kern w:val="0"/>
            <w:sz w:val="28"/>
            <w:szCs w:val="28"/>
          </w:rPr>
          <w:t xml:space="preserve">Zen and the Art of the Objective-C Craftsmanship </w:t>
        </w:r>
        <w:r>
          <w:rPr>
            <w:rFonts w:ascii="Helvetica Neue" w:hAnsi="Helvetica Neue" w:cs="Helvetica Neue"/>
            <w:color w:val="E34B06"/>
            <w:kern w:val="0"/>
            <w:sz w:val="28"/>
            <w:szCs w:val="28"/>
          </w:rPr>
          <w:t>中文翻译）</w:t>
        </w:r>
      </w:hyperlink>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9</w:t>
      </w:r>
      <w:r>
        <w:rPr>
          <w:rFonts w:ascii="Helvetica Neue" w:hAnsi="Helvetica Neue" w:cs="Helvetica Neue"/>
          <w:color w:val="1C1C1C"/>
          <w:kern w:val="0"/>
          <w:sz w:val="28"/>
          <w:szCs w:val="28"/>
        </w:rPr>
        <w:t>）按照接口设计的惯例，如果设计了</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初始化方法</w:t>
      </w:r>
      <w:r>
        <w:rPr>
          <w:rFonts w:ascii="Helvetica Neue" w:hAnsi="Helvetica Neue" w:cs="Helvetica Neue"/>
          <w:color w:val="1C1C1C"/>
          <w:kern w:val="0"/>
          <w:sz w:val="28"/>
          <w:szCs w:val="28"/>
        </w:rPr>
        <w:t>” (initializer)</w:t>
      </w:r>
      <w:r>
        <w:rPr>
          <w:rFonts w:ascii="Helvetica Neue" w:hAnsi="Helvetica Neue" w:cs="Helvetica Neue"/>
          <w:color w:val="1C1C1C"/>
          <w:kern w:val="0"/>
          <w:sz w:val="28"/>
          <w:szCs w:val="28"/>
        </w:rPr>
        <w:t>，也应当搭配一个快捷构造方法。而快捷构造方法的返回值，建议为</w:t>
      </w:r>
      <w:r>
        <w:rPr>
          <w:rFonts w:ascii="Helvetica Neue" w:hAnsi="Helvetica Neue" w:cs="Helvetica Neue"/>
          <w:color w:val="1C1C1C"/>
          <w:kern w:val="0"/>
          <w:sz w:val="28"/>
          <w:szCs w:val="28"/>
        </w:rPr>
        <w:t>instancetype</w:t>
      </w:r>
      <w:r>
        <w:rPr>
          <w:rFonts w:ascii="Helvetica Neue" w:hAnsi="Helvetica Neue" w:cs="Helvetica Neue"/>
          <w:color w:val="1C1C1C"/>
          <w:kern w:val="0"/>
          <w:sz w:val="28"/>
          <w:szCs w:val="28"/>
        </w:rPr>
        <w:t>，为保持一致性，</w:t>
      </w:r>
      <w:r>
        <w:rPr>
          <w:rFonts w:ascii="Helvetica Neue" w:hAnsi="Helvetica Neue" w:cs="Helvetica Neue"/>
          <w:color w:val="1C1C1C"/>
          <w:kern w:val="0"/>
          <w:sz w:val="28"/>
          <w:szCs w:val="28"/>
        </w:rPr>
        <w:t>init</w:t>
      </w:r>
      <w:r>
        <w:rPr>
          <w:rFonts w:ascii="Helvetica Neue" w:hAnsi="Helvetica Neue" w:cs="Helvetica Neue"/>
          <w:color w:val="1C1C1C"/>
          <w:kern w:val="0"/>
          <w:sz w:val="28"/>
          <w:szCs w:val="28"/>
        </w:rPr>
        <w:t>方法和快捷构造方法的返回类型最好都用</w:t>
      </w:r>
      <w:r>
        <w:rPr>
          <w:rFonts w:ascii="Helvetica Neue" w:hAnsi="Helvetica Neue" w:cs="Helvetica Neue"/>
          <w:color w:val="1C1C1C"/>
          <w:kern w:val="0"/>
          <w:sz w:val="28"/>
          <w:szCs w:val="28"/>
        </w:rPr>
        <w:t>instancetype</w:t>
      </w:r>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10</w:t>
      </w:r>
      <w:r>
        <w:rPr>
          <w:rFonts w:ascii="Helvetica Neue" w:hAnsi="Helvetica Neue" w:cs="Helvetica Neue"/>
          <w:color w:val="1C1C1C"/>
          <w:kern w:val="0"/>
          <w:sz w:val="28"/>
          <w:szCs w:val="28"/>
        </w:rPr>
        <w:t>）如果基于第一种修改方法：既然该类中已经有一个</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初始化方法</w:t>
      </w:r>
      <w:r>
        <w:rPr>
          <w:rFonts w:ascii="Helvetica Neue" w:hAnsi="Helvetica Neue" w:cs="Helvetica Neue"/>
          <w:color w:val="1C1C1C"/>
          <w:kern w:val="0"/>
          <w:sz w:val="28"/>
          <w:szCs w:val="28"/>
        </w:rPr>
        <w:t>” (initializer)</w:t>
      </w:r>
      <w:r>
        <w:rPr>
          <w:rFonts w:ascii="Helvetica Neue" w:hAnsi="Helvetica Neue" w:cs="Helvetica Neue"/>
          <w:color w:val="1C1C1C"/>
          <w:kern w:val="0"/>
          <w:sz w:val="28"/>
          <w:szCs w:val="28"/>
        </w:rPr>
        <w:t>，用于设置</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姓名</w:t>
      </w:r>
      <w:r>
        <w:rPr>
          <w:rFonts w:ascii="Helvetica Neue" w:hAnsi="Helvetica Neue" w:cs="Helvetica Neue"/>
          <w:color w:val="1C1C1C"/>
          <w:kern w:val="0"/>
          <w:sz w:val="28"/>
          <w:szCs w:val="28"/>
        </w:rPr>
        <w:t>”(Name)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年龄</w:t>
      </w:r>
      <w:r>
        <w:rPr>
          <w:rFonts w:ascii="Helvetica Neue" w:hAnsi="Helvetica Neue" w:cs="Helvetica Neue"/>
          <w:color w:val="1C1C1C"/>
          <w:kern w:val="0"/>
          <w:sz w:val="28"/>
          <w:szCs w:val="28"/>
        </w:rPr>
        <w:t>”(Age)</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性别</w:t>
      </w:r>
      <w:r>
        <w:rPr>
          <w:rFonts w:ascii="Helvetica Neue" w:hAnsi="Helvetica Neue" w:cs="Helvetica Neue"/>
          <w:color w:val="1C1C1C"/>
          <w:kern w:val="0"/>
          <w:sz w:val="28"/>
          <w:szCs w:val="28"/>
        </w:rPr>
        <w:t>”(Sex</w:t>
      </w:r>
      <w:r>
        <w:rPr>
          <w:rFonts w:ascii="Helvetica Neue" w:hAnsi="Helvetica Neue" w:cs="Helvetica Neue"/>
          <w:color w:val="1C1C1C"/>
          <w:kern w:val="0"/>
          <w:sz w:val="28"/>
          <w:szCs w:val="28"/>
        </w:rPr>
        <w:t>）的初始值</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那么在设计对应</w:t>
      </w:r>
      <w:r>
        <w:rPr>
          <w:rFonts w:ascii="Helvetica Neue" w:hAnsi="Helvetica Neue" w:cs="Helvetica Neue"/>
          <w:color w:val="1C1C1C"/>
          <w:kern w:val="0"/>
          <w:sz w:val="28"/>
          <w:szCs w:val="28"/>
        </w:rPr>
        <w:t>@property</w:t>
      </w:r>
      <w:r>
        <w:rPr>
          <w:rFonts w:ascii="Helvetica Neue" w:hAnsi="Helvetica Neue" w:cs="Helvetica Neue"/>
          <w:color w:val="1C1C1C"/>
          <w:kern w:val="0"/>
          <w:sz w:val="28"/>
          <w:szCs w:val="28"/>
        </w:rPr>
        <w:t>时就应该尽量使用不可变的对象：其三个属性都应该设为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只读</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。用初始化方法设置好属性值之后，就不能再改变了。在本例中，仍需声明属性的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内存管理语义</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。于是可以把属性的定义改成这样</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property</w:t>
            </w:r>
            <w:proofErr w:type="gramEnd"/>
            <w:r>
              <w:rPr>
                <w:rFonts w:ascii="Consolas" w:hAnsi="Consolas" w:cs="Consolas"/>
                <w:color w:val="1C1C1C"/>
                <w:kern w:val="0"/>
                <w:sz w:val="28"/>
                <w:szCs w:val="28"/>
              </w:rPr>
              <w:t> (nonatomic, copy, readonly) NSString *name;</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property</w:t>
            </w:r>
            <w:proofErr w:type="gramEnd"/>
            <w:r>
              <w:rPr>
                <w:rFonts w:ascii="Consolas" w:hAnsi="Consolas" w:cs="Consolas"/>
                <w:color w:val="1C1C1C"/>
                <w:kern w:val="0"/>
                <w:sz w:val="28"/>
                <w:szCs w:val="28"/>
              </w:rPr>
              <w:t> (nonatomic, assign, readonly) NSUInter age;</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property</w:t>
            </w:r>
            <w:proofErr w:type="gramEnd"/>
            <w:r>
              <w:rPr>
                <w:rFonts w:ascii="Consolas" w:hAnsi="Consolas" w:cs="Consolas"/>
                <w:color w:val="1C1C1C"/>
                <w:kern w:val="0"/>
                <w:sz w:val="28"/>
                <w:szCs w:val="28"/>
              </w:rPr>
              <w:t> (nonatomic, assign, readonly) CYLSex sex;</w:t>
            </w:r>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由于是只读属性，所以编译器不会为其创建对应的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设置方法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即便如此，我们还是要写上这些属性的语义，以此表明初始化方法在设置这些属性值时所用的方式。要是不写明语义的话，该类的调用者就不知道初始化方法里会拷贝这些属性，他们有可能会在调用初始化方法之前自行拷贝属性值。这种操作多余而且低效。</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11</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initUserModelWithUserName</w:t>
      </w:r>
      <w:r>
        <w:rPr>
          <w:rFonts w:ascii="Helvetica Neue" w:hAnsi="Helvetica Neue" w:cs="Helvetica Neue"/>
          <w:color w:val="1C1C1C"/>
          <w:kern w:val="0"/>
          <w:sz w:val="28"/>
          <w:szCs w:val="28"/>
        </w:rPr>
        <w:t>如果改为</w:t>
      </w:r>
      <w:r>
        <w:rPr>
          <w:rFonts w:ascii="Helvetica Neue" w:hAnsi="Helvetica Neue" w:cs="Helvetica Neue"/>
          <w:color w:val="1C1C1C"/>
          <w:kern w:val="0"/>
          <w:sz w:val="28"/>
          <w:szCs w:val="28"/>
        </w:rPr>
        <w:t>initWithName</w:t>
      </w:r>
      <w:r>
        <w:rPr>
          <w:rFonts w:ascii="Helvetica Neue" w:hAnsi="Helvetica Neue" w:cs="Helvetica Neue"/>
          <w:color w:val="1C1C1C"/>
          <w:kern w:val="0"/>
          <w:sz w:val="28"/>
          <w:szCs w:val="28"/>
        </w:rPr>
        <w:t>会更加简洁，而且足够清晰。</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12</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UserModel</w:t>
      </w:r>
      <w:r>
        <w:rPr>
          <w:rFonts w:ascii="Helvetica Neue" w:hAnsi="Helvetica Neue" w:cs="Helvetica Neue"/>
          <w:color w:val="1C1C1C"/>
          <w:kern w:val="0"/>
          <w:sz w:val="28"/>
          <w:szCs w:val="28"/>
        </w:rPr>
        <w:t>如果改为</w:t>
      </w:r>
      <w:r>
        <w:rPr>
          <w:rFonts w:ascii="Helvetica Neue" w:hAnsi="Helvetica Neue" w:cs="Helvetica Neue"/>
          <w:color w:val="1C1C1C"/>
          <w:kern w:val="0"/>
          <w:sz w:val="28"/>
          <w:szCs w:val="28"/>
        </w:rPr>
        <w:t>User</w:t>
      </w:r>
      <w:r>
        <w:rPr>
          <w:rFonts w:ascii="Helvetica Neue" w:hAnsi="Helvetica Neue" w:cs="Helvetica Neue"/>
          <w:color w:val="1C1C1C"/>
          <w:kern w:val="0"/>
          <w:sz w:val="28"/>
          <w:szCs w:val="28"/>
        </w:rPr>
        <w:t>会更加简洁，而且足够清晰。</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13</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UserSex</w:t>
      </w:r>
      <w:r>
        <w:rPr>
          <w:rFonts w:ascii="Helvetica Neue" w:hAnsi="Helvetica Neue" w:cs="Helvetica Neue"/>
          <w:color w:val="1C1C1C"/>
          <w:kern w:val="0"/>
          <w:sz w:val="28"/>
          <w:szCs w:val="28"/>
        </w:rPr>
        <w:t>如果改为</w:t>
      </w:r>
      <w:r>
        <w:rPr>
          <w:rFonts w:ascii="Helvetica Neue" w:hAnsi="Helvetica Neue" w:cs="Helvetica Neue"/>
          <w:color w:val="1C1C1C"/>
          <w:kern w:val="0"/>
          <w:sz w:val="28"/>
          <w:szCs w:val="28"/>
        </w:rPr>
        <w:t>Sex</w:t>
      </w:r>
      <w:r>
        <w:rPr>
          <w:rFonts w:ascii="Helvetica Neue" w:hAnsi="Helvetica Neue" w:cs="Helvetica Neue"/>
          <w:color w:val="1C1C1C"/>
          <w:kern w:val="0"/>
          <w:sz w:val="28"/>
          <w:szCs w:val="28"/>
        </w:rPr>
        <w:t>会更加简洁，而且足够清晰。</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硬伤部分</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(void)</w:t>
      </w:r>
      <w:r>
        <w:rPr>
          <w:rFonts w:ascii="Helvetica Neue" w:hAnsi="Helvetica Neue" w:cs="Helvetica Neue"/>
          <w:color w:val="1C1C1C"/>
          <w:kern w:val="0"/>
          <w:sz w:val="28"/>
          <w:szCs w:val="28"/>
        </w:rPr>
        <w:t>之间应该有一个空格</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enum</w:t>
      </w:r>
      <w:r>
        <w:rPr>
          <w:rFonts w:ascii="Helvetica Neue" w:hAnsi="Helvetica Neue" w:cs="Helvetica Neue"/>
          <w:color w:val="1C1C1C"/>
          <w:kern w:val="0"/>
          <w:sz w:val="28"/>
          <w:szCs w:val="28"/>
        </w:rPr>
        <w:t>中驼峰命名法和下划线命名法混用错误：枚举类型的命名规则和函数的命名规则相同：命名时使用驼峰命名法，勿使用下划线命名法。</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enum</w:t>
      </w:r>
      <w:r>
        <w:rPr>
          <w:rFonts w:ascii="Helvetica Neue" w:hAnsi="Helvetica Neue" w:cs="Helvetica Neue"/>
          <w:color w:val="1C1C1C"/>
          <w:kern w:val="0"/>
          <w:sz w:val="28"/>
          <w:szCs w:val="28"/>
        </w:rPr>
        <w:t>左括号前加一个空格，或者将左括号换到下一行</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enum</w:t>
      </w:r>
      <w:r>
        <w:rPr>
          <w:rFonts w:ascii="Helvetica Neue" w:hAnsi="Helvetica Neue" w:cs="Helvetica Neue"/>
          <w:color w:val="1C1C1C"/>
          <w:kern w:val="0"/>
          <w:sz w:val="28"/>
          <w:szCs w:val="28"/>
        </w:rPr>
        <w:t>右括号后加一个空格</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5</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 xml:space="preserve">UserModel :NSObject </w:t>
      </w:r>
      <w:r>
        <w:rPr>
          <w:rFonts w:ascii="Helvetica Neue" w:hAnsi="Helvetica Neue" w:cs="Helvetica Neue"/>
          <w:color w:val="1C1C1C"/>
          <w:kern w:val="0"/>
          <w:sz w:val="28"/>
          <w:szCs w:val="28"/>
        </w:rPr>
        <w:t>应为</w:t>
      </w:r>
      <w:r>
        <w:rPr>
          <w:rFonts w:ascii="Helvetica Neue" w:hAnsi="Helvetica Neue" w:cs="Helvetica Neue"/>
          <w:color w:val="1C1C1C"/>
          <w:kern w:val="0"/>
          <w:sz w:val="28"/>
          <w:szCs w:val="28"/>
        </w:rPr>
        <w:t>UserModel : NSObject</w:t>
      </w:r>
      <w:r>
        <w:rPr>
          <w:rFonts w:ascii="Helvetica Neue" w:hAnsi="Helvetica Neue" w:cs="Helvetica Neue"/>
          <w:color w:val="1C1C1C"/>
          <w:kern w:val="0"/>
          <w:sz w:val="28"/>
          <w:szCs w:val="28"/>
        </w:rPr>
        <w:t>，也就是</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右侧少了一个空格。</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6</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@interface</w:t>
      </w:r>
      <w:r>
        <w:rPr>
          <w:rFonts w:ascii="Helvetica Neue" w:hAnsi="Helvetica Neue" w:cs="Helvetica Neue"/>
          <w:color w:val="1C1C1C"/>
          <w:kern w:val="0"/>
          <w:sz w:val="28"/>
          <w:szCs w:val="28"/>
        </w:rPr>
        <w:t>与</w:t>
      </w:r>
      <w:r>
        <w:rPr>
          <w:rFonts w:ascii="Helvetica Neue" w:hAnsi="Helvetica Neue" w:cs="Helvetica Neue"/>
          <w:color w:val="1C1C1C"/>
          <w:kern w:val="0"/>
          <w:sz w:val="28"/>
          <w:szCs w:val="28"/>
        </w:rPr>
        <w:t>@property</w:t>
      </w:r>
      <w:r>
        <w:rPr>
          <w:rFonts w:ascii="Helvetica Neue" w:hAnsi="Helvetica Neue" w:cs="Helvetica Neue"/>
          <w:color w:val="1C1C1C"/>
          <w:kern w:val="0"/>
          <w:sz w:val="28"/>
          <w:szCs w:val="28"/>
        </w:rPr>
        <w:t>属性声明中间应当间隔一行。</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7</w:t>
      </w:r>
      <w:r>
        <w:rPr>
          <w:rFonts w:ascii="Helvetica Neue" w:hAnsi="Helvetica Neue" w:cs="Helvetica Neue"/>
          <w:color w:val="1C1C1C"/>
          <w:kern w:val="0"/>
          <w:sz w:val="28"/>
          <w:szCs w:val="28"/>
        </w:rPr>
        <w:t>）两个方法定义之间不需要换行，有时为了区分方法的功能也可间隔一行，但示例代码中间隔了两行。</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8</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-(id)initUserModelWithUserName: (NSString*)name withAge:(int)age;</w:t>
      </w:r>
      <w:r>
        <w:rPr>
          <w:rFonts w:ascii="Helvetica Neue" w:hAnsi="Helvetica Neue" w:cs="Helvetica Neue"/>
          <w:color w:val="1C1C1C"/>
          <w:kern w:val="0"/>
          <w:sz w:val="28"/>
          <w:szCs w:val="28"/>
        </w:rPr>
        <w:t>方法中方法名与参数之间多了空格。而且</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与</w:t>
      </w:r>
      <w:r>
        <w:rPr>
          <w:rFonts w:ascii="Helvetica Neue" w:hAnsi="Helvetica Neue" w:cs="Helvetica Neue"/>
          <w:color w:val="1C1C1C"/>
          <w:kern w:val="0"/>
          <w:sz w:val="28"/>
          <w:szCs w:val="28"/>
        </w:rPr>
        <w:t>(id)</w:t>
      </w:r>
      <w:r>
        <w:rPr>
          <w:rFonts w:ascii="Helvetica Neue" w:hAnsi="Helvetica Neue" w:cs="Helvetica Neue"/>
          <w:color w:val="1C1C1C"/>
          <w:kern w:val="0"/>
          <w:sz w:val="28"/>
          <w:szCs w:val="28"/>
        </w:rPr>
        <w:t>之间少了空格。</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9</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-(id)initUserModelWithUserName: (NSString*)name withAge:(int)age;</w:t>
      </w:r>
      <w:r>
        <w:rPr>
          <w:rFonts w:ascii="Helvetica Neue" w:hAnsi="Helvetica Neue" w:cs="Helvetica Neue"/>
          <w:color w:val="1C1C1C"/>
          <w:kern w:val="0"/>
          <w:sz w:val="28"/>
          <w:szCs w:val="28"/>
        </w:rPr>
        <w:t>方法中方法名与参数之间多了空格：</w:t>
      </w:r>
      <w:r>
        <w:rPr>
          <w:rFonts w:ascii="Helvetica Neue" w:hAnsi="Helvetica Neue" w:cs="Helvetica Neue"/>
          <w:color w:val="1C1C1C"/>
          <w:kern w:val="0"/>
          <w:sz w:val="28"/>
          <w:szCs w:val="28"/>
        </w:rPr>
        <w:t>(NSString*)name</w:t>
      </w:r>
      <w:r>
        <w:rPr>
          <w:rFonts w:ascii="Helvetica Neue" w:hAnsi="Helvetica Neue" w:cs="Helvetica Neue"/>
          <w:color w:val="1C1C1C"/>
          <w:kern w:val="0"/>
          <w:sz w:val="28"/>
          <w:szCs w:val="28"/>
        </w:rPr>
        <w:t>前多了空格。</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10</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-(id)initUserModelWithUserName: (NSString*)name withAge:(int)age;</w:t>
      </w:r>
      <w:r>
        <w:rPr>
          <w:rFonts w:ascii="Helvetica Neue" w:hAnsi="Helvetica Neue" w:cs="Helvetica Neue"/>
          <w:color w:val="1C1C1C"/>
          <w:kern w:val="0"/>
          <w:sz w:val="28"/>
          <w:szCs w:val="28"/>
        </w:rPr>
        <w:t>方法中</w:t>
      </w:r>
      <w:r>
        <w:rPr>
          <w:rFonts w:ascii="Helvetica Neue" w:hAnsi="Helvetica Neue" w:cs="Helvetica Neue"/>
          <w:color w:val="1C1C1C"/>
          <w:kern w:val="0"/>
          <w:sz w:val="28"/>
          <w:szCs w:val="28"/>
        </w:rPr>
        <w:t>(NSString*)name,</w:t>
      </w:r>
      <w:r>
        <w:rPr>
          <w:rFonts w:ascii="Helvetica Neue" w:hAnsi="Helvetica Neue" w:cs="Helvetica Neue"/>
          <w:color w:val="1C1C1C"/>
          <w:kern w:val="0"/>
          <w:sz w:val="28"/>
          <w:szCs w:val="28"/>
        </w:rPr>
        <w:t>应为</w:t>
      </w:r>
      <w:r>
        <w:rPr>
          <w:rFonts w:ascii="Helvetica Neue" w:hAnsi="Helvetica Neue" w:cs="Helvetica Neue"/>
          <w:color w:val="1C1C1C"/>
          <w:kern w:val="0"/>
          <w:sz w:val="28"/>
          <w:szCs w:val="28"/>
        </w:rPr>
        <w:t>(NSString *)name</w:t>
      </w:r>
      <w:r>
        <w:rPr>
          <w:rFonts w:ascii="Helvetica Neue" w:hAnsi="Helvetica Neue" w:cs="Helvetica Neue"/>
          <w:color w:val="1C1C1C"/>
          <w:kern w:val="0"/>
          <w:sz w:val="28"/>
          <w:szCs w:val="28"/>
        </w:rPr>
        <w:t>，少了空格。</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11</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doLogIn</w:t>
      </w:r>
      <w:r>
        <w:rPr>
          <w:rFonts w:ascii="Helvetica Neue" w:hAnsi="Helvetica Neue" w:cs="Helvetica Neue"/>
          <w:color w:val="1C1C1C"/>
          <w:kern w:val="0"/>
          <w:sz w:val="28"/>
          <w:szCs w:val="28"/>
        </w:rPr>
        <w:t>方法命名不清晰：笔者猜测是</w:t>
      </w:r>
      <w:r>
        <w:rPr>
          <w:rFonts w:ascii="Helvetica Neue" w:hAnsi="Helvetica Neue" w:cs="Helvetica Neue"/>
          <w:color w:val="1C1C1C"/>
          <w:kern w:val="0"/>
          <w:sz w:val="28"/>
          <w:szCs w:val="28"/>
        </w:rPr>
        <w:t>login</w:t>
      </w:r>
      <w:r>
        <w:rPr>
          <w:rFonts w:ascii="Helvetica Neue" w:hAnsi="Helvetica Neue" w:cs="Helvetica Neue"/>
          <w:color w:val="1C1C1C"/>
          <w:kern w:val="0"/>
          <w:sz w:val="28"/>
          <w:szCs w:val="28"/>
        </w:rPr>
        <w:t>的意思，应该是粗心手误造成的。</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12</w:t>
      </w:r>
      <w:r>
        <w:rPr>
          <w:rFonts w:ascii="Helvetica Neue" w:hAnsi="Helvetica Neue" w:cs="Helvetica Neue"/>
          <w:color w:val="1C1C1C"/>
          <w:kern w:val="0"/>
          <w:sz w:val="28"/>
          <w:szCs w:val="28"/>
        </w:rPr>
        <w:t>）第二个</w:t>
      </w:r>
      <w:r>
        <w:rPr>
          <w:rFonts w:ascii="Helvetica Neue" w:hAnsi="Helvetica Neue" w:cs="Helvetica Neue"/>
          <w:color w:val="1C1C1C"/>
          <w:kern w:val="0"/>
          <w:sz w:val="28"/>
          <w:szCs w:val="28"/>
        </w:rPr>
        <w:t>@property</w:t>
      </w:r>
      <w:r>
        <w:rPr>
          <w:rFonts w:ascii="Helvetica Neue" w:hAnsi="Helvetica Neue" w:cs="Helvetica Neue"/>
          <w:color w:val="1C1C1C"/>
          <w:kern w:val="0"/>
          <w:sz w:val="28"/>
          <w:szCs w:val="28"/>
        </w:rPr>
        <w:t>中</w:t>
      </w:r>
      <w:r>
        <w:rPr>
          <w:rFonts w:ascii="Helvetica Neue" w:hAnsi="Helvetica Neue" w:cs="Helvetica Neue"/>
          <w:color w:val="1C1C1C"/>
          <w:kern w:val="0"/>
          <w:sz w:val="28"/>
          <w:szCs w:val="28"/>
        </w:rPr>
        <w:t>assign</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nonatomic</w:t>
      </w:r>
      <w:r>
        <w:rPr>
          <w:rFonts w:ascii="Helvetica Neue" w:hAnsi="Helvetica Neue" w:cs="Helvetica Neue"/>
          <w:color w:val="1C1C1C"/>
          <w:kern w:val="0"/>
          <w:sz w:val="28"/>
          <w:szCs w:val="28"/>
        </w:rPr>
        <w:t>调换位置。</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2. </w:t>
      </w:r>
      <w:r>
        <w:rPr>
          <w:rFonts w:ascii="Helvetica Neue" w:hAnsi="Helvetica Neue" w:cs="Helvetica Neue"/>
          <w:b/>
          <w:bCs/>
          <w:color w:val="16A53F"/>
          <w:kern w:val="0"/>
          <w:sz w:val="28"/>
          <w:szCs w:val="28"/>
        </w:rPr>
        <w:t>什么情况使用</w:t>
      </w:r>
      <w:r>
        <w:rPr>
          <w:rFonts w:ascii="Helvetica Neue" w:hAnsi="Helvetica Neue" w:cs="Helvetica Neue"/>
          <w:b/>
          <w:bCs/>
          <w:color w:val="16A53F"/>
          <w:kern w:val="0"/>
          <w:sz w:val="28"/>
          <w:szCs w:val="28"/>
        </w:rPr>
        <w:t xml:space="preserve"> weak </w:t>
      </w:r>
      <w:r>
        <w:rPr>
          <w:rFonts w:ascii="Helvetica Neue" w:hAnsi="Helvetica Neue" w:cs="Helvetica Neue"/>
          <w:b/>
          <w:bCs/>
          <w:color w:val="16A53F"/>
          <w:kern w:val="0"/>
          <w:sz w:val="28"/>
          <w:szCs w:val="28"/>
        </w:rPr>
        <w:t>关键字，相比</w:t>
      </w:r>
      <w:r>
        <w:rPr>
          <w:rFonts w:ascii="Helvetica Neue" w:hAnsi="Helvetica Neue" w:cs="Helvetica Neue"/>
          <w:b/>
          <w:bCs/>
          <w:color w:val="16A53F"/>
          <w:kern w:val="0"/>
          <w:sz w:val="28"/>
          <w:szCs w:val="28"/>
        </w:rPr>
        <w:t xml:space="preserve"> assign </w:t>
      </w:r>
      <w:r>
        <w:rPr>
          <w:rFonts w:ascii="Helvetica Neue" w:hAnsi="Helvetica Neue" w:cs="Helvetica Neue"/>
          <w:b/>
          <w:bCs/>
          <w:color w:val="16A53F"/>
          <w:kern w:val="0"/>
          <w:sz w:val="28"/>
          <w:szCs w:val="28"/>
        </w:rPr>
        <w:t>有什么不同？</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什么情况使用</w:t>
      </w:r>
      <w:r>
        <w:rPr>
          <w:rFonts w:ascii="Helvetica Neue" w:hAnsi="Helvetica Neue" w:cs="Helvetica Neue"/>
          <w:color w:val="1C1C1C"/>
          <w:kern w:val="0"/>
          <w:sz w:val="28"/>
          <w:szCs w:val="28"/>
        </w:rPr>
        <w:t xml:space="preserve"> weak </w:t>
      </w:r>
      <w:r>
        <w:rPr>
          <w:rFonts w:ascii="Helvetica Neue" w:hAnsi="Helvetica Neue" w:cs="Helvetica Neue"/>
          <w:color w:val="1C1C1C"/>
          <w:kern w:val="0"/>
          <w:sz w:val="28"/>
          <w:szCs w:val="28"/>
        </w:rPr>
        <w:t>关键字？</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中</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在有可能出现循环引用的时候</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往往要通过让其中一端使用</w:t>
      </w:r>
      <w:r>
        <w:rPr>
          <w:rFonts w:ascii="Helvetica Neue" w:hAnsi="Helvetica Neue" w:cs="Helvetica Neue"/>
          <w:color w:val="1C1C1C"/>
          <w:kern w:val="0"/>
          <w:sz w:val="28"/>
          <w:szCs w:val="28"/>
        </w:rPr>
        <w:t>weak</w:t>
      </w:r>
      <w:r>
        <w:rPr>
          <w:rFonts w:ascii="Helvetica Neue" w:hAnsi="Helvetica Neue" w:cs="Helvetica Neue"/>
          <w:color w:val="1C1C1C"/>
          <w:kern w:val="0"/>
          <w:sz w:val="28"/>
          <w:szCs w:val="28"/>
        </w:rPr>
        <w:t>来解决</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比如</w:t>
      </w:r>
      <w:r>
        <w:rPr>
          <w:rFonts w:ascii="Helvetica Neue" w:hAnsi="Helvetica Neue" w:cs="Helvetica Neue"/>
          <w:color w:val="1C1C1C"/>
          <w:kern w:val="0"/>
          <w:sz w:val="28"/>
          <w:szCs w:val="28"/>
        </w:rPr>
        <w:t>:delegate</w:t>
      </w:r>
      <w:r>
        <w:rPr>
          <w:rFonts w:ascii="Helvetica Neue" w:hAnsi="Helvetica Neue" w:cs="Helvetica Neue"/>
          <w:color w:val="1C1C1C"/>
          <w:kern w:val="0"/>
          <w:sz w:val="28"/>
          <w:szCs w:val="28"/>
        </w:rPr>
        <w:t>代理属性</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）自身已经对它进行一次强引用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没有必要再强引用一次</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此时也会使用</w:t>
      </w:r>
      <w:r>
        <w:rPr>
          <w:rFonts w:ascii="Helvetica Neue" w:hAnsi="Helvetica Neue" w:cs="Helvetica Neue"/>
          <w:color w:val="1C1C1C"/>
          <w:kern w:val="0"/>
          <w:sz w:val="28"/>
          <w:szCs w:val="28"/>
        </w:rPr>
        <w:t>weak,</w:t>
      </w:r>
      <w:r>
        <w:rPr>
          <w:rFonts w:ascii="Helvetica Neue" w:hAnsi="Helvetica Neue" w:cs="Helvetica Neue"/>
          <w:color w:val="1C1C1C"/>
          <w:kern w:val="0"/>
          <w:sz w:val="28"/>
          <w:szCs w:val="28"/>
        </w:rPr>
        <w:t>自定义</w:t>
      </w:r>
      <w:r>
        <w:rPr>
          <w:rFonts w:ascii="Helvetica Neue" w:hAnsi="Helvetica Neue" w:cs="Helvetica Neue"/>
          <w:color w:val="1C1C1C"/>
          <w:kern w:val="0"/>
          <w:sz w:val="28"/>
          <w:szCs w:val="28"/>
        </w:rPr>
        <w:t>IBOutlet</w:t>
      </w:r>
      <w:r>
        <w:rPr>
          <w:rFonts w:ascii="Helvetica Neue" w:hAnsi="Helvetica Neue" w:cs="Helvetica Neue"/>
          <w:color w:val="1C1C1C"/>
          <w:kern w:val="0"/>
          <w:sz w:val="28"/>
          <w:szCs w:val="28"/>
        </w:rPr>
        <w:t>控件属性一般也使用</w:t>
      </w:r>
      <w:r>
        <w:rPr>
          <w:rFonts w:ascii="Helvetica Neue" w:hAnsi="Helvetica Neue" w:cs="Helvetica Neue"/>
          <w:color w:val="1C1C1C"/>
          <w:kern w:val="0"/>
          <w:sz w:val="28"/>
          <w:szCs w:val="28"/>
        </w:rPr>
        <w:t>weak</w:t>
      </w:r>
      <w:r>
        <w:rPr>
          <w:rFonts w:ascii="Helvetica Neue" w:hAnsi="Helvetica Neue" w:cs="Helvetica Neue"/>
          <w:color w:val="1C1C1C"/>
          <w:kern w:val="0"/>
          <w:sz w:val="28"/>
          <w:szCs w:val="28"/>
        </w:rPr>
        <w:t>；当然，也可以使用</w:t>
      </w:r>
      <w:r>
        <w:rPr>
          <w:rFonts w:ascii="Helvetica Neue" w:hAnsi="Helvetica Neue" w:cs="Helvetica Neue"/>
          <w:color w:val="1C1C1C"/>
          <w:kern w:val="0"/>
          <w:sz w:val="28"/>
          <w:szCs w:val="28"/>
        </w:rPr>
        <w:t>strong</w:t>
      </w:r>
      <w:r>
        <w:rPr>
          <w:rFonts w:ascii="Helvetica Neue" w:hAnsi="Helvetica Neue" w:cs="Helvetica Neue"/>
          <w:color w:val="1C1C1C"/>
          <w:kern w:val="0"/>
          <w:sz w:val="28"/>
          <w:szCs w:val="28"/>
        </w:rPr>
        <w:t>。在下文也有论述：《</w:t>
      </w:r>
      <w:r>
        <w:rPr>
          <w:rFonts w:ascii="Helvetica Neue" w:hAnsi="Helvetica Neue" w:cs="Helvetica Neue"/>
          <w:color w:val="1C1C1C"/>
          <w:kern w:val="0"/>
          <w:sz w:val="28"/>
          <w:szCs w:val="28"/>
        </w:rPr>
        <w:t>IBOutlet</w:t>
      </w:r>
      <w:r>
        <w:rPr>
          <w:rFonts w:ascii="Helvetica Neue" w:hAnsi="Helvetica Neue" w:cs="Helvetica Neue"/>
          <w:color w:val="1C1C1C"/>
          <w:kern w:val="0"/>
          <w:sz w:val="28"/>
          <w:szCs w:val="28"/>
        </w:rPr>
        <w:t>连出来的视图属性为什么可以被设置成</w:t>
      </w:r>
      <w:r>
        <w:rPr>
          <w:rFonts w:ascii="Helvetica Neue" w:hAnsi="Helvetica Neue" w:cs="Helvetica Neue"/>
          <w:color w:val="1C1C1C"/>
          <w:kern w:val="0"/>
          <w:sz w:val="28"/>
          <w:szCs w:val="28"/>
        </w:rPr>
        <w:t>weak?</w:t>
      </w:r>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不同点：</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 xml:space="preserve">weak </w:t>
      </w:r>
      <w:r>
        <w:rPr>
          <w:rFonts w:ascii="Helvetica Neue" w:hAnsi="Helvetica Neue" w:cs="Helvetica Neue"/>
          <w:color w:val="1C1C1C"/>
          <w:kern w:val="0"/>
          <w:sz w:val="28"/>
          <w:szCs w:val="28"/>
        </w:rPr>
        <w:t>此特质表明该属性定义了一种</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非拥有关系</w:t>
      </w:r>
      <w:r>
        <w:rPr>
          <w:rFonts w:ascii="Helvetica Neue" w:hAnsi="Helvetica Neue" w:cs="Helvetica Neue"/>
          <w:color w:val="1C1C1C"/>
          <w:kern w:val="0"/>
          <w:sz w:val="28"/>
          <w:szCs w:val="28"/>
        </w:rPr>
        <w:t>” (nonowning relationship)</w:t>
      </w:r>
      <w:r>
        <w:rPr>
          <w:rFonts w:ascii="Helvetica Neue" w:hAnsi="Helvetica Neue" w:cs="Helvetica Neue"/>
          <w:color w:val="1C1C1C"/>
          <w:kern w:val="0"/>
          <w:sz w:val="28"/>
          <w:szCs w:val="28"/>
        </w:rPr>
        <w:t>。为这种属性设置新值时，设置方法既不保留新值，也不释放旧值。此特质同</w:t>
      </w:r>
      <w:r>
        <w:rPr>
          <w:rFonts w:ascii="Helvetica Neue" w:hAnsi="Helvetica Neue" w:cs="Helvetica Neue"/>
          <w:color w:val="1C1C1C"/>
          <w:kern w:val="0"/>
          <w:sz w:val="28"/>
          <w:szCs w:val="28"/>
        </w:rPr>
        <w:t>assign</w:t>
      </w:r>
      <w:r>
        <w:rPr>
          <w:rFonts w:ascii="Helvetica Neue" w:hAnsi="Helvetica Neue" w:cs="Helvetica Neue"/>
          <w:color w:val="1C1C1C"/>
          <w:kern w:val="0"/>
          <w:sz w:val="28"/>
          <w:szCs w:val="28"/>
        </w:rPr>
        <w:t>类似，</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然而在属性所指的对象遭到摧毁时，属性值也会清空</w:t>
      </w:r>
      <w:r>
        <w:rPr>
          <w:rFonts w:ascii="Helvetica Neue" w:hAnsi="Helvetica Neue" w:cs="Helvetica Neue"/>
          <w:color w:val="1C1C1C"/>
          <w:kern w:val="0"/>
          <w:sz w:val="28"/>
          <w:szCs w:val="28"/>
        </w:rPr>
        <w:t>(nil out)</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而</w:t>
      </w:r>
      <w:r>
        <w:rPr>
          <w:rFonts w:ascii="Helvetica Neue" w:hAnsi="Helvetica Neue" w:cs="Helvetica Neue"/>
          <w:color w:val="1C1C1C"/>
          <w:kern w:val="0"/>
          <w:sz w:val="28"/>
          <w:szCs w:val="28"/>
        </w:rPr>
        <w:t xml:space="preserve"> assign </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设置方法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只会执行针对</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纯量类型</w:t>
      </w:r>
      <w:r>
        <w:rPr>
          <w:rFonts w:ascii="Helvetica Neue" w:hAnsi="Helvetica Neue" w:cs="Helvetica Neue"/>
          <w:color w:val="1C1C1C"/>
          <w:kern w:val="0"/>
          <w:sz w:val="28"/>
          <w:szCs w:val="28"/>
        </w:rPr>
        <w:t>” (scalar type</w:t>
      </w:r>
      <w:r>
        <w:rPr>
          <w:rFonts w:ascii="Helvetica Neue" w:hAnsi="Helvetica Neue" w:cs="Helvetica Neue"/>
          <w:color w:val="1C1C1C"/>
          <w:kern w:val="0"/>
          <w:sz w:val="28"/>
          <w:szCs w:val="28"/>
        </w:rPr>
        <w:t>，例如</w:t>
      </w:r>
      <w:r>
        <w:rPr>
          <w:rFonts w:ascii="Helvetica Neue" w:hAnsi="Helvetica Neue" w:cs="Helvetica Neue"/>
          <w:color w:val="1C1C1C"/>
          <w:kern w:val="0"/>
          <w:sz w:val="28"/>
          <w:szCs w:val="28"/>
        </w:rPr>
        <w:t xml:space="preserve"> CGFloat </w:t>
      </w:r>
      <w:r>
        <w:rPr>
          <w:rFonts w:ascii="Helvetica Neue" w:hAnsi="Helvetica Neue" w:cs="Helvetica Neue"/>
          <w:color w:val="1C1C1C"/>
          <w:kern w:val="0"/>
          <w:sz w:val="28"/>
          <w:szCs w:val="28"/>
        </w:rPr>
        <w:t>或</w:t>
      </w:r>
      <w:r>
        <w:rPr>
          <w:rFonts w:ascii="Helvetica Neue" w:hAnsi="Helvetica Neue" w:cs="Helvetica Neue"/>
          <w:color w:val="1C1C1C"/>
          <w:kern w:val="0"/>
          <w:sz w:val="28"/>
          <w:szCs w:val="28"/>
        </w:rPr>
        <w:t xml:space="preserve"> NSlnteger </w:t>
      </w:r>
      <w:r>
        <w:rPr>
          <w:rFonts w:ascii="Helvetica Neue" w:hAnsi="Helvetica Neue" w:cs="Helvetica Neue"/>
          <w:color w:val="1C1C1C"/>
          <w:kern w:val="0"/>
          <w:sz w:val="28"/>
          <w:szCs w:val="28"/>
        </w:rPr>
        <w:t>等</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的简单赋值操作。</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assigin </w:t>
      </w:r>
      <w:r>
        <w:rPr>
          <w:rFonts w:ascii="Helvetica Neue" w:hAnsi="Helvetica Neue" w:cs="Helvetica Neue"/>
          <w:color w:val="1C1C1C"/>
          <w:kern w:val="0"/>
          <w:sz w:val="28"/>
          <w:szCs w:val="28"/>
        </w:rPr>
        <w:t>可以用非</w:t>
      </w:r>
      <w:r>
        <w:rPr>
          <w:rFonts w:ascii="Helvetica Neue" w:hAnsi="Helvetica Neue" w:cs="Helvetica Neue"/>
          <w:color w:val="1C1C1C"/>
          <w:kern w:val="0"/>
          <w:sz w:val="28"/>
          <w:szCs w:val="28"/>
        </w:rPr>
        <w:t>OC</w:t>
      </w:r>
      <w:r>
        <w:rPr>
          <w:rFonts w:ascii="Helvetica Neue" w:hAnsi="Helvetica Neue" w:cs="Helvetica Neue"/>
          <w:color w:val="1C1C1C"/>
          <w:kern w:val="0"/>
          <w:sz w:val="28"/>
          <w:szCs w:val="28"/>
        </w:rPr>
        <w:t>对象</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而</w:t>
      </w:r>
      <w:r>
        <w:rPr>
          <w:rFonts w:ascii="Helvetica Neue" w:hAnsi="Helvetica Neue" w:cs="Helvetica Neue"/>
          <w:color w:val="1C1C1C"/>
          <w:kern w:val="0"/>
          <w:sz w:val="28"/>
          <w:szCs w:val="28"/>
        </w:rPr>
        <w:t>weak</w:t>
      </w:r>
      <w:r>
        <w:rPr>
          <w:rFonts w:ascii="Helvetica Neue" w:hAnsi="Helvetica Neue" w:cs="Helvetica Neue"/>
          <w:color w:val="1C1C1C"/>
          <w:kern w:val="0"/>
          <w:sz w:val="28"/>
          <w:szCs w:val="28"/>
        </w:rPr>
        <w:t>必须用于</w:t>
      </w:r>
      <w:r>
        <w:rPr>
          <w:rFonts w:ascii="Helvetica Neue" w:hAnsi="Helvetica Neue" w:cs="Helvetica Neue"/>
          <w:color w:val="1C1C1C"/>
          <w:kern w:val="0"/>
          <w:sz w:val="28"/>
          <w:szCs w:val="28"/>
        </w:rPr>
        <w:t>OC</w:t>
      </w:r>
      <w:r>
        <w:rPr>
          <w:rFonts w:ascii="Helvetica Neue" w:hAnsi="Helvetica Neue" w:cs="Helvetica Neue"/>
          <w:color w:val="1C1C1C"/>
          <w:kern w:val="0"/>
          <w:sz w:val="28"/>
          <w:szCs w:val="28"/>
        </w:rPr>
        <w:t>对象</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3. </w:t>
      </w:r>
      <w:r>
        <w:rPr>
          <w:rFonts w:ascii="Helvetica Neue" w:hAnsi="Helvetica Neue" w:cs="Helvetica Neue"/>
          <w:b/>
          <w:bCs/>
          <w:color w:val="16A53F"/>
          <w:kern w:val="0"/>
          <w:sz w:val="28"/>
          <w:szCs w:val="28"/>
        </w:rPr>
        <w:t>怎么用</w:t>
      </w:r>
      <w:r>
        <w:rPr>
          <w:rFonts w:ascii="Helvetica Neue" w:hAnsi="Helvetica Neue" w:cs="Helvetica Neue"/>
          <w:b/>
          <w:bCs/>
          <w:color w:val="16A53F"/>
          <w:kern w:val="0"/>
          <w:sz w:val="28"/>
          <w:szCs w:val="28"/>
        </w:rPr>
        <w:t xml:space="preserve"> copy </w:t>
      </w:r>
      <w:r>
        <w:rPr>
          <w:rFonts w:ascii="Helvetica Neue" w:hAnsi="Helvetica Neue" w:cs="Helvetica Neue"/>
          <w:b/>
          <w:bCs/>
          <w:color w:val="16A53F"/>
          <w:kern w:val="0"/>
          <w:sz w:val="28"/>
          <w:szCs w:val="28"/>
        </w:rPr>
        <w:t>关键字？</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用途：</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NSString</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NSArray</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 xml:space="preserve">NSDictionary </w:t>
      </w:r>
      <w:r>
        <w:rPr>
          <w:rFonts w:ascii="Helvetica Neue" w:hAnsi="Helvetica Neue" w:cs="Helvetica Neue"/>
          <w:color w:val="1C1C1C"/>
          <w:kern w:val="0"/>
          <w:sz w:val="28"/>
          <w:szCs w:val="28"/>
        </w:rPr>
        <w:t>等等经常使用</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关键字，是因为他们有对应的可变类型：</w:t>
      </w:r>
      <w:r>
        <w:rPr>
          <w:rFonts w:ascii="Helvetica Neue" w:hAnsi="Helvetica Neue" w:cs="Helvetica Neue"/>
          <w:color w:val="1C1C1C"/>
          <w:kern w:val="0"/>
          <w:sz w:val="28"/>
          <w:szCs w:val="28"/>
        </w:rPr>
        <w:t>NSMutableString</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NSMutableArray</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NSMutableDictionary</w:t>
      </w:r>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block</w:t>
      </w:r>
      <w:r>
        <w:rPr>
          <w:rFonts w:ascii="Helvetica Neue" w:hAnsi="Helvetica Neue" w:cs="Helvetica Neue"/>
          <w:color w:val="1C1C1C"/>
          <w:kern w:val="0"/>
          <w:sz w:val="28"/>
          <w:szCs w:val="28"/>
        </w:rPr>
        <w:t>也经常使用</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关键字，具体原因见官方文档：</w:t>
      </w:r>
      <w:hyperlink r:id="rId14" w:history="1">
        <w:r>
          <w:rPr>
            <w:rFonts w:ascii="Helvetica Neue" w:hAnsi="Helvetica Neue" w:cs="Helvetica Neue"/>
            <w:color w:val="E34B06"/>
            <w:kern w:val="0"/>
            <w:sz w:val="28"/>
            <w:szCs w:val="28"/>
          </w:rPr>
          <w:t>Objects Use Properties to Keep Track of Blocks</w:t>
        </w:r>
      </w:hyperlink>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block</w:t>
      </w:r>
      <w:r>
        <w:rPr>
          <w:rFonts w:ascii="Helvetica Neue" w:hAnsi="Helvetica Neue" w:cs="Helvetica Neue"/>
          <w:color w:val="1C1C1C"/>
          <w:kern w:val="0"/>
          <w:sz w:val="28"/>
          <w:szCs w:val="28"/>
        </w:rPr>
        <w:t>使用</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是从</w:t>
      </w:r>
      <w:r>
        <w:rPr>
          <w:rFonts w:ascii="Helvetica Neue" w:hAnsi="Helvetica Neue" w:cs="Helvetica Neue"/>
          <w:color w:val="1C1C1C"/>
          <w:kern w:val="0"/>
          <w:sz w:val="28"/>
          <w:szCs w:val="28"/>
        </w:rPr>
        <w:t>MRC</w:t>
      </w:r>
      <w:r>
        <w:rPr>
          <w:rFonts w:ascii="Helvetica Neue" w:hAnsi="Helvetica Neue" w:cs="Helvetica Neue"/>
          <w:color w:val="1C1C1C"/>
          <w:kern w:val="0"/>
          <w:sz w:val="28"/>
          <w:szCs w:val="28"/>
        </w:rPr>
        <w:t>遗留下来的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传统</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MRC</w:t>
      </w:r>
      <w:r>
        <w:rPr>
          <w:rFonts w:ascii="Helvetica Neue" w:hAnsi="Helvetica Neue" w:cs="Helvetica Neue"/>
          <w:color w:val="1C1C1C"/>
          <w:kern w:val="0"/>
          <w:sz w:val="28"/>
          <w:szCs w:val="28"/>
        </w:rPr>
        <w:t>中</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方法内部的</w:t>
      </w:r>
      <w:r>
        <w:rPr>
          <w:rFonts w:ascii="Helvetica Neue" w:hAnsi="Helvetica Neue" w:cs="Helvetica Neue"/>
          <w:color w:val="1C1C1C"/>
          <w:kern w:val="0"/>
          <w:sz w:val="28"/>
          <w:szCs w:val="28"/>
        </w:rPr>
        <w:t>block</w:t>
      </w:r>
      <w:r>
        <w:rPr>
          <w:rFonts w:ascii="Helvetica Neue" w:hAnsi="Helvetica Neue" w:cs="Helvetica Neue"/>
          <w:color w:val="1C1C1C"/>
          <w:kern w:val="0"/>
          <w:sz w:val="28"/>
          <w:szCs w:val="28"/>
        </w:rPr>
        <w:t>是在栈区的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使用</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可以把它放到堆区</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中写不写都行：对于</w:t>
      </w:r>
      <w:r>
        <w:rPr>
          <w:rFonts w:ascii="Helvetica Neue" w:hAnsi="Helvetica Neue" w:cs="Helvetica Neue"/>
          <w:color w:val="1C1C1C"/>
          <w:kern w:val="0"/>
          <w:sz w:val="28"/>
          <w:szCs w:val="28"/>
        </w:rPr>
        <w:t>block</w:t>
      </w:r>
      <w:r>
        <w:rPr>
          <w:rFonts w:ascii="Helvetica Neue" w:hAnsi="Helvetica Neue" w:cs="Helvetica Neue"/>
          <w:color w:val="1C1C1C"/>
          <w:kern w:val="0"/>
          <w:sz w:val="28"/>
          <w:szCs w:val="28"/>
        </w:rPr>
        <w:t>使用</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还是</w:t>
      </w:r>
      <w:r>
        <w:rPr>
          <w:rFonts w:ascii="Helvetica Neue" w:hAnsi="Helvetica Neue" w:cs="Helvetica Neue"/>
          <w:color w:val="1C1C1C"/>
          <w:kern w:val="0"/>
          <w:sz w:val="28"/>
          <w:szCs w:val="28"/>
        </w:rPr>
        <w:t>strong</w:t>
      </w:r>
      <w:r>
        <w:rPr>
          <w:rFonts w:ascii="Helvetica Neue" w:hAnsi="Helvetica Neue" w:cs="Helvetica Neue"/>
          <w:color w:val="1C1C1C"/>
          <w:kern w:val="0"/>
          <w:sz w:val="28"/>
          <w:szCs w:val="28"/>
        </w:rPr>
        <w:t>效果是一样的，但写上</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也无伤大雅，还能时刻提醒我们：编译器自动对</w:t>
      </w:r>
      <w:r>
        <w:rPr>
          <w:rFonts w:ascii="Helvetica Neue" w:hAnsi="Helvetica Neue" w:cs="Helvetica Neue"/>
          <w:color w:val="1C1C1C"/>
          <w:kern w:val="0"/>
          <w:sz w:val="28"/>
          <w:szCs w:val="28"/>
        </w:rPr>
        <w:t>block</w:t>
      </w:r>
      <w:r>
        <w:rPr>
          <w:rFonts w:ascii="Helvetica Neue" w:hAnsi="Helvetica Neue" w:cs="Helvetica Neue"/>
          <w:color w:val="1C1C1C"/>
          <w:kern w:val="0"/>
          <w:sz w:val="28"/>
          <w:szCs w:val="28"/>
        </w:rPr>
        <w:t>进行了</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操作。</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extent cx="10402570" cy="5748655"/>
            <wp:effectExtent l="0" t="0" r="1143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02570" cy="5748655"/>
                    </a:xfrm>
                    <a:prstGeom prst="rect">
                      <a:avLst/>
                    </a:prstGeom>
                    <a:noFill/>
                    <a:ln>
                      <a:noFill/>
                    </a:ln>
                  </pic:spPr>
                </pic:pic>
              </a:graphicData>
            </a:graphic>
          </wp:inline>
        </w:drawing>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下面做下解释：</w:t>
      </w:r>
      <w:r>
        <w:rPr>
          <w:rFonts w:ascii="Helvetica Neue" w:hAnsi="Helvetica Neue" w:cs="Helvetica Neue"/>
          <w:color w:val="1C1C1C"/>
          <w:kern w:val="0"/>
          <w:sz w:val="28"/>
          <w:szCs w:val="28"/>
        </w:rPr>
        <w:t xml:space="preserve"> copy</w:t>
      </w:r>
      <w:r>
        <w:rPr>
          <w:rFonts w:ascii="Helvetica Neue" w:hAnsi="Helvetica Neue" w:cs="Helvetica Neue"/>
          <w:color w:val="1C1C1C"/>
          <w:kern w:val="0"/>
          <w:sz w:val="28"/>
          <w:szCs w:val="28"/>
        </w:rPr>
        <w:t>此特质所表达的所属关系与</w:t>
      </w:r>
      <w:r>
        <w:rPr>
          <w:rFonts w:ascii="Helvetica Neue" w:hAnsi="Helvetica Neue" w:cs="Helvetica Neue"/>
          <w:color w:val="1C1C1C"/>
          <w:kern w:val="0"/>
          <w:sz w:val="28"/>
          <w:szCs w:val="28"/>
        </w:rPr>
        <w:t>strong</w:t>
      </w:r>
      <w:r>
        <w:rPr>
          <w:rFonts w:ascii="Helvetica Neue" w:hAnsi="Helvetica Neue" w:cs="Helvetica Neue"/>
          <w:color w:val="1C1C1C"/>
          <w:kern w:val="0"/>
          <w:sz w:val="28"/>
          <w:szCs w:val="28"/>
        </w:rPr>
        <w:t>类似。然而设置方法并不保留新值，而是将其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拷贝</w:t>
      </w:r>
      <w:r>
        <w:rPr>
          <w:rFonts w:ascii="Helvetica Neue" w:hAnsi="Helvetica Neue" w:cs="Helvetica Neue"/>
          <w:color w:val="1C1C1C"/>
          <w:kern w:val="0"/>
          <w:sz w:val="28"/>
          <w:szCs w:val="28"/>
        </w:rPr>
        <w:t>” (copy)</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当属性类型为</w:t>
      </w:r>
      <w:r>
        <w:rPr>
          <w:rFonts w:ascii="Helvetica Neue" w:hAnsi="Helvetica Neue" w:cs="Helvetica Neue"/>
          <w:color w:val="1C1C1C"/>
          <w:kern w:val="0"/>
          <w:sz w:val="28"/>
          <w:szCs w:val="28"/>
        </w:rPr>
        <w:t>NSString</w:t>
      </w:r>
      <w:r>
        <w:rPr>
          <w:rFonts w:ascii="Helvetica Neue" w:hAnsi="Helvetica Neue" w:cs="Helvetica Neue"/>
          <w:color w:val="1C1C1C"/>
          <w:kern w:val="0"/>
          <w:sz w:val="28"/>
          <w:szCs w:val="28"/>
        </w:rPr>
        <w:t>时，经常用此特质来保护其封装性，因为传递给设置方法的新值有可能指向一个</w:t>
      </w:r>
      <w:r>
        <w:rPr>
          <w:rFonts w:ascii="Helvetica Neue" w:hAnsi="Helvetica Neue" w:cs="Helvetica Neue"/>
          <w:color w:val="1C1C1C"/>
          <w:kern w:val="0"/>
          <w:sz w:val="28"/>
          <w:szCs w:val="28"/>
        </w:rPr>
        <w:t>NSMutableString</w:t>
      </w:r>
      <w:r>
        <w:rPr>
          <w:rFonts w:ascii="Helvetica Neue" w:hAnsi="Helvetica Neue" w:cs="Helvetica Neue"/>
          <w:color w:val="1C1C1C"/>
          <w:kern w:val="0"/>
          <w:sz w:val="28"/>
          <w:szCs w:val="28"/>
        </w:rPr>
        <w:t>类的实例。这个类是</w:t>
      </w:r>
      <w:r>
        <w:rPr>
          <w:rFonts w:ascii="Helvetica Neue" w:hAnsi="Helvetica Neue" w:cs="Helvetica Neue"/>
          <w:color w:val="1C1C1C"/>
          <w:kern w:val="0"/>
          <w:sz w:val="28"/>
          <w:szCs w:val="28"/>
        </w:rPr>
        <w:t>NSString</w:t>
      </w:r>
      <w:r>
        <w:rPr>
          <w:rFonts w:ascii="Helvetica Neue" w:hAnsi="Helvetica Neue" w:cs="Helvetica Neue"/>
          <w:color w:val="1C1C1C"/>
          <w:kern w:val="0"/>
          <w:sz w:val="28"/>
          <w:szCs w:val="28"/>
        </w:rPr>
        <w:t>的子类，表示一种可修改其值的字符串，此时若是不拷贝字符串，那么设置完属性之后，字符串的值就可能会在对象不知情的情况下遭人更改。所以，这时就要拷贝一份</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不可变</w:t>
      </w:r>
      <w:r>
        <w:rPr>
          <w:rFonts w:ascii="Helvetica Neue" w:hAnsi="Helvetica Neue" w:cs="Helvetica Neue"/>
          <w:color w:val="1C1C1C"/>
          <w:kern w:val="0"/>
          <w:sz w:val="28"/>
          <w:szCs w:val="28"/>
        </w:rPr>
        <w:t>” (immutable)</w:t>
      </w:r>
      <w:r>
        <w:rPr>
          <w:rFonts w:ascii="Helvetica Neue" w:hAnsi="Helvetica Neue" w:cs="Helvetica Neue"/>
          <w:color w:val="1C1C1C"/>
          <w:kern w:val="0"/>
          <w:sz w:val="28"/>
          <w:szCs w:val="28"/>
        </w:rPr>
        <w:t>的字符串，确保对象中的字符串值不会无意间变动。只要实现属性所用的对象是</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可变的</w:t>
      </w:r>
      <w:r>
        <w:rPr>
          <w:rFonts w:ascii="Helvetica Neue" w:hAnsi="Helvetica Neue" w:cs="Helvetica Neue"/>
          <w:color w:val="1C1C1C"/>
          <w:kern w:val="0"/>
          <w:sz w:val="28"/>
          <w:szCs w:val="28"/>
        </w:rPr>
        <w:t>” (mutable)</w:t>
      </w:r>
      <w:r>
        <w:rPr>
          <w:rFonts w:ascii="Helvetica Neue" w:hAnsi="Helvetica Neue" w:cs="Helvetica Neue"/>
          <w:color w:val="1C1C1C"/>
          <w:kern w:val="0"/>
          <w:sz w:val="28"/>
          <w:szCs w:val="28"/>
        </w:rPr>
        <w:t>，就应该在设置新属性值时拷贝一份。</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用</w:t>
      </w:r>
      <w:r>
        <w:rPr>
          <w:rFonts w:ascii="Helvetica Neue" w:hAnsi="Helvetica Neue" w:cs="Helvetica Neue"/>
          <w:color w:val="812627"/>
          <w:kern w:val="0"/>
          <w:sz w:val="28"/>
          <w:szCs w:val="28"/>
        </w:rPr>
        <w:t>@property</w:t>
      </w:r>
      <w:r>
        <w:rPr>
          <w:rFonts w:ascii="Helvetica Neue" w:hAnsi="Helvetica Neue" w:cs="Helvetica Neue"/>
          <w:color w:val="812627"/>
          <w:kern w:val="0"/>
          <w:sz w:val="28"/>
          <w:szCs w:val="28"/>
        </w:rPr>
        <w:t>声明</w:t>
      </w:r>
      <w:r>
        <w:rPr>
          <w:rFonts w:ascii="Helvetica Neue" w:hAnsi="Helvetica Neue" w:cs="Helvetica Neue"/>
          <w:color w:val="812627"/>
          <w:kern w:val="0"/>
          <w:sz w:val="28"/>
          <w:szCs w:val="28"/>
        </w:rPr>
        <w:t xml:space="preserve"> NSString</w:t>
      </w:r>
      <w:r>
        <w:rPr>
          <w:rFonts w:ascii="Helvetica Neue" w:hAnsi="Helvetica Neue" w:cs="Helvetica Neue"/>
          <w:color w:val="812627"/>
          <w:kern w:val="0"/>
          <w:sz w:val="28"/>
          <w:szCs w:val="28"/>
        </w:rPr>
        <w:t>、</w:t>
      </w:r>
      <w:r>
        <w:rPr>
          <w:rFonts w:ascii="Helvetica Neue" w:hAnsi="Helvetica Neue" w:cs="Helvetica Neue"/>
          <w:color w:val="812627"/>
          <w:kern w:val="0"/>
          <w:sz w:val="28"/>
          <w:szCs w:val="28"/>
        </w:rPr>
        <w:t>NSArray</w:t>
      </w:r>
      <w:r>
        <w:rPr>
          <w:rFonts w:ascii="Helvetica Neue" w:hAnsi="Helvetica Neue" w:cs="Helvetica Neue"/>
          <w:color w:val="812627"/>
          <w:kern w:val="0"/>
          <w:sz w:val="28"/>
          <w:szCs w:val="28"/>
        </w:rPr>
        <w:t>、</w:t>
      </w:r>
      <w:r>
        <w:rPr>
          <w:rFonts w:ascii="Helvetica Neue" w:hAnsi="Helvetica Neue" w:cs="Helvetica Neue"/>
          <w:color w:val="812627"/>
          <w:kern w:val="0"/>
          <w:sz w:val="28"/>
          <w:szCs w:val="28"/>
        </w:rPr>
        <w:t xml:space="preserve">NSDictionary </w:t>
      </w:r>
      <w:r>
        <w:rPr>
          <w:rFonts w:ascii="Helvetica Neue" w:hAnsi="Helvetica Neue" w:cs="Helvetica Neue"/>
          <w:color w:val="812627"/>
          <w:kern w:val="0"/>
          <w:sz w:val="28"/>
          <w:szCs w:val="28"/>
        </w:rPr>
        <w:t>经常使用</w:t>
      </w:r>
      <w:r>
        <w:rPr>
          <w:rFonts w:ascii="Helvetica Neue" w:hAnsi="Helvetica Neue" w:cs="Helvetica Neue"/>
          <w:color w:val="812627"/>
          <w:kern w:val="0"/>
          <w:sz w:val="28"/>
          <w:szCs w:val="28"/>
        </w:rPr>
        <w:t>copy</w:t>
      </w:r>
      <w:r>
        <w:rPr>
          <w:rFonts w:ascii="Helvetica Neue" w:hAnsi="Helvetica Neue" w:cs="Helvetica Neue"/>
          <w:color w:val="812627"/>
          <w:kern w:val="0"/>
          <w:sz w:val="28"/>
          <w:szCs w:val="28"/>
        </w:rPr>
        <w:t>关键字，是因为他们有对应的可变类型：</w:t>
      </w:r>
      <w:r>
        <w:rPr>
          <w:rFonts w:ascii="Helvetica Neue" w:hAnsi="Helvetica Neue" w:cs="Helvetica Neue"/>
          <w:color w:val="812627"/>
          <w:kern w:val="0"/>
          <w:sz w:val="28"/>
          <w:szCs w:val="28"/>
        </w:rPr>
        <w:t>NSMutableString</w:t>
      </w:r>
      <w:r>
        <w:rPr>
          <w:rFonts w:ascii="Helvetica Neue" w:hAnsi="Helvetica Neue" w:cs="Helvetica Neue"/>
          <w:color w:val="812627"/>
          <w:kern w:val="0"/>
          <w:sz w:val="28"/>
          <w:szCs w:val="28"/>
        </w:rPr>
        <w:t>、</w:t>
      </w:r>
      <w:r>
        <w:rPr>
          <w:rFonts w:ascii="Helvetica Neue" w:hAnsi="Helvetica Neue" w:cs="Helvetica Neue"/>
          <w:color w:val="812627"/>
          <w:kern w:val="0"/>
          <w:sz w:val="28"/>
          <w:szCs w:val="28"/>
        </w:rPr>
        <w:t>NSMutableArray</w:t>
      </w:r>
      <w:r>
        <w:rPr>
          <w:rFonts w:ascii="Helvetica Neue" w:hAnsi="Helvetica Neue" w:cs="Helvetica Neue"/>
          <w:color w:val="812627"/>
          <w:kern w:val="0"/>
          <w:sz w:val="28"/>
          <w:szCs w:val="28"/>
        </w:rPr>
        <w:t>、</w:t>
      </w:r>
      <w:r>
        <w:rPr>
          <w:rFonts w:ascii="Helvetica Neue" w:hAnsi="Helvetica Neue" w:cs="Helvetica Neue"/>
          <w:color w:val="812627"/>
          <w:kern w:val="0"/>
          <w:sz w:val="28"/>
          <w:szCs w:val="28"/>
        </w:rPr>
        <w:t>NSMutableDictionary</w:t>
      </w:r>
      <w:r>
        <w:rPr>
          <w:rFonts w:ascii="Helvetica Neue" w:hAnsi="Helvetica Neue" w:cs="Helvetica Neue"/>
          <w:color w:val="812627"/>
          <w:kern w:val="0"/>
          <w:sz w:val="28"/>
          <w:szCs w:val="28"/>
        </w:rPr>
        <w:t>，他们之间可能进行赋值操作，为确保对象中的字符串值不会无意间变动，应该在设置新属性值时拷贝一份。</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该问题在下文中也有论述：用</w:t>
      </w:r>
      <w:r>
        <w:rPr>
          <w:rFonts w:ascii="Helvetica Neue" w:hAnsi="Helvetica Neue" w:cs="Helvetica Neue"/>
          <w:color w:val="1C1C1C"/>
          <w:kern w:val="0"/>
          <w:sz w:val="28"/>
          <w:szCs w:val="28"/>
        </w:rPr>
        <w:t>@property</w:t>
      </w:r>
      <w:r>
        <w:rPr>
          <w:rFonts w:ascii="Helvetica Neue" w:hAnsi="Helvetica Neue" w:cs="Helvetica Neue"/>
          <w:color w:val="1C1C1C"/>
          <w:kern w:val="0"/>
          <w:sz w:val="28"/>
          <w:szCs w:val="28"/>
        </w:rPr>
        <w:t>声明的</w:t>
      </w:r>
      <w:r>
        <w:rPr>
          <w:rFonts w:ascii="Helvetica Neue" w:hAnsi="Helvetica Neue" w:cs="Helvetica Neue"/>
          <w:color w:val="1C1C1C"/>
          <w:kern w:val="0"/>
          <w:sz w:val="28"/>
          <w:szCs w:val="28"/>
        </w:rPr>
        <w:t>NSString</w:t>
      </w:r>
      <w:r>
        <w:rPr>
          <w:rFonts w:ascii="Helvetica Neue" w:hAnsi="Helvetica Neue" w:cs="Helvetica Neue"/>
          <w:color w:val="1C1C1C"/>
          <w:kern w:val="0"/>
          <w:sz w:val="28"/>
          <w:szCs w:val="28"/>
        </w:rPr>
        <w:t>（或</w:t>
      </w:r>
      <w:r>
        <w:rPr>
          <w:rFonts w:ascii="Helvetica Neue" w:hAnsi="Helvetica Neue" w:cs="Helvetica Neue"/>
          <w:color w:val="1C1C1C"/>
          <w:kern w:val="0"/>
          <w:sz w:val="28"/>
          <w:szCs w:val="28"/>
        </w:rPr>
        <w:t>NSArray</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NSDictionary</w:t>
      </w:r>
      <w:r>
        <w:rPr>
          <w:rFonts w:ascii="Helvetica Neue" w:hAnsi="Helvetica Neue" w:cs="Helvetica Neue"/>
          <w:color w:val="1C1C1C"/>
          <w:kern w:val="0"/>
          <w:sz w:val="28"/>
          <w:szCs w:val="28"/>
        </w:rPr>
        <w:t>）经常使用</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关键字，为什么？如果改用</w:t>
      </w:r>
      <w:r>
        <w:rPr>
          <w:rFonts w:ascii="Helvetica Neue" w:hAnsi="Helvetica Neue" w:cs="Helvetica Neue"/>
          <w:color w:val="1C1C1C"/>
          <w:kern w:val="0"/>
          <w:sz w:val="28"/>
          <w:szCs w:val="28"/>
        </w:rPr>
        <w:t>strong</w:t>
      </w:r>
      <w:r>
        <w:rPr>
          <w:rFonts w:ascii="Helvetica Neue" w:hAnsi="Helvetica Neue" w:cs="Helvetica Neue"/>
          <w:color w:val="1C1C1C"/>
          <w:kern w:val="0"/>
          <w:sz w:val="28"/>
          <w:szCs w:val="28"/>
        </w:rPr>
        <w:t>关键字，可能造成什么问题？</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4. </w:t>
      </w:r>
      <w:r>
        <w:rPr>
          <w:rFonts w:ascii="Helvetica Neue" w:hAnsi="Helvetica Neue" w:cs="Helvetica Neue"/>
          <w:b/>
          <w:bCs/>
          <w:color w:val="16A53F"/>
          <w:kern w:val="0"/>
          <w:sz w:val="28"/>
          <w:szCs w:val="28"/>
        </w:rPr>
        <w:t>这个写法会出什么问题：</w:t>
      </w:r>
      <w:r>
        <w:rPr>
          <w:rFonts w:ascii="Helvetica Neue" w:hAnsi="Helvetica Neue" w:cs="Helvetica Neue"/>
          <w:b/>
          <w:bCs/>
          <w:color w:val="16A53F"/>
          <w:kern w:val="0"/>
          <w:sz w:val="28"/>
          <w:szCs w:val="28"/>
        </w:rPr>
        <w:t xml:space="preserve"> @property (copy) NSMutableArray *array;</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两个问题：</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、添加</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删除</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修改数组内的元素的时候</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程序会因为找不到对应的方法而崩溃</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因为</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就是复制一个不可变</w:t>
      </w:r>
      <w:r>
        <w:rPr>
          <w:rFonts w:ascii="Helvetica Neue" w:hAnsi="Helvetica Neue" w:cs="Helvetica Neue"/>
          <w:color w:val="1C1C1C"/>
          <w:kern w:val="0"/>
          <w:sz w:val="28"/>
          <w:szCs w:val="28"/>
        </w:rPr>
        <w:t>NSArray</w:t>
      </w:r>
      <w:r>
        <w:rPr>
          <w:rFonts w:ascii="Helvetica Neue" w:hAnsi="Helvetica Neue" w:cs="Helvetica Neue"/>
          <w:color w:val="1C1C1C"/>
          <w:kern w:val="0"/>
          <w:sz w:val="28"/>
          <w:szCs w:val="28"/>
        </w:rPr>
        <w:t>的对象；</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、使用了</w:t>
      </w:r>
      <w:r>
        <w:rPr>
          <w:rFonts w:ascii="Helvetica Neue" w:hAnsi="Helvetica Neue" w:cs="Helvetica Neue"/>
          <w:color w:val="1C1C1C"/>
          <w:kern w:val="0"/>
          <w:sz w:val="28"/>
          <w:szCs w:val="28"/>
        </w:rPr>
        <w:t>atomic</w:t>
      </w:r>
      <w:r>
        <w:rPr>
          <w:rFonts w:ascii="Helvetica Neue" w:hAnsi="Helvetica Neue" w:cs="Helvetica Neue"/>
          <w:color w:val="1C1C1C"/>
          <w:kern w:val="0"/>
          <w:sz w:val="28"/>
          <w:szCs w:val="28"/>
        </w:rPr>
        <w:t>属性会严重影响性能。</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第</w:t>
      </w: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条的相关原因在下文中有论述《用</w:t>
      </w:r>
      <w:r>
        <w:rPr>
          <w:rFonts w:ascii="Helvetica Neue" w:hAnsi="Helvetica Neue" w:cs="Helvetica Neue"/>
          <w:color w:val="1C1C1C"/>
          <w:kern w:val="0"/>
          <w:sz w:val="28"/>
          <w:szCs w:val="28"/>
        </w:rPr>
        <w:t>@property</w:t>
      </w:r>
      <w:r>
        <w:rPr>
          <w:rFonts w:ascii="Helvetica Neue" w:hAnsi="Helvetica Neue" w:cs="Helvetica Neue"/>
          <w:color w:val="1C1C1C"/>
          <w:kern w:val="0"/>
          <w:sz w:val="28"/>
          <w:szCs w:val="28"/>
        </w:rPr>
        <w:t>声明的</w:t>
      </w:r>
      <w:r>
        <w:rPr>
          <w:rFonts w:ascii="Helvetica Neue" w:hAnsi="Helvetica Neue" w:cs="Helvetica Neue"/>
          <w:color w:val="1C1C1C"/>
          <w:kern w:val="0"/>
          <w:sz w:val="28"/>
          <w:szCs w:val="28"/>
        </w:rPr>
        <w:t>NSString</w:t>
      </w:r>
      <w:r>
        <w:rPr>
          <w:rFonts w:ascii="Helvetica Neue" w:hAnsi="Helvetica Neue" w:cs="Helvetica Neue"/>
          <w:color w:val="1C1C1C"/>
          <w:kern w:val="0"/>
          <w:sz w:val="28"/>
          <w:szCs w:val="28"/>
        </w:rPr>
        <w:t>（或</w:t>
      </w:r>
      <w:r>
        <w:rPr>
          <w:rFonts w:ascii="Helvetica Neue" w:hAnsi="Helvetica Neue" w:cs="Helvetica Neue"/>
          <w:color w:val="1C1C1C"/>
          <w:kern w:val="0"/>
          <w:sz w:val="28"/>
          <w:szCs w:val="28"/>
        </w:rPr>
        <w:t>NSArray</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NSDictionary</w:t>
      </w:r>
      <w:r>
        <w:rPr>
          <w:rFonts w:ascii="Helvetica Neue" w:hAnsi="Helvetica Neue" w:cs="Helvetica Neue"/>
          <w:color w:val="1C1C1C"/>
          <w:kern w:val="0"/>
          <w:sz w:val="28"/>
          <w:szCs w:val="28"/>
        </w:rPr>
        <w:t>）经常使用</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关键字，为什么？如果改用</w:t>
      </w:r>
      <w:r>
        <w:rPr>
          <w:rFonts w:ascii="Helvetica Neue" w:hAnsi="Helvetica Neue" w:cs="Helvetica Neue"/>
          <w:color w:val="1C1C1C"/>
          <w:kern w:val="0"/>
          <w:sz w:val="28"/>
          <w:szCs w:val="28"/>
        </w:rPr>
        <w:t>strong</w:t>
      </w:r>
      <w:r>
        <w:rPr>
          <w:rFonts w:ascii="Helvetica Neue" w:hAnsi="Helvetica Neue" w:cs="Helvetica Neue"/>
          <w:color w:val="1C1C1C"/>
          <w:kern w:val="0"/>
          <w:sz w:val="28"/>
          <w:szCs w:val="28"/>
        </w:rPr>
        <w:t>关键字，可能造成什么问题？》</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以及上文《怎么用</w:t>
      </w:r>
      <w:r>
        <w:rPr>
          <w:rFonts w:ascii="Helvetica Neue" w:hAnsi="Helvetica Neue" w:cs="Helvetica Neue"/>
          <w:color w:val="1C1C1C"/>
          <w:kern w:val="0"/>
          <w:sz w:val="28"/>
          <w:szCs w:val="28"/>
        </w:rPr>
        <w:t xml:space="preserve"> copy </w:t>
      </w:r>
      <w:r>
        <w:rPr>
          <w:rFonts w:ascii="Helvetica Neue" w:hAnsi="Helvetica Neue" w:cs="Helvetica Neue"/>
          <w:color w:val="1C1C1C"/>
          <w:kern w:val="0"/>
          <w:sz w:val="28"/>
          <w:szCs w:val="28"/>
        </w:rPr>
        <w:t>关键字？》也有论述。</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第</w:t>
      </w: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条原因，如下：</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该属性使用了同步锁，会在创建时生成一些额外的代码用于帮助编写多线程程序，这会带来性能问题，通过声明</w:t>
      </w:r>
      <w:r>
        <w:rPr>
          <w:rFonts w:ascii="Helvetica Neue" w:hAnsi="Helvetica Neue" w:cs="Helvetica Neue"/>
          <w:color w:val="812627"/>
          <w:kern w:val="0"/>
          <w:sz w:val="28"/>
          <w:szCs w:val="28"/>
        </w:rPr>
        <w:t>nonatomic</w:t>
      </w:r>
      <w:r>
        <w:rPr>
          <w:rFonts w:ascii="Helvetica Neue" w:hAnsi="Helvetica Neue" w:cs="Helvetica Neue"/>
          <w:color w:val="812627"/>
          <w:kern w:val="0"/>
          <w:sz w:val="28"/>
          <w:szCs w:val="28"/>
        </w:rPr>
        <w:t>可以节省这些虽然很小但是不必要额外开销。</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在默认情况下，由编译器所合成的方法会通过锁定机制确保其原子性</w:t>
      </w:r>
      <w:r>
        <w:rPr>
          <w:rFonts w:ascii="Helvetica Neue" w:hAnsi="Helvetica Neue" w:cs="Helvetica Neue"/>
          <w:color w:val="812627"/>
          <w:kern w:val="0"/>
          <w:sz w:val="28"/>
          <w:szCs w:val="28"/>
        </w:rPr>
        <w:t>(atomicity)</w:t>
      </w:r>
      <w:r>
        <w:rPr>
          <w:rFonts w:ascii="Helvetica Neue" w:hAnsi="Helvetica Neue" w:cs="Helvetica Neue"/>
          <w:color w:val="812627"/>
          <w:kern w:val="0"/>
          <w:sz w:val="28"/>
          <w:szCs w:val="28"/>
        </w:rPr>
        <w:t>。如果属性具备</w:t>
      </w:r>
      <w:r>
        <w:rPr>
          <w:rFonts w:ascii="Helvetica Neue" w:hAnsi="Helvetica Neue" w:cs="Helvetica Neue"/>
          <w:color w:val="812627"/>
          <w:kern w:val="0"/>
          <w:sz w:val="28"/>
          <w:szCs w:val="28"/>
        </w:rPr>
        <w:t>nonatomic</w:t>
      </w:r>
      <w:r>
        <w:rPr>
          <w:rFonts w:ascii="Helvetica Neue" w:hAnsi="Helvetica Neue" w:cs="Helvetica Neue"/>
          <w:color w:val="812627"/>
          <w:kern w:val="0"/>
          <w:sz w:val="28"/>
          <w:szCs w:val="28"/>
        </w:rPr>
        <w:t>特质，则不使用同步锁。请注意，尽管没有名为</w:t>
      </w:r>
      <w:r>
        <w:rPr>
          <w:rFonts w:ascii="Helvetica Neue" w:hAnsi="Helvetica Neue" w:cs="Helvetica Neue"/>
          <w:color w:val="812627"/>
          <w:kern w:val="0"/>
          <w:sz w:val="28"/>
          <w:szCs w:val="28"/>
        </w:rPr>
        <w:t>“atomic”</w:t>
      </w:r>
      <w:r>
        <w:rPr>
          <w:rFonts w:ascii="Helvetica Neue" w:hAnsi="Helvetica Neue" w:cs="Helvetica Neue"/>
          <w:color w:val="812627"/>
          <w:kern w:val="0"/>
          <w:sz w:val="28"/>
          <w:szCs w:val="28"/>
        </w:rPr>
        <w:t>的特质</w:t>
      </w:r>
      <w:r>
        <w:rPr>
          <w:rFonts w:ascii="Helvetica Neue" w:hAnsi="Helvetica Neue" w:cs="Helvetica Neue"/>
          <w:color w:val="812627"/>
          <w:kern w:val="0"/>
          <w:sz w:val="28"/>
          <w:szCs w:val="28"/>
        </w:rPr>
        <w:t>(</w:t>
      </w:r>
      <w:r>
        <w:rPr>
          <w:rFonts w:ascii="Helvetica Neue" w:hAnsi="Helvetica Neue" w:cs="Helvetica Neue"/>
          <w:color w:val="812627"/>
          <w:kern w:val="0"/>
          <w:sz w:val="28"/>
          <w:szCs w:val="28"/>
        </w:rPr>
        <w:t>如果某属性不具备</w:t>
      </w:r>
      <w:r>
        <w:rPr>
          <w:rFonts w:ascii="Helvetica Neue" w:hAnsi="Helvetica Neue" w:cs="Helvetica Neue"/>
          <w:color w:val="812627"/>
          <w:kern w:val="0"/>
          <w:sz w:val="28"/>
          <w:szCs w:val="28"/>
        </w:rPr>
        <w:t>nonatomic</w:t>
      </w:r>
      <w:r>
        <w:rPr>
          <w:rFonts w:ascii="Helvetica Neue" w:hAnsi="Helvetica Neue" w:cs="Helvetica Neue"/>
          <w:color w:val="812627"/>
          <w:kern w:val="0"/>
          <w:sz w:val="28"/>
          <w:szCs w:val="28"/>
        </w:rPr>
        <w:t>特质，那它就是</w:t>
      </w:r>
      <w:r>
        <w:rPr>
          <w:rFonts w:ascii="Helvetica Neue" w:hAnsi="Helvetica Neue" w:cs="Helvetica Neue"/>
          <w:color w:val="812627"/>
          <w:kern w:val="0"/>
          <w:sz w:val="28"/>
          <w:szCs w:val="28"/>
        </w:rPr>
        <w:t>“</w:t>
      </w:r>
      <w:r>
        <w:rPr>
          <w:rFonts w:ascii="Helvetica Neue" w:hAnsi="Helvetica Neue" w:cs="Helvetica Neue"/>
          <w:color w:val="812627"/>
          <w:kern w:val="0"/>
          <w:sz w:val="28"/>
          <w:szCs w:val="28"/>
        </w:rPr>
        <w:t>原子的</w:t>
      </w:r>
      <w:r>
        <w:rPr>
          <w:rFonts w:ascii="Helvetica Neue" w:hAnsi="Helvetica Neue" w:cs="Helvetica Neue"/>
          <w:color w:val="812627"/>
          <w:kern w:val="0"/>
          <w:sz w:val="28"/>
          <w:szCs w:val="28"/>
        </w:rPr>
        <w:t>”(atomic))</w:t>
      </w:r>
      <w:r>
        <w:rPr>
          <w:rFonts w:ascii="Helvetica Neue" w:hAnsi="Helvetica Neue" w:cs="Helvetica Neue"/>
          <w:color w:val="812627"/>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开发中，你会发现，几乎所有属性都声明为</w:t>
      </w:r>
      <w:r>
        <w:rPr>
          <w:rFonts w:ascii="Helvetica Neue" w:hAnsi="Helvetica Neue" w:cs="Helvetica Neue"/>
          <w:color w:val="1C1C1C"/>
          <w:kern w:val="0"/>
          <w:sz w:val="28"/>
          <w:szCs w:val="28"/>
        </w:rPr>
        <w:t>nonatomic</w:t>
      </w:r>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一般情况下并不要求属性必须是</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原子的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，因为这并不能保证</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线程安全</w:t>
      </w:r>
      <w:r>
        <w:rPr>
          <w:rFonts w:ascii="Helvetica Neue" w:hAnsi="Helvetica Neue" w:cs="Helvetica Neue"/>
          <w:color w:val="1C1C1C"/>
          <w:kern w:val="0"/>
          <w:sz w:val="28"/>
          <w:szCs w:val="28"/>
        </w:rPr>
        <w:t>” ( thread safety)</w:t>
      </w:r>
      <w:r>
        <w:rPr>
          <w:rFonts w:ascii="Helvetica Neue" w:hAnsi="Helvetica Neue" w:cs="Helvetica Neue"/>
          <w:color w:val="1C1C1C"/>
          <w:kern w:val="0"/>
          <w:sz w:val="28"/>
          <w:szCs w:val="28"/>
        </w:rPr>
        <w:t>，若要实现</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线程安全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的操作，还需采用更为深层的锁定机制才行。例如，一个线程在连续多次读取某属性值的过程中有别的线程在同时改写该值，那么即便将属性声明为</w:t>
      </w:r>
      <w:r>
        <w:rPr>
          <w:rFonts w:ascii="Helvetica Neue" w:hAnsi="Helvetica Neue" w:cs="Helvetica Neue"/>
          <w:color w:val="1C1C1C"/>
          <w:kern w:val="0"/>
          <w:sz w:val="28"/>
          <w:szCs w:val="28"/>
        </w:rPr>
        <w:t>atomic</w:t>
      </w:r>
      <w:r>
        <w:rPr>
          <w:rFonts w:ascii="Helvetica Neue" w:hAnsi="Helvetica Neue" w:cs="Helvetica Neue"/>
          <w:color w:val="1C1C1C"/>
          <w:kern w:val="0"/>
          <w:sz w:val="28"/>
          <w:szCs w:val="28"/>
        </w:rPr>
        <w:t>，也还是会读到不同的属性值。</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因此，开发</w:t>
      </w:r>
      <w:r>
        <w:rPr>
          <w:rFonts w:ascii="Helvetica Neue" w:hAnsi="Helvetica Neue" w:cs="Helvetica Neue"/>
          <w:color w:val="1C1C1C"/>
          <w:kern w:val="0"/>
          <w:sz w:val="28"/>
          <w:szCs w:val="28"/>
        </w:rPr>
        <w:t>iOS</w:t>
      </w:r>
      <w:r>
        <w:rPr>
          <w:rFonts w:ascii="Helvetica Neue" w:hAnsi="Helvetica Neue" w:cs="Helvetica Neue"/>
          <w:color w:val="1C1C1C"/>
          <w:kern w:val="0"/>
          <w:sz w:val="28"/>
          <w:szCs w:val="28"/>
        </w:rPr>
        <w:t>程序时一般都会使用</w:t>
      </w:r>
      <w:r>
        <w:rPr>
          <w:rFonts w:ascii="Helvetica Neue" w:hAnsi="Helvetica Neue" w:cs="Helvetica Neue"/>
          <w:color w:val="1C1C1C"/>
          <w:kern w:val="0"/>
          <w:sz w:val="28"/>
          <w:szCs w:val="28"/>
        </w:rPr>
        <w:t>nonatomic</w:t>
      </w:r>
      <w:r>
        <w:rPr>
          <w:rFonts w:ascii="Helvetica Neue" w:hAnsi="Helvetica Neue" w:cs="Helvetica Neue"/>
          <w:color w:val="1C1C1C"/>
          <w:kern w:val="0"/>
          <w:sz w:val="28"/>
          <w:szCs w:val="28"/>
        </w:rPr>
        <w:t>属性。但是在开发</w:t>
      </w:r>
      <w:r>
        <w:rPr>
          <w:rFonts w:ascii="Helvetica Neue" w:hAnsi="Helvetica Neue" w:cs="Helvetica Neue"/>
          <w:color w:val="1C1C1C"/>
          <w:kern w:val="0"/>
          <w:sz w:val="28"/>
          <w:szCs w:val="28"/>
        </w:rPr>
        <w:t>Mac OS X</w:t>
      </w:r>
      <w:r>
        <w:rPr>
          <w:rFonts w:ascii="Helvetica Neue" w:hAnsi="Helvetica Neue" w:cs="Helvetica Neue"/>
          <w:color w:val="1C1C1C"/>
          <w:kern w:val="0"/>
          <w:sz w:val="28"/>
          <w:szCs w:val="28"/>
        </w:rPr>
        <w:t>程序时，使用</w:t>
      </w:r>
      <w:r>
        <w:rPr>
          <w:rFonts w:ascii="Helvetica Neue" w:hAnsi="Helvetica Neue" w:cs="Helvetica Neue"/>
          <w:color w:val="1C1C1C"/>
          <w:kern w:val="0"/>
          <w:sz w:val="28"/>
          <w:szCs w:val="28"/>
        </w:rPr>
        <w:t xml:space="preserve"> atomic</w:t>
      </w:r>
      <w:r>
        <w:rPr>
          <w:rFonts w:ascii="Helvetica Neue" w:hAnsi="Helvetica Neue" w:cs="Helvetica Neue"/>
          <w:color w:val="1C1C1C"/>
          <w:kern w:val="0"/>
          <w:sz w:val="28"/>
          <w:szCs w:val="28"/>
        </w:rPr>
        <w:t>属性通常都不会有性能瓶颈。</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5. </w:t>
      </w:r>
      <w:r>
        <w:rPr>
          <w:rFonts w:ascii="Helvetica Neue" w:hAnsi="Helvetica Neue" w:cs="Helvetica Neue"/>
          <w:b/>
          <w:bCs/>
          <w:color w:val="16A53F"/>
          <w:kern w:val="0"/>
          <w:sz w:val="28"/>
          <w:szCs w:val="28"/>
        </w:rPr>
        <w:t>如何让自己的类用</w:t>
      </w:r>
      <w:r>
        <w:rPr>
          <w:rFonts w:ascii="Helvetica Neue" w:hAnsi="Helvetica Neue" w:cs="Helvetica Neue"/>
          <w:b/>
          <w:bCs/>
          <w:color w:val="16A53F"/>
          <w:kern w:val="0"/>
          <w:sz w:val="28"/>
          <w:szCs w:val="28"/>
        </w:rPr>
        <w:t xml:space="preserve"> copy </w:t>
      </w:r>
      <w:r>
        <w:rPr>
          <w:rFonts w:ascii="Helvetica Neue" w:hAnsi="Helvetica Neue" w:cs="Helvetica Neue"/>
          <w:b/>
          <w:bCs/>
          <w:color w:val="16A53F"/>
          <w:kern w:val="0"/>
          <w:sz w:val="28"/>
          <w:szCs w:val="28"/>
        </w:rPr>
        <w:t>修饰符？如何重写带</w:t>
      </w:r>
      <w:r>
        <w:rPr>
          <w:rFonts w:ascii="Helvetica Neue" w:hAnsi="Helvetica Neue" w:cs="Helvetica Neue"/>
          <w:b/>
          <w:bCs/>
          <w:color w:val="16A53F"/>
          <w:kern w:val="0"/>
          <w:sz w:val="28"/>
          <w:szCs w:val="28"/>
        </w:rPr>
        <w:t xml:space="preserve"> copy </w:t>
      </w:r>
      <w:r>
        <w:rPr>
          <w:rFonts w:ascii="Helvetica Neue" w:hAnsi="Helvetica Neue" w:cs="Helvetica Neue"/>
          <w:b/>
          <w:bCs/>
          <w:color w:val="16A53F"/>
          <w:kern w:val="0"/>
          <w:sz w:val="28"/>
          <w:szCs w:val="28"/>
        </w:rPr>
        <w:t>关键字的</w:t>
      </w:r>
      <w:r>
        <w:rPr>
          <w:rFonts w:ascii="Helvetica Neue" w:hAnsi="Helvetica Neue" w:cs="Helvetica Neue"/>
          <w:b/>
          <w:bCs/>
          <w:color w:val="16A53F"/>
          <w:kern w:val="0"/>
          <w:sz w:val="28"/>
          <w:szCs w:val="28"/>
        </w:rPr>
        <w:t xml:space="preserve"> setter</w:t>
      </w:r>
      <w:r>
        <w:rPr>
          <w:rFonts w:ascii="Helvetica Neue" w:hAnsi="Helvetica Neue" w:cs="Helvetica Neue"/>
          <w:b/>
          <w:bCs/>
          <w:color w:val="16A53F"/>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若想令自己所写的对象具有拷贝功能，则需实现</w:t>
      </w:r>
      <w:r>
        <w:rPr>
          <w:rFonts w:ascii="Helvetica Neue" w:hAnsi="Helvetica Neue" w:cs="Helvetica Neue"/>
          <w:color w:val="1C1C1C"/>
          <w:kern w:val="0"/>
          <w:sz w:val="28"/>
          <w:szCs w:val="28"/>
        </w:rPr>
        <w:t>NSCopying</w:t>
      </w:r>
      <w:r>
        <w:rPr>
          <w:rFonts w:ascii="Helvetica Neue" w:hAnsi="Helvetica Neue" w:cs="Helvetica Neue"/>
          <w:color w:val="1C1C1C"/>
          <w:kern w:val="0"/>
          <w:sz w:val="28"/>
          <w:szCs w:val="28"/>
        </w:rPr>
        <w:t>协议。如果自定义的对象分为可变版本与不可变版本，那么就要同时实现</w:t>
      </w:r>
      <w:r>
        <w:rPr>
          <w:rFonts w:ascii="Helvetica Neue" w:hAnsi="Helvetica Neue" w:cs="Helvetica Neue"/>
          <w:color w:val="1C1C1C"/>
          <w:kern w:val="0"/>
          <w:sz w:val="28"/>
          <w:szCs w:val="28"/>
        </w:rPr>
        <w:t>NSCopyiog</w:t>
      </w:r>
      <w:r>
        <w:rPr>
          <w:rFonts w:ascii="Helvetica Neue" w:hAnsi="Helvetica Neue" w:cs="Helvetica Neue"/>
          <w:color w:val="1C1C1C"/>
          <w:kern w:val="0"/>
          <w:sz w:val="28"/>
          <w:szCs w:val="28"/>
        </w:rPr>
        <w:t>与</w:t>
      </w:r>
      <w:r>
        <w:rPr>
          <w:rFonts w:ascii="Helvetica Neue" w:hAnsi="Helvetica Neue" w:cs="Helvetica Neue"/>
          <w:color w:val="1C1C1C"/>
          <w:kern w:val="0"/>
          <w:sz w:val="28"/>
          <w:szCs w:val="28"/>
        </w:rPr>
        <w:t>NSMutableCopying</w:t>
      </w:r>
      <w:r>
        <w:rPr>
          <w:rFonts w:ascii="Helvetica Neue" w:hAnsi="Helvetica Neue" w:cs="Helvetica Neue"/>
          <w:color w:val="1C1C1C"/>
          <w:kern w:val="0"/>
          <w:sz w:val="28"/>
          <w:szCs w:val="28"/>
        </w:rPr>
        <w:t>协议。</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具体步骤：</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）需声明该类遵从</w:t>
      </w:r>
      <w:r>
        <w:rPr>
          <w:rFonts w:ascii="Helvetica Neue" w:hAnsi="Helvetica Neue" w:cs="Helvetica Neue"/>
          <w:color w:val="1C1C1C"/>
          <w:kern w:val="0"/>
          <w:sz w:val="28"/>
          <w:szCs w:val="28"/>
        </w:rPr>
        <w:t>NSCopying</w:t>
      </w:r>
      <w:r>
        <w:rPr>
          <w:rFonts w:ascii="Helvetica Neue" w:hAnsi="Helvetica Neue" w:cs="Helvetica Neue"/>
          <w:color w:val="1C1C1C"/>
          <w:kern w:val="0"/>
          <w:sz w:val="28"/>
          <w:szCs w:val="28"/>
        </w:rPr>
        <w:t>协议</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）实现</w:t>
      </w:r>
      <w:r>
        <w:rPr>
          <w:rFonts w:ascii="Helvetica Neue" w:hAnsi="Helvetica Neue" w:cs="Helvetica Neue"/>
          <w:color w:val="1C1C1C"/>
          <w:kern w:val="0"/>
          <w:sz w:val="28"/>
          <w:szCs w:val="28"/>
        </w:rPr>
        <w:t>NSCopying</w:t>
      </w:r>
      <w:r>
        <w:rPr>
          <w:rFonts w:ascii="Helvetica Neue" w:hAnsi="Helvetica Neue" w:cs="Helvetica Neue"/>
          <w:color w:val="1C1C1C"/>
          <w:kern w:val="0"/>
          <w:sz w:val="28"/>
          <w:szCs w:val="28"/>
        </w:rPr>
        <w:t>协议。该协议只有一个方法</w:t>
      </w:r>
      <w:r>
        <w:rPr>
          <w:rFonts w:ascii="Helvetica Neue" w:hAnsi="Helvetica Neue" w:cs="Helvetica Neue"/>
          <w:color w:val="1C1C1C"/>
          <w:kern w:val="0"/>
          <w:sz w:val="28"/>
          <w:szCs w:val="28"/>
        </w:rPr>
        <w:t>:</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id</w:t>
            </w:r>
            <w:proofErr w:type="gramEnd"/>
            <w:r>
              <w:rPr>
                <w:rFonts w:ascii="Consolas" w:hAnsi="Consolas" w:cs="Consolas"/>
                <w:color w:val="1C1C1C"/>
                <w:kern w:val="0"/>
                <w:sz w:val="28"/>
                <w:szCs w:val="28"/>
              </w:rPr>
              <w:t>)copyWithZone: (NSZone*) zone</w:t>
            </w:r>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FB0007"/>
          <w:kern w:val="0"/>
          <w:sz w:val="28"/>
          <w:szCs w:val="28"/>
        </w:rPr>
        <w:t>注意：</w:t>
      </w:r>
      <w:r>
        <w:rPr>
          <w:rFonts w:ascii="Helvetica Neue" w:hAnsi="Helvetica Neue" w:cs="Helvetica Neue"/>
          <w:color w:val="1C1C1C"/>
          <w:kern w:val="0"/>
          <w:sz w:val="28"/>
          <w:szCs w:val="28"/>
        </w:rPr>
        <w:t>一提到让自己的类用</w:t>
      </w:r>
      <w:r>
        <w:rPr>
          <w:rFonts w:ascii="Helvetica Neue" w:hAnsi="Helvetica Neue" w:cs="Helvetica Neue"/>
          <w:color w:val="1C1C1C"/>
          <w:kern w:val="0"/>
          <w:sz w:val="28"/>
          <w:szCs w:val="28"/>
        </w:rPr>
        <w:t xml:space="preserve"> copy </w:t>
      </w:r>
      <w:r>
        <w:rPr>
          <w:rFonts w:ascii="Helvetica Neue" w:hAnsi="Helvetica Neue" w:cs="Helvetica Neue"/>
          <w:color w:val="1C1C1C"/>
          <w:kern w:val="0"/>
          <w:sz w:val="28"/>
          <w:szCs w:val="28"/>
        </w:rPr>
        <w:t>修饰符，我们总是想覆写</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方法，其实真正需要实现的却是</w:t>
      </w:r>
      <w:r>
        <w:rPr>
          <w:rFonts w:ascii="Helvetica Neue" w:hAnsi="Helvetica Neue" w:cs="Helvetica Neue"/>
          <w:color w:val="1C1C1C"/>
          <w:kern w:val="0"/>
          <w:sz w:val="28"/>
          <w:szCs w:val="28"/>
        </w:rPr>
        <w:t>“copyWithZone”</w:t>
      </w:r>
      <w:r>
        <w:rPr>
          <w:rFonts w:ascii="Helvetica Neue" w:hAnsi="Helvetica Neue" w:cs="Helvetica Neue"/>
          <w:color w:val="1C1C1C"/>
          <w:kern w:val="0"/>
          <w:sz w:val="28"/>
          <w:szCs w:val="28"/>
        </w:rPr>
        <w:t>方法。</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以第一题的代码为例：</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extent cx="6953250" cy="3856990"/>
            <wp:effectExtent l="0" t="0" r="635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53250" cy="3856990"/>
                    </a:xfrm>
                    <a:prstGeom prst="rect">
                      <a:avLst/>
                    </a:prstGeom>
                    <a:noFill/>
                    <a:ln>
                      <a:noFill/>
                    </a:ln>
                  </pic:spPr>
                </pic:pic>
              </a:graphicData>
            </a:graphic>
          </wp:inline>
        </w:drawing>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然后实现协议中规定的方法：</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extent cx="6943725" cy="13487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43725" cy="1348740"/>
                    </a:xfrm>
                    <a:prstGeom prst="rect">
                      <a:avLst/>
                    </a:prstGeom>
                    <a:noFill/>
                    <a:ln>
                      <a:noFill/>
                    </a:ln>
                  </pic:spPr>
                </pic:pic>
              </a:graphicData>
            </a:graphic>
          </wp:inline>
        </w:drawing>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但在实际的项目中，不可能这么简单，遇到更复杂一点，比如类对象中的数据结构可能并未在初始化方法中设置好，需要另行设置。举个例子，假如</w:t>
      </w:r>
      <w:r>
        <w:rPr>
          <w:rFonts w:ascii="Helvetica Neue" w:hAnsi="Helvetica Neue" w:cs="Helvetica Neue"/>
          <w:color w:val="1C1C1C"/>
          <w:kern w:val="0"/>
          <w:sz w:val="28"/>
          <w:szCs w:val="28"/>
        </w:rPr>
        <w:t>CYLUser</w:t>
      </w:r>
      <w:r>
        <w:rPr>
          <w:rFonts w:ascii="Helvetica Neue" w:hAnsi="Helvetica Neue" w:cs="Helvetica Neue"/>
          <w:color w:val="1C1C1C"/>
          <w:kern w:val="0"/>
          <w:sz w:val="28"/>
          <w:szCs w:val="28"/>
        </w:rPr>
        <w:t>中含有一个数组，与其他</w:t>
      </w:r>
      <w:r>
        <w:rPr>
          <w:rFonts w:ascii="Helvetica Neue" w:hAnsi="Helvetica Neue" w:cs="Helvetica Neue"/>
          <w:color w:val="1C1C1C"/>
          <w:kern w:val="0"/>
          <w:sz w:val="28"/>
          <w:szCs w:val="28"/>
        </w:rPr>
        <w:t>CYLUser</w:t>
      </w:r>
      <w:r>
        <w:rPr>
          <w:rFonts w:ascii="Helvetica Neue" w:hAnsi="Helvetica Neue" w:cs="Helvetica Neue"/>
          <w:color w:val="1C1C1C"/>
          <w:kern w:val="0"/>
          <w:sz w:val="28"/>
          <w:szCs w:val="28"/>
        </w:rPr>
        <w:t>对象建立或解除朋友关系的那些方法都需要操作这个数组。那么在这种情况下，你得把这个包含朋友对象的数组也一并拷贝过来。下面列出了实现此功能所需的全部代码</w:t>
      </w:r>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extent cx="6943725" cy="42100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43725" cy="4210050"/>
                    </a:xfrm>
                    <a:prstGeom prst="rect">
                      <a:avLst/>
                    </a:prstGeom>
                    <a:noFill/>
                    <a:ln>
                      <a:noFill/>
                    </a:ln>
                  </pic:spPr>
                </pic:pic>
              </a:graphicData>
            </a:graphic>
          </wp:inline>
        </w:drawing>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 .m</w:t>
      </w:r>
      <w:r>
        <w:rPr>
          <w:rFonts w:ascii="Helvetica Neue" w:hAnsi="Helvetica Neue" w:cs="Helvetica Neue"/>
          <w:color w:val="1C1C1C"/>
          <w:kern w:val="0"/>
          <w:sz w:val="28"/>
          <w:szCs w:val="28"/>
        </w:rPr>
        <w:t>文件</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extent cx="6934835" cy="69894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34835" cy="6989445"/>
                    </a:xfrm>
                    <a:prstGeom prst="rect">
                      <a:avLst/>
                    </a:prstGeom>
                    <a:noFill/>
                    <a:ln>
                      <a:noFill/>
                    </a:ln>
                  </pic:spPr>
                </pic:pic>
              </a:graphicData>
            </a:graphic>
          </wp:inline>
        </w:drawing>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extent cx="6934835" cy="299656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34835" cy="2996565"/>
                    </a:xfrm>
                    <a:prstGeom prst="rect">
                      <a:avLst/>
                    </a:prstGeom>
                    <a:noFill/>
                    <a:ln>
                      <a:noFill/>
                    </a:ln>
                  </pic:spPr>
                </pic:pic>
              </a:graphicData>
            </a:graphic>
          </wp:inline>
        </w:drawing>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以上做法能满足基本的需求，但是也有缺陷：</w:t>
      </w:r>
      <w:r>
        <w:rPr>
          <w:rFonts w:ascii="Helvetica Neue" w:hAnsi="Helvetica Neue" w:cs="Helvetica Neue"/>
          <w:color w:val="812627"/>
          <w:kern w:val="0"/>
          <w:sz w:val="28"/>
          <w:szCs w:val="28"/>
        </w:rPr>
        <w:t>如果你所写的对象需要深拷贝，那么可考虑新增一个专门执行深拷贝的方法。</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【注：深浅拷贝的概念，在下文中有介绍，详见下文的：用</w:t>
      </w:r>
      <w:r>
        <w:rPr>
          <w:rFonts w:ascii="Helvetica Neue" w:hAnsi="Helvetica Neue" w:cs="Helvetica Neue"/>
          <w:color w:val="1C1C1C"/>
          <w:kern w:val="0"/>
          <w:sz w:val="28"/>
          <w:szCs w:val="28"/>
        </w:rPr>
        <w:t>@property</w:t>
      </w:r>
      <w:r>
        <w:rPr>
          <w:rFonts w:ascii="Helvetica Neue" w:hAnsi="Helvetica Neue" w:cs="Helvetica Neue"/>
          <w:color w:val="1C1C1C"/>
          <w:kern w:val="0"/>
          <w:sz w:val="28"/>
          <w:szCs w:val="28"/>
        </w:rPr>
        <w:t>声明的</w:t>
      </w:r>
      <w:r>
        <w:rPr>
          <w:rFonts w:ascii="Helvetica Neue" w:hAnsi="Helvetica Neue" w:cs="Helvetica Neue"/>
          <w:color w:val="1C1C1C"/>
          <w:kern w:val="0"/>
          <w:sz w:val="28"/>
          <w:szCs w:val="28"/>
        </w:rPr>
        <w:t>NSString</w:t>
      </w:r>
      <w:r>
        <w:rPr>
          <w:rFonts w:ascii="Helvetica Neue" w:hAnsi="Helvetica Neue" w:cs="Helvetica Neue"/>
          <w:color w:val="1C1C1C"/>
          <w:kern w:val="0"/>
          <w:sz w:val="28"/>
          <w:szCs w:val="28"/>
        </w:rPr>
        <w:t>（或</w:t>
      </w:r>
      <w:r>
        <w:rPr>
          <w:rFonts w:ascii="Helvetica Neue" w:hAnsi="Helvetica Neue" w:cs="Helvetica Neue"/>
          <w:color w:val="1C1C1C"/>
          <w:kern w:val="0"/>
          <w:sz w:val="28"/>
          <w:szCs w:val="28"/>
        </w:rPr>
        <w:t>NSArray</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NSDictionary</w:t>
      </w:r>
      <w:r>
        <w:rPr>
          <w:rFonts w:ascii="Helvetica Neue" w:hAnsi="Helvetica Neue" w:cs="Helvetica Neue"/>
          <w:color w:val="1C1C1C"/>
          <w:kern w:val="0"/>
          <w:sz w:val="28"/>
          <w:szCs w:val="28"/>
        </w:rPr>
        <w:t>）经常使用</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关键字，为什么？如果改用</w:t>
      </w:r>
      <w:r>
        <w:rPr>
          <w:rFonts w:ascii="Helvetica Neue" w:hAnsi="Helvetica Neue" w:cs="Helvetica Neue"/>
          <w:color w:val="1C1C1C"/>
          <w:kern w:val="0"/>
          <w:sz w:val="28"/>
          <w:szCs w:val="28"/>
        </w:rPr>
        <w:t>strong</w:t>
      </w:r>
      <w:r>
        <w:rPr>
          <w:rFonts w:ascii="Helvetica Neue" w:hAnsi="Helvetica Neue" w:cs="Helvetica Neue"/>
          <w:color w:val="1C1C1C"/>
          <w:kern w:val="0"/>
          <w:sz w:val="28"/>
          <w:szCs w:val="28"/>
        </w:rPr>
        <w:t>关键字，可能造成什么问题？】</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在例子中，存放朋友对象的</w:t>
      </w:r>
      <w:r>
        <w:rPr>
          <w:rFonts w:ascii="Helvetica Neue" w:hAnsi="Helvetica Neue" w:cs="Helvetica Neue"/>
          <w:color w:val="1C1C1C"/>
          <w:kern w:val="0"/>
          <w:sz w:val="28"/>
          <w:szCs w:val="28"/>
        </w:rPr>
        <w:t>set</w:t>
      </w:r>
      <w:r>
        <w:rPr>
          <w:rFonts w:ascii="Helvetica Neue" w:hAnsi="Helvetica Neue" w:cs="Helvetica Neue"/>
          <w:color w:val="1C1C1C"/>
          <w:kern w:val="0"/>
          <w:sz w:val="28"/>
          <w:szCs w:val="28"/>
        </w:rPr>
        <w:t>是用</w:t>
      </w:r>
      <w:r>
        <w:rPr>
          <w:rFonts w:ascii="Helvetica Neue" w:hAnsi="Helvetica Neue" w:cs="Helvetica Neue"/>
          <w:color w:val="1C1C1C"/>
          <w:kern w:val="0"/>
          <w:sz w:val="28"/>
          <w:szCs w:val="28"/>
        </w:rPr>
        <w:t>“copyWithZooe:”</w:t>
      </w:r>
      <w:r>
        <w:rPr>
          <w:rFonts w:ascii="Helvetica Neue" w:hAnsi="Helvetica Neue" w:cs="Helvetica Neue"/>
          <w:color w:val="1C1C1C"/>
          <w:kern w:val="0"/>
          <w:sz w:val="28"/>
          <w:szCs w:val="28"/>
        </w:rPr>
        <w:t>方法来拷贝的，这种浅拷贝方式不会逐个复制</w:t>
      </w:r>
      <w:r>
        <w:rPr>
          <w:rFonts w:ascii="Helvetica Neue" w:hAnsi="Helvetica Neue" w:cs="Helvetica Neue"/>
          <w:color w:val="1C1C1C"/>
          <w:kern w:val="0"/>
          <w:sz w:val="28"/>
          <w:szCs w:val="28"/>
        </w:rPr>
        <w:t>set</w:t>
      </w:r>
      <w:r>
        <w:rPr>
          <w:rFonts w:ascii="Helvetica Neue" w:hAnsi="Helvetica Neue" w:cs="Helvetica Neue"/>
          <w:color w:val="1C1C1C"/>
          <w:kern w:val="0"/>
          <w:sz w:val="28"/>
          <w:szCs w:val="28"/>
        </w:rPr>
        <w:t>中的元素。若需要深拷贝的话，则可像下面这样，编写一个专供深拷贝所用的方法</w:t>
      </w:r>
      <w:r>
        <w:rPr>
          <w:rFonts w:ascii="Helvetica Neue" w:hAnsi="Helvetica Neue" w:cs="Helvetica Neue"/>
          <w:color w:val="1C1C1C"/>
          <w:kern w:val="0"/>
          <w:sz w:val="28"/>
          <w:szCs w:val="28"/>
        </w:rPr>
        <w:t>:</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9</w:t>
            </w: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id</w:t>
            </w:r>
            <w:proofErr w:type="gramEnd"/>
            <w:r>
              <w:rPr>
                <w:rFonts w:ascii="Consolas" w:hAnsi="Consolas" w:cs="Consolas"/>
                <w:color w:val="1C1C1C"/>
                <w:kern w:val="0"/>
                <w:sz w:val="28"/>
                <w:szCs w:val="28"/>
              </w:rPr>
              <w:t>)deepCopy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CYLUser *copy = [[[self copy] allocWithZone</w:t>
            </w:r>
            <w:proofErr w:type="gramStart"/>
            <w:r>
              <w:rPr>
                <w:rFonts w:ascii="Consolas" w:hAnsi="Consolas" w:cs="Consolas"/>
                <w:color w:val="1C1C1C"/>
                <w:kern w:val="0"/>
                <w:sz w:val="28"/>
                <w:szCs w:val="28"/>
              </w:rPr>
              <w:t>:zone</w:t>
            </w:r>
            <w:proofErr w:type="gramEnd"/>
            <w:r>
              <w:rPr>
                <w:rFonts w:ascii="Consolas" w:hAnsi="Consolas" w:cs="Consolas"/>
                <w:color w:val="1C1C1C"/>
                <w:kern w:val="0"/>
                <w:sz w:val="28"/>
                <w:szCs w:val="28"/>
              </w:rPr>
              <w:t>]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initWithName</w:t>
            </w:r>
            <w:proofErr w:type="gramEnd"/>
            <w:r>
              <w:rPr>
                <w:rFonts w:ascii="Consolas" w:hAnsi="Consolas" w:cs="Consolas"/>
                <w:color w:val="1C1C1C"/>
                <w:kern w:val="0"/>
                <w:sz w:val="28"/>
                <w:szCs w:val="28"/>
              </w:rPr>
              <w:t>:_name</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age</w:t>
            </w:r>
            <w:proofErr w:type="gramEnd"/>
            <w:r>
              <w:rPr>
                <w:rFonts w:ascii="Consolas" w:hAnsi="Consolas" w:cs="Consolas"/>
                <w:color w:val="1C1C1C"/>
                <w:kern w:val="0"/>
                <w:sz w:val="28"/>
                <w:szCs w:val="28"/>
              </w:rPr>
              <w:t>:_age</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sex:sex</w:t>
            </w:r>
            <w:proofErr w:type="gramEnd"/>
            <w:r>
              <w:rPr>
                <w:rFonts w:ascii="Consolas" w:hAnsi="Consolas" w:cs="Consolas"/>
                <w:color w:val="1C1C1C"/>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copy</w:t>
            </w:r>
            <w:proofErr w:type="gramEnd"/>
            <w:r>
              <w:rPr>
                <w:rFonts w:ascii="Consolas" w:hAnsi="Consolas" w:cs="Consolas"/>
                <w:color w:val="1C1C1C"/>
                <w:kern w:val="0"/>
                <w:sz w:val="28"/>
                <w:szCs w:val="28"/>
              </w:rPr>
              <w:t>-&gt;_friends = [[NSMutableSet alloc] initWithSet:_friends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copyItems:YES</w:t>
            </w:r>
            <w:proofErr w:type="gramEnd"/>
            <w:r>
              <w:rPr>
                <w:rFonts w:ascii="Consolas" w:hAnsi="Consolas" w:cs="Consolas"/>
                <w:color w:val="1C1C1C"/>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b/>
                <w:bCs/>
                <w:color w:val="0A5287"/>
                <w:kern w:val="0"/>
                <w:sz w:val="28"/>
                <w:szCs w:val="28"/>
              </w:rPr>
              <w:t>return</w:t>
            </w:r>
            <w:proofErr w:type="gramEnd"/>
            <w:r>
              <w:rPr>
                <w:rFonts w:ascii="Consolas" w:hAnsi="Consolas" w:cs="Consolas"/>
                <w:color w:val="1C1C1C"/>
                <w:kern w:val="0"/>
                <w:sz w:val="28"/>
                <w:szCs w:val="28"/>
              </w:rPr>
              <w:t> copy;</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至于如何重写带</w:t>
      </w:r>
      <w:r>
        <w:rPr>
          <w:rFonts w:ascii="Helvetica Neue" w:hAnsi="Helvetica Neue" w:cs="Helvetica Neue"/>
          <w:color w:val="1C1C1C"/>
          <w:kern w:val="0"/>
          <w:sz w:val="28"/>
          <w:szCs w:val="28"/>
        </w:rPr>
        <w:t xml:space="preserve"> copy </w:t>
      </w:r>
      <w:r>
        <w:rPr>
          <w:rFonts w:ascii="Helvetica Neue" w:hAnsi="Helvetica Neue" w:cs="Helvetica Neue"/>
          <w:color w:val="1C1C1C"/>
          <w:kern w:val="0"/>
          <w:sz w:val="28"/>
          <w:szCs w:val="28"/>
        </w:rPr>
        <w:t>关键字的</w:t>
      </w:r>
      <w:r>
        <w:rPr>
          <w:rFonts w:ascii="Helvetica Neue" w:hAnsi="Helvetica Neue" w:cs="Helvetica Neue"/>
          <w:color w:val="1C1C1C"/>
          <w:kern w:val="0"/>
          <w:sz w:val="28"/>
          <w:szCs w:val="28"/>
        </w:rPr>
        <w:t xml:space="preserve"> setter</w:t>
      </w:r>
      <w:r>
        <w:rPr>
          <w:rFonts w:ascii="Helvetica Neue" w:hAnsi="Helvetica Neue" w:cs="Helvetica Neue"/>
          <w:color w:val="1C1C1C"/>
          <w:kern w:val="0"/>
          <w:sz w:val="28"/>
          <w:szCs w:val="28"/>
        </w:rPr>
        <w:t>这个问题，</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如果抛开本例来回答的话，如下：</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)setName:(NSString *)name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_</w:t>
            </w:r>
            <w:proofErr w:type="gramStart"/>
            <w:r>
              <w:rPr>
                <w:rFonts w:ascii="Consolas" w:hAnsi="Consolas" w:cs="Consolas"/>
                <w:color w:val="1C1C1C"/>
                <w:kern w:val="0"/>
                <w:sz w:val="28"/>
                <w:szCs w:val="28"/>
              </w:rPr>
              <w:t>name</w:t>
            </w:r>
            <w:proofErr w:type="gramEnd"/>
            <w:r>
              <w:rPr>
                <w:rFonts w:ascii="Consolas" w:hAnsi="Consolas" w:cs="Consolas"/>
                <w:color w:val="1C1C1C"/>
                <w:kern w:val="0"/>
                <w:sz w:val="28"/>
                <w:szCs w:val="28"/>
              </w:rPr>
              <w:t> = [name copy];</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如果单单就上文的代码而言，我们不需要也不能重写</w:t>
      </w:r>
      <w:r>
        <w:rPr>
          <w:rFonts w:ascii="Helvetica Neue" w:hAnsi="Helvetica Neue" w:cs="Helvetica Neue"/>
          <w:color w:val="1C1C1C"/>
          <w:kern w:val="0"/>
          <w:sz w:val="28"/>
          <w:szCs w:val="28"/>
        </w:rPr>
        <w:t>name</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 xml:space="preserve"> setter </w:t>
      </w:r>
      <w:r>
        <w:rPr>
          <w:rFonts w:ascii="Helvetica Neue" w:hAnsi="Helvetica Neue" w:cs="Helvetica Neue"/>
          <w:color w:val="1C1C1C"/>
          <w:kern w:val="0"/>
          <w:sz w:val="28"/>
          <w:szCs w:val="28"/>
        </w:rPr>
        <w:t>：由于是</w:t>
      </w:r>
      <w:r>
        <w:rPr>
          <w:rFonts w:ascii="Helvetica Neue" w:hAnsi="Helvetica Neue" w:cs="Helvetica Neue"/>
          <w:color w:val="1C1C1C"/>
          <w:kern w:val="0"/>
          <w:sz w:val="28"/>
          <w:szCs w:val="28"/>
        </w:rPr>
        <w:t>name</w:t>
      </w:r>
      <w:r>
        <w:rPr>
          <w:rFonts w:ascii="Helvetica Neue" w:hAnsi="Helvetica Neue" w:cs="Helvetica Neue"/>
          <w:color w:val="1C1C1C"/>
          <w:kern w:val="0"/>
          <w:sz w:val="28"/>
          <w:szCs w:val="28"/>
        </w:rPr>
        <w:t>是只读属性，所以编译器不会为其创建对应的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设置方法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，用初始化方法设置好属性值之后，就不能再改变了。（</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在本例中，之所以还要声明属性的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内存管理语义</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，是因为：如果不写</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，该类的调用者就不知道初始化方法里会拷贝这些属性，他们有可能会在调用初始化方法之前自行拷贝属性值。这种操作多余而低效。）。</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那如何确保</w:t>
      </w:r>
      <w:r>
        <w:rPr>
          <w:rFonts w:ascii="Helvetica Neue" w:hAnsi="Helvetica Neue" w:cs="Helvetica Neue"/>
          <w:color w:val="1C1C1C"/>
          <w:kern w:val="0"/>
          <w:sz w:val="28"/>
          <w:szCs w:val="28"/>
        </w:rPr>
        <w:t>name</w:t>
      </w:r>
      <w:r>
        <w:rPr>
          <w:rFonts w:ascii="Helvetica Neue" w:hAnsi="Helvetica Neue" w:cs="Helvetica Neue"/>
          <w:color w:val="1C1C1C"/>
          <w:kern w:val="0"/>
          <w:sz w:val="28"/>
          <w:szCs w:val="28"/>
        </w:rPr>
        <w:t>被</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？在初始化方法</w:t>
      </w:r>
      <w:r>
        <w:rPr>
          <w:rFonts w:ascii="Helvetica Neue" w:hAnsi="Helvetica Neue" w:cs="Helvetica Neue"/>
          <w:color w:val="1C1C1C"/>
          <w:kern w:val="0"/>
          <w:sz w:val="28"/>
          <w:szCs w:val="28"/>
        </w:rPr>
        <w:t>(initializer)</w:t>
      </w:r>
      <w:r>
        <w:rPr>
          <w:rFonts w:ascii="Helvetica Neue" w:hAnsi="Helvetica Neue" w:cs="Helvetica Neue"/>
          <w:color w:val="1C1C1C"/>
          <w:kern w:val="0"/>
          <w:sz w:val="28"/>
          <w:szCs w:val="28"/>
        </w:rPr>
        <w:t>中做：</w:t>
      </w:r>
    </w:p>
    <w:tbl>
      <w:tblPr>
        <w:tblW w:w="0" w:type="auto"/>
        <w:tblBorders>
          <w:top w:val="nil"/>
          <w:left w:val="nil"/>
          <w:right w:val="nil"/>
        </w:tblBorders>
        <w:tblLayout w:type="fixed"/>
        <w:tblLook w:val="0000" w:firstRow="0" w:lastRow="0" w:firstColumn="0" w:lastColumn="0" w:noHBand="0" w:noVBand="0"/>
      </w:tblPr>
      <w:tblGrid>
        <w:gridCol w:w="788"/>
        <w:gridCol w:w="13611"/>
      </w:tblGrid>
      <w:tr w:rsidR="00B67B56">
        <w:tblPrEx>
          <w:tblCellMar>
            <w:top w:w="0" w:type="dxa"/>
            <w:bottom w:w="0" w:type="dxa"/>
          </w:tblCellMar>
        </w:tblPrEx>
        <w:tc>
          <w:tcPr>
            <w:tcW w:w="788"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9</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10</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11</w:t>
            </w:r>
          </w:p>
        </w:tc>
        <w:tc>
          <w:tcPr>
            <w:tcW w:w="13611"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instancetype</w:t>
            </w:r>
            <w:proofErr w:type="gramEnd"/>
            <w:r>
              <w:rPr>
                <w:rFonts w:ascii="Consolas" w:hAnsi="Consolas" w:cs="Consolas"/>
                <w:color w:val="1C1C1C"/>
                <w:kern w:val="0"/>
                <w:sz w:val="28"/>
                <w:szCs w:val="28"/>
              </w:rPr>
              <w:t>)initWithName:(NSString *)name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age</w:t>
            </w:r>
            <w:proofErr w:type="gramEnd"/>
            <w:r>
              <w:rPr>
                <w:rFonts w:ascii="Consolas" w:hAnsi="Consolas" w:cs="Consolas"/>
                <w:color w:val="1C1C1C"/>
                <w:kern w:val="0"/>
                <w:sz w:val="28"/>
                <w:szCs w:val="28"/>
              </w:rPr>
              <w:t>:(int)age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sex</w:t>
            </w:r>
            <w:proofErr w:type="gramEnd"/>
            <w:r>
              <w:rPr>
                <w:rFonts w:ascii="Consolas" w:hAnsi="Consolas" w:cs="Consolas"/>
                <w:color w:val="1C1C1C"/>
                <w:kern w:val="0"/>
                <w:sz w:val="28"/>
                <w:szCs w:val="28"/>
              </w:rPr>
              <w:t>:(CYLSex)sex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b/>
                <w:bCs/>
                <w:color w:val="0A5287"/>
                <w:kern w:val="0"/>
                <w:sz w:val="28"/>
                <w:szCs w:val="28"/>
              </w:rPr>
              <w:t>if</w:t>
            </w:r>
            <w:proofErr w:type="gramEnd"/>
            <w:r>
              <w:rPr>
                <w:rFonts w:ascii="Consolas" w:hAnsi="Consolas" w:cs="Consolas"/>
                <w:color w:val="1C1C1C"/>
                <w:kern w:val="0"/>
                <w:sz w:val="28"/>
                <w:szCs w:val="28"/>
              </w:rPr>
              <w:t>(self = [</w:t>
            </w:r>
            <w:r>
              <w:rPr>
                <w:rFonts w:ascii="Consolas" w:hAnsi="Consolas" w:cs="Consolas"/>
                <w:b/>
                <w:bCs/>
                <w:color w:val="0A5287"/>
                <w:kern w:val="0"/>
                <w:sz w:val="28"/>
                <w:szCs w:val="28"/>
              </w:rPr>
              <w:t>super</w:t>
            </w:r>
            <w:r>
              <w:rPr>
                <w:rFonts w:ascii="Consolas" w:hAnsi="Consolas" w:cs="Consolas"/>
                <w:color w:val="1C1C1C"/>
                <w:kern w:val="0"/>
                <w:sz w:val="28"/>
                <w:szCs w:val="28"/>
              </w:rPr>
              <w:t> init])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_</w:t>
            </w:r>
            <w:proofErr w:type="gramStart"/>
            <w:r>
              <w:rPr>
                <w:rFonts w:ascii="Consolas" w:hAnsi="Consolas" w:cs="Consolas"/>
                <w:color w:val="1C1C1C"/>
                <w:kern w:val="0"/>
                <w:sz w:val="28"/>
                <w:szCs w:val="28"/>
              </w:rPr>
              <w:t>name</w:t>
            </w:r>
            <w:proofErr w:type="gramEnd"/>
            <w:r>
              <w:rPr>
                <w:rFonts w:ascii="Consolas" w:hAnsi="Consolas" w:cs="Consolas"/>
                <w:color w:val="1C1C1C"/>
                <w:kern w:val="0"/>
                <w:sz w:val="28"/>
                <w:szCs w:val="28"/>
              </w:rPr>
              <w:t> = [name copy];</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_</w:t>
            </w:r>
            <w:proofErr w:type="gramStart"/>
            <w:r>
              <w:rPr>
                <w:rFonts w:ascii="Consolas" w:hAnsi="Consolas" w:cs="Consolas"/>
                <w:color w:val="1C1C1C"/>
                <w:kern w:val="0"/>
                <w:sz w:val="28"/>
                <w:szCs w:val="28"/>
              </w:rPr>
              <w:t>age</w:t>
            </w:r>
            <w:proofErr w:type="gramEnd"/>
            <w:r>
              <w:rPr>
                <w:rFonts w:ascii="Consolas" w:hAnsi="Consolas" w:cs="Consolas"/>
                <w:color w:val="1C1C1C"/>
                <w:kern w:val="0"/>
                <w:sz w:val="28"/>
                <w:szCs w:val="28"/>
              </w:rPr>
              <w:t> = age;</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_</w:t>
            </w:r>
            <w:proofErr w:type="gramStart"/>
            <w:r>
              <w:rPr>
                <w:rFonts w:ascii="Consolas" w:hAnsi="Consolas" w:cs="Consolas"/>
                <w:color w:val="1C1C1C"/>
                <w:kern w:val="0"/>
                <w:sz w:val="28"/>
                <w:szCs w:val="28"/>
              </w:rPr>
              <w:t>sex</w:t>
            </w:r>
            <w:proofErr w:type="gramEnd"/>
            <w:r>
              <w:rPr>
                <w:rFonts w:ascii="Consolas" w:hAnsi="Consolas" w:cs="Consolas"/>
                <w:color w:val="1C1C1C"/>
                <w:kern w:val="0"/>
                <w:sz w:val="28"/>
                <w:szCs w:val="28"/>
              </w:rPr>
              <w:t> = sex;</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_</w:t>
            </w:r>
            <w:proofErr w:type="gramStart"/>
            <w:r>
              <w:rPr>
                <w:rFonts w:ascii="Consolas" w:hAnsi="Consolas" w:cs="Consolas"/>
                <w:color w:val="1C1C1C"/>
                <w:kern w:val="0"/>
                <w:sz w:val="28"/>
                <w:szCs w:val="28"/>
              </w:rPr>
              <w:t>friends</w:t>
            </w:r>
            <w:proofErr w:type="gramEnd"/>
            <w:r>
              <w:rPr>
                <w:rFonts w:ascii="Consolas" w:hAnsi="Consolas" w:cs="Consolas"/>
                <w:color w:val="1C1C1C"/>
                <w:kern w:val="0"/>
                <w:sz w:val="28"/>
                <w:szCs w:val="28"/>
              </w:rPr>
              <w:t> = [[NSMutableSet alloc] init];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b/>
                <w:bCs/>
                <w:color w:val="0A5287"/>
                <w:kern w:val="0"/>
                <w:sz w:val="28"/>
                <w:szCs w:val="28"/>
              </w:rPr>
              <w:t>return</w:t>
            </w:r>
            <w:proofErr w:type="gramEnd"/>
            <w:r>
              <w:rPr>
                <w:rFonts w:ascii="Consolas" w:hAnsi="Consolas" w:cs="Consolas"/>
                <w:color w:val="1C1C1C"/>
                <w:kern w:val="0"/>
                <w:sz w:val="28"/>
                <w:szCs w:val="28"/>
              </w:rPr>
              <w:t> self;</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6. @property </w:t>
      </w:r>
      <w:r>
        <w:rPr>
          <w:rFonts w:ascii="Helvetica Neue" w:hAnsi="Helvetica Neue" w:cs="Helvetica Neue"/>
          <w:b/>
          <w:bCs/>
          <w:color w:val="16A53F"/>
          <w:kern w:val="0"/>
          <w:sz w:val="28"/>
          <w:szCs w:val="28"/>
        </w:rPr>
        <w:t>的本质是什么？</w:t>
      </w:r>
      <w:r>
        <w:rPr>
          <w:rFonts w:ascii="Helvetica Neue" w:hAnsi="Helvetica Neue" w:cs="Helvetica Neue"/>
          <w:b/>
          <w:bCs/>
          <w:color w:val="16A53F"/>
          <w:kern w:val="0"/>
          <w:sz w:val="28"/>
          <w:szCs w:val="28"/>
        </w:rPr>
        <w:t>ivar</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getter</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 xml:space="preserve">setter </w:t>
      </w:r>
      <w:r>
        <w:rPr>
          <w:rFonts w:ascii="Helvetica Neue" w:hAnsi="Helvetica Neue" w:cs="Helvetica Neue"/>
          <w:b/>
          <w:bCs/>
          <w:color w:val="16A53F"/>
          <w:kern w:val="0"/>
          <w:sz w:val="28"/>
          <w:szCs w:val="28"/>
        </w:rPr>
        <w:t>是如何生成并添加到这个类中的。</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 xml:space="preserve">@property </w:t>
      </w:r>
      <w:r>
        <w:rPr>
          <w:rFonts w:ascii="Helvetica Neue" w:hAnsi="Helvetica Neue" w:cs="Helvetica Neue"/>
          <w:b/>
          <w:bCs/>
          <w:color w:val="1C1C1C"/>
          <w:kern w:val="0"/>
          <w:sz w:val="28"/>
          <w:szCs w:val="28"/>
        </w:rPr>
        <w:t>的本质是什么？</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w:t>
      </w:r>
      <w:proofErr w:type="gramStart"/>
      <w:r>
        <w:rPr>
          <w:rFonts w:ascii="Helvetica Neue" w:hAnsi="Helvetica Neue" w:cs="Helvetica Neue"/>
          <w:color w:val="812627"/>
          <w:kern w:val="0"/>
          <w:sz w:val="28"/>
          <w:szCs w:val="28"/>
        </w:rPr>
        <w:t>property</w:t>
      </w:r>
      <w:proofErr w:type="gramEnd"/>
      <w:r>
        <w:rPr>
          <w:rFonts w:ascii="Helvetica Neue" w:hAnsi="Helvetica Neue" w:cs="Helvetica Neue"/>
          <w:color w:val="812627"/>
          <w:kern w:val="0"/>
          <w:sz w:val="28"/>
          <w:szCs w:val="28"/>
        </w:rPr>
        <w:t xml:space="preserve"> = ivar + getter + setter;</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下面解释下：</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w:t>
      </w:r>
      <w:r>
        <w:rPr>
          <w:rFonts w:ascii="Helvetica Neue" w:hAnsi="Helvetica Neue" w:cs="Helvetica Neue"/>
          <w:color w:val="812627"/>
          <w:kern w:val="0"/>
          <w:sz w:val="28"/>
          <w:szCs w:val="28"/>
        </w:rPr>
        <w:t>属性</w:t>
      </w:r>
      <w:r>
        <w:rPr>
          <w:rFonts w:ascii="Helvetica Neue" w:hAnsi="Helvetica Neue" w:cs="Helvetica Neue"/>
          <w:color w:val="812627"/>
          <w:kern w:val="0"/>
          <w:sz w:val="28"/>
          <w:szCs w:val="28"/>
        </w:rPr>
        <w:t>” (property)</w:t>
      </w:r>
      <w:r>
        <w:rPr>
          <w:rFonts w:ascii="Helvetica Neue" w:hAnsi="Helvetica Neue" w:cs="Helvetica Neue"/>
          <w:color w:val="812627"/>
          <w:kern w:val="0"/>
          <w:sz w:val="28"/>
          <w:szCs w:val="28"/>
        </w:rPr>
        <w:t>有两大概念：</w:t>
      </w:r>
      <w:r>
        <w:rPr>
          <w:rFonts w:ascii="Helvetica Neue" w:hAnsi="Helvetica Neue" w:cs="Helvetica Neue"/>
          <w:color w:val="812627"/>
          <w:kern w:val="0"/>
          <w:sz w:val="28"/>
          <w:szCs w:val="28"/>
        </w:rPr>
        <w:t>ivar</w:t>
      </w:r>
      <w:r>
        <w:rPr>
          <w:rFonts w:ascii="Helvetica Neue" w:hAnsi="Helvetica Neue" w:cs="Helvetica Neue"/>
          <w:color w:val="812627"/>
          <w:kern w:val="0"/>
          <w:sz w:val="28"/>
          <w:szCs w:val="28"/>
        </w:rPr>
        <w:t>（实例变量）、存取方法（</w:t>
      </w:r>
      <w:r>
        <w:rPr>
          <w:rFonts w:ascii="Helvetica Neue" w:hAnsi="Helvetica Neue" w:cs="Helvetica Neue"/>
          <w:color w:val="812627"/>
          <w:kern w:val="0"/>
          <w:sz w:val="28"/>
          <w:szCs w:val="28"/>
        </w:rPr>
        <w:t xml:space="preserve">access method </w:t>
      </w:r>
      <w:r>
        <w:rPr>
          <w:rFonts w:ascii="Helvetica Neue" w:hAnsi="Helvetica Neue" w:cs="Helvetica Neue"/>
          <w:color w:val="812627"/>
          <w:kern w:val="0"/>
          <w:sz w:val="28"/>
          <w:szCs w:val="28"/>
        </w:rPr>
        <w:t>＝</w:t>
      </w:r>
      <w:r>
        <w:rPr>
          <w:rFonts w:ascii="Helvetica Neue" w:hAnsi="Helvetica Neue" w:cs="Helvetica Neue"/>
          <w:color w:val="812627"/>
          <w:kern w:val="0"/>
          <w:sz w:val="28"/>
          <w:szCs w:val="28"/>
        </w:rPr>
        <w:t xml:space="preserve"> getter + setter</w:t>
      </w:r>
      <w:r>
        <w:rPr>
          <w:rFonts w:ascii="Helvetica Neue" w:hAnsi="Helvetica Neue" w:cs="Helvetica Neue"/>
          <w:color w:val="812627"/>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属性</w:t>
      </w:r>
      <w:r>
        <w:rPr>
          <w:rFonts w:ascii="Helvetica Neue" w:hAnsi="Helvetica Neue" w:cs="Helvetica Neue"/>
          <w:color w:val="1C1C1C"/>
          <w:kern w:val="0"/>
          <w:sz w:val="28"/>
          <w:szCs w:val="28"/>
        </w:rPr>
        <w:t>” (property)</w:t>
      </w:r>
      <w:r>
        <w:rPr>
          <w:rFonts w:ascii="Helvetica Neue" w:hAnsi="Helvetica Neue" w:cs="Helvetica Neue"/>
          <w:color w:val="1C1C1C"/>
          <w:kern w:val="0"/>
          <w:sz w:val="28"/>
          <w:szCs w:val="28"/>
        </w:rPr>
        <w:t>作为</w:t>
      </w:r>
      <w:r>
        <w:rPr>
          <w:rFonts w:ascii="Helvetica Neue" w:hAnsi="Helvetica Neue" w:cs="Helvetica Neue"/>
          <w:color w:val="1C1C1C"/>
          <w:kern w:val="0"/>
          <w:sz w:val="28"/>
          <w:szCs w:val="28"/>
        </w:rPr>
        <w:t xml:space="preserve"> Objective-C </w:t>
      </w:r>
      <w:r>
        <w:rPr>
          <w:rFonts w:ascii="Helvetica Neue" w:hAnsi="Helvetica Neue" w:cs="Helvetica Neue"/>
          <w:color w:val="1C1C1C"/>
          <w:kern w:val="0"/>
          <w:sz w:val="28"/>
          <w:szCs w:val="28"/>
        </w:rPr>
        <w:t>的一项特性，主要的作用就在于封装对象中的数据。</w:t>
      </w:r>
      <w:r>
        <w:rPr>
          <w:rFonts w:ascii="Helvetica Neue" w:hAnsi="Helvetica Neue" w:cs="Helvetica Neue"/>
          <w:color w:val="1C1C1C"/>
          <w:kern w:val="0"/>
          <w:sz w:val="28"/>
          <w:szCs w:val="28"/>
        </w:rPr>
        <w:t xml:space="preserve"> Objective-C </w:t>
      </w:r>
      <w:r>
        <w:rPr>
          <w:rFonts w:ascii="Helvetica Neue" w:hAnsi="Helvetica Neue" w:cs="Helvetica Neue"/>
          <w:color w:val="1C1C1C"/>
          <w:kern w:val="0"/>
          <w:sz w:val="28"/>
          <w:szCs w:val="28"/>
        </w:rPr>
        <w:t>对象通常会把其所需要的数据保存为各种实例变量。实例变量一般通过</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存取方法</w:t>
      </w:r>
      <w:r>
        <w:rPr>
          <w:rFonts w:ascii="Helvetica Neue" w:hAnsi="Helvetica Neue" w:cs="Helvetica Neue"/>
          <w:color w:val="1C1C1C"/>
          <w:kern w:val="0"/>
          <w:sz w:val="28"/>
          <w:szCs w:val="28"/>
        </w:rPr>
        <w:t>”(access method)</w:t>
      </w:r>
      <w:r>
        <w:rPr>
          <w:rFonts w:ascii="Helvetica Neue" w:hAnsi="Helvetica Neue" w:cs="Helvetica Neue"/>
          <w:color w:val="1C1C1C"/>
          <w:kern w:val="0"/>
          <w:sz w:val="28"/>
          <w:szCs w:val="28"/>
        </w:rPr>
        <w:t>来访问。其中，</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获取方法</w:t>
      </w:r>
      <w:r>
        <w:rPr>
          <w:rFonts w:ascii="Helvetica Neue" w:hAnsi="Helvetica Neue" w:cs="Helvetica Neue"/>
          <w:color w:val="1C1C1C"/>
          <w:kern w:val="0"/>
          <w:sz w:val="28"/>
          <w:szCs w:val="28"/>
        </w:rPr>
        <w:t>” (getter)</w:t>
      </w:r>
      <w:r>
        <w:rPr>
          <w:rFonts w:ascii="Helvetica Neue" w:hAnsi="Helvetica Neue" w:cs="Helvetica Neue"/>
          <w:color w:val="1C1C1C"/>
          <w:kern w:val="0"/>
          <w:sz w:val="28"/>
          <w:szCs w:val="28"/>
        </w:rPr>
        <w:t>用于读取变量值，而</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设置方法</w:t>
      </w:r>
      <w:r>
        <w:rPr>
          <w:rFonts w:ascii="Helvetica Neue" w:hAnsi="Helvetica Neue" w:cs="Helvetica Neue"/>
          <w:color w:val="1C1C1C"/>
          <w:kern w:val="0"/>
          <w:sz w:val="28"/>
          <w:szCs w:val="28"/>
        </w:rPr>
        <w:t>” (setter)</w:t>
      </w:r>
      <w:r>
        <w:rPr>
          <w:rFonts w:ascii="Helvetica Neue" w:hAnsi="Helvetica Neue" w:cs="Helvetica Neue"/>
          <w:color w:val="1C1C1C"/>
          <w:kern w:val="0"/>
          <w:sz w:val="28"/>
          <w:szCs w:val="28"/>
        </w:rPr>
        <w:t>用于写入变量值。这个概念已经定型，并且经由</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属性</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这一特性而成为</w:t>
      </w:r>
      <w:r>
        <w:rPr>
          <w:rFonts w:ascii="Helvetica Neue" w:hAnsi="Helvetica Neue" w:cs="Helvetica Neue"/>
          <w:color w:val="1C1C1C"/>
          <w:kern w:val="0"/>
          <w:sz w:val="28"/>
          <w:szCs w:val="28"/>
        </w:rPr>
        <w:t>Objective-C 2.0</w:t>
      </w:r>
      <w:r>
        <w:rPr>
          <w:rFonts w:ascii="Helvetica Neue" w:hAnsi="Helvetica Neue" w:cs="Helvetica Neue"/>
          <w:color w:val="1C1C1C"/>
          <w:kern w:val="0"/>
          <w:sz w:val="28"/>
          <w:szCs w:val="28"/>
        </w:rPr>
        <w:t>的一部分。</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而在正规的</w:t>
      </w:r>
      <w:r>
        <w:rPr>
          <w:rFonts w:ascii="Helvetica Neue" w:hAnsi="Helvetica Neue" w:cs="Helvetica Neue"/>
          <w:color w:val="1C1C1C"/>
          <w:kern w:val="0"/>
          <w:sz w:val="28"/>
          <w:szCs w:val="28"/>
        </w:rPr>
        <w:t xml:space="preserve"> Objective-C </w:t>
      </w:r>
      <w:r>
        <w:rPr>
          <w:rFonts w:ascii="Helvetica Neue" w:hAnsi="Helvetica Neue" w:cs="Helvetica Neue"/>
          <w:color w:val="1C1C1C"/>
          <w:kern w:val="0"/>
          <w:sz w:val="28"/>
          <w:szCs w:val="28"/>
        </w:rPr>
        <w:t>编码风格中，存取方法有着严格的命名规范。</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正因为有了这种严格的命名规范，所以</w:t>
      </w:r>
      <w:r>
        <w:rPr>
          <w:rFonts w:ascii="Helvetica Neue" w:hAnsi="Helvetica Neue" w:cs="Helvetica Neue"/>
          <w:color w:val="1C1C1C"/>
          <w:kern w:val="0"/>
          <w:sz w:val="28"/>
          <w:szCs w:val="28"/>
        </w:rPr>
        <w:t xml:space="preserve"> Objective-C </w:t>
      </w:r>
      <w:r>
        <w:rPr>
          <w:rFonts w:ascii="Helvetica Neue" w:hAnsi="Helvetica Neue" w:cs="Helvetica Neue"/>
          <w:color w:val="1C1C1C"/>
          <w:kern w:val="0"/>
          <w:sz w:val="28"/>
          <w:szCs w:val="28"/>
        </w:rPr>
        <w:t>这门语言才能根据名称自动创建出存取方法。其实也可以把属性当做一种关键字，其表示</w:t>
      </w:r>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编译器会自动写出一套存取方法，用以访问给定类型中具有给定名称的变量。</w:t>
      </w:r>
      <w:r>
        <w:rPr>
          <w:rFonts w:ascii="Helvetica Neue" w:hAnsi="Helvetica Neue" w:cs="Helvetica Neue"/>
          <w:color w:val="812627"/>
          <w:kern w:val="0"/>
          <w:sz w:val="28"/>
          <w:szCs w:val="28"/>
        </w:rPr>
        <w:t xml:space="preserve"> </w:t>
      </w:r>
      <w:r>
        <w:rPr>
          <w:rFonts w:ascii="Helvetica Neue" w:hAnsi="Helvetica Neue" w:cs="Helvetica Neue"/>
          <w:color w:val="812627"/>
          <w:kern w:val="0"/>
          <w:sz w:val="28"/>
          <w:szCs w:val="28"/>
        </w:rPr>
        <w:t>所以你也可以这么说：</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w:t>
      </w:r>
      <w:proofErr w:type="gramStart"/>
      <w:r>
        <w:rPr>
          <w:rFonts w:ascii="Helvetica Neue" w:hAnsi="Helvetica Neue" w:cs="Helvetica Neue"/>
          <w:color w:val="812627"/>
          <w:kern w:val="0"/>
          <w:sz w:val="28"/>
          <w:szCs w:val="28"/>
        </w:rPr>
        <w:t>property</w:t>
      </w:r>
      <w:proofErr w:type="gramEnd"/>
      <w:r>
        <w:rPr>
          <w:rFonts w:ascii="Helvetica Neue" w:hAnsi="Helvetica Neue" w:cs="Helvetica Neue"/>
          <w:color w:val="812627"/>
          <w:kern w:val="0"/>
          <w:sz w:val="28"/>
          <w:szCs w:val="28"/>
        </w:rPr>
        <w:t xml:space="preserve"> = getter + setter;</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例如下面这个类：</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interface</w:t>
            </w:r>
            <w:proofErr w:type="gramEnd"/>
            <w:r>
              <w:rPr>
                <w:rFonts w:ascii="Consolas" w:hAnsi="Consolas" w:cs="Consolas"/>
                <w:color w:val="1C1C1C"/>
                <w:kern w:val="0"/>
                <w:sz w:val="28"/>
                <w:szCs w:val="28"/>
              </w:rPr>
              <w:t> Person : NSObject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property</w:t>
            </w:r>
            <w:proofErr w:type="gramEnd"/>
            <w:r>
              <w:rPr>
                <w:rFonts w:ascii="Consolas" w:hAnsi="Consolas" w:cs="Consolas"/>
                <w:color w:val="1C1C1C"/>
                <w:kern w:val="0"/>
                <w:sz w:val="28"/>
                <w:szCs w:val="28"/>
              </w:rPr>
              <w:t> NSString *firstName;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property</w:t>
            </w:r>
            <w:proofErr w:type="gramEnd"/>
            <w:r>
              <w:rPr>
                <w:rFonts w:ascii="Consolas" w:hAnsi="Consolas" w:cs="Consolas"/>
                <w:color w:val="1C1C1C"/>
                <w:kern w:val="0"/>
                <w:sz w:val="28"/>
                <w:szCs w:val="28"/>
              </w:rPr>
              <w:t> NSString *lastName;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end</w:t>
            </w:r>
            <w:proofErr w:type="gramEnd"/>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上述代码写出来的类与下面这种写法等效：</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interface</w:t>
            </w:r>
            <w:proofErr w:type="gramEnd"/>
            <w:r>
              <w:rPr>
                <w:rFonts w:ascii="Consolas" w:hAnsi="Consolas" w:cs="Consolas"/>
                <w:color w:val="1C1C1C"/>
                <w:kern w:val="0"/>
                <w:sz w:val="28"/>
                <w:szCs w:val="28"/>
              </w:rPr>
              <w:t> Person : NSObject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(NSString *</w:t>
            </w:r>
            <w:proofErr w:type="gramStart"/>
            <w:r>
              <w:rPr>
                <w:rFonts w:ascii="Consolas" w:hAnsi="Consolas" w:cs="Consolas"/>
                <w:color w:val="1C1C1C"/>
                <w:kern w:val="0"/>
                <w:sz w:val="28"/>
                <w:szCs w:val="28"/>
              </w:rPr>
              <w:t>)firstName</w:t>
            </w:r>
            <w:proofErr w:type="gramEnd"/>
            <w:r>
              <w:rPr>
                <w:rFonts w:ascii="Consolas" w:hAnsi="Consolas" w:cs="Consolas"/>
                <w:color w:val="1C1C1C"/>
                <w:kern w:val="0"/>
                <w:sz w:val="28"/>
                <w:szCs w:val="28"/>
              </w:rPr>
              <w:t>;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)setFirstName:(NSString *)firstName;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(NSString *</w:t>
            </w:r>
            <w:proofErr w:type="gramStart"/>
            <w:r>
              <w:rPr>
                <w:rFonts w:ascii="Consolas" w:hAnsi="Consolas" w:cs="Consolas"/>
                <w:color w:val="1C1C1C"/>
                <w:kern w:val="0"/>
                <w:sz w:val="28"/>
                <w:szCs w:val="28"/>
              </w:rPr>
              <w:t>)lastName</w:t>
            </w:r>
            <w:proofErr w:type="gramEnd"/>
            <w:r>
              <w:rPr>
                <w:rFonts w:ascii="Consolas" w:hAnsi="Consolas" w:cs="Consolas"/>
                <w:color w:val="1C1C1C"/>
                <w:kern w:val="0"/>
                <w:sz w:val="28"/>
                <w:szCs w:val="28"/>
              </w:rPr>
              <w:t>;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)setLastName:(NSString *)lastName;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end</w:t>
            </w:r>
            <w:proofErr w:type="gramEnd"/>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C1C1C"/>
          <w:kern w:val="0"/>
          <w:sz w:val="28"/>
          <w:szCs w:val="28"/>
        </w:rPr>
        <w:t>ivar</w:t>
      </w:r>
      <w:r>
        <w:rPr>
          <w:rFonts w:ascii="Helvetica Neue" w:hAnsi="Helvetica Neue" w:cs="Helvetica Neue"/>
          <w:b/>
          <w:bCs/>
          <w:color w:val="1C1C1C"/>
          <w:kern w:val="0"/>
          <w:sz w:val="28"/>
          <w:szCs w:val="28"/>
        </w:rPr>
        <w:t>、</w:t>
      </w:r>
      <w:r>
        <w:rPr>
          <w:rFonts w:ascii="Helvetica Neue" w:hAnsi="Helvetica Neue" w:cs="Helvetica Neue"/>
          <w:b/>
          <w:bCs/>
          <w:color w:val="1C1C1C"/>
          <w:kern w:val="0"/>
          <w:sz w:val="28"/>
          <w:szCs w:val="28"/>
        </w:rPr>
        <w:t>getter</w:t>
      </w:r>
      <w:r>
        <w:rPr>
          <w:rFonts w:ascii="Helvetica Neue" w:hAnsi="Helvetica Neue" w:cs="Helvetica Neue"/>
          <w:b/>
          <w:bCs/>
          <w:color w:val="1C1C1C"/>
          <w:kern w:val="0"/>
          <w:sz w:val="28"/>
          <w:szCs w:val="28"/>
        </w:rPr>
        <w:t>、</w:t>
      </w:r>
      <w:r>
        <w:rPr>
          <w:rFonts w:ascii="Helvetica Neue" w:hAnsi="Helvetica Neue" w:cs="Helvetica Neue"/>
          <w:b/>
          <w:bCs/>
          <w:color w:val="1C1C1C"/>
          <w:kern w:val="0"/>
          <w:sz w:val="28"/>
          <w:szCs w:val="28"/>
        </w:rPr>
        <w:t xml:space="preserve">setter </w:t>
      </w:r>
      <w:r>
        <w:rPr>
          <w:rFonts w:ascii="Helvetica Neue" w:hAnsi="Helvetica Neue" w:cs="Helvetica Neue"/>
          <w:b/>
          <w:bCs/>
          <w:color w:val="1C1C1C"/>
          <w:kern w:val="0"/>
          <w:sz w:val="28"/>
          <w:szCs w:val="28"/>
        </w:rPr>
        <w:t>是如何生成并添加到这个类中的</w:t>
      </w:r>
      <w:r>
        <w:rPr>
          <w:rFonts w:ascii="Helvetica Neue" w:hAnsi="Helvetica Neue" w:cs="Helvetica Neue"/>
          <w:b/>
          <w:bCs/>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w:t>
      </w:r>
      <w:r>
        <w:rPr>
          <w:rFonts w:ascii="Helvetica Neue" w:hAnsi="Helvetica Neue" w:cs="Helvetica Neue"/>
          <w:color w:val="812627"/>
          <w:kern w:val="0"/>
          <w:sz w:val="28"/>
          <w:szCs w:val="28"/>
        </w:rPr>
        <w:t>自动合成</w:t>
      </w:r>
      <w:r>
        <w:rPr>
          <w:rFonts w:ascii="Helvetica Neue" w:hAnsi="Helvetica Neue" w:cs="Helvetica Neue"/>
          <w:color w:val="812627"/>
          <w:kern w:val="0"/>
          <w:sz w:val="28"/>
          <w:szCs w:val="28"/>
        </w:rPr>
        <w:t>”( autosynthesis)</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完成属性定义后，编译器会自动编写访问这些属性所需的方法，此过程叫做</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自动合成</w:t>
      </w:r>
      <w:r>
        <w:rPr>
          <w:rFonts w:ascii="Helvetica Neue" w:hAnsi="Helvetica Neue" w:cs="Helvetica Neue"/>
          <w:color w:val="1C1C1C"/>
          <w:kern w:val="0"/>
          <w:sz w:val="28"/>
          <w:szCs w:val="28"/>
        </w:rPr>
        <w:t>”( autosynthesis)</w:t>
      </w:r>
      <w:r>
        <w:rPr>
          <w:rFonts w:ascii="Helvetica Neue" w:hAnsi="Helvetica Neue" w:cs="Helvetica Neue"/>
          <w:color w:val="1C1C1C"/>
          <w:kern w:val="0"/>
          <w:sz w:val="28"/>
          <w:szCs w:val="28"/>
        </w:rPr>
        <w:t>。需要强调的是，这个过程由编译</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器在编译期执行，所以编辑器里看不到这些</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合成方法</w:t>
      </w:r>
      <w:r>
        <w:rPr>
          <w:rFonts w:ascii="Helvetica Neue" w:hAnsi="Helvetica Neue" w:cs="Helvetica Neue"/>
          <w:color w:val="1C1C1C"/>
          <w:kern w:val="0"/>
          <w:sz w:val="28"/>
          <w:szCs w:val="28"/>
        </w:rPr>
        <w:t>”(synthesized method)</w:t>
      </w:r>
      <w:r>
        <w:rPr>
          <w:rFonts w:ascii="Helvetica Neue" w:hAnsi="Helvetica Neue" w:cs="Helvetica Neue"/>
          <w:color w:val="1C1C1C"/>
          <w:kern w:val="0"/>
          <w:sz w:val="28"/>
          <w:szCs w:val="28"/>
        </w:rPr>
        <w:t>的源代码。除了生成方法代码</w:t>
      </w:r>
      <w:r>
        <w:rPr>
          <w:rFonts w:ascii="Helvetica Neue" w:hAnsi="Helvetica Neue" w:cs="Helvetica Neue"/>
          <w:color w:val="1C1C1C"/>
          <w:kern w:val="0"/>
          <w:sz w:val="28"/>
          <w:szCs w:val="28"/>
        </w:rPr>
        <w:t xml:space="preserve"> getter</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 xml:space="preserve">setter </w:t>
      </w:r>
      <w:r>
        <w:rPr>
          <w:rFonts w:ascii="Helvetica Neue" w:hAnsi="Helvetica Neue" w:cs="Helvetica Neue"/>
          <w:color w:val="1C1C1C"/>
          <w:kern w:val="0"/>
          <w:sz w:val="28"/>
          <w:szCs w:val="28"/>
        </w:rPr>
        <w:t>之外，编译器还要自动向类中添加适当类型的实例变量，并且在属性名前面加下划线，以此作为实例变量的名字。在前例中，会生成两个实例变量，其名称分别为</w:t>
      </w:r>
      <w:r>
        <w:rPr>
          <w:rFonts w:ascii="Helvetica Neue" w:hAnsi="Helvetica Neue" w:cs="Helvetica Neue"/>
          <w:color w:val="1C1C1C"/>
          <w:kern w:val="0"/>
          <w:sz w:val="28"/>
          <w:szCs w:val="28"/>
        </w:rPr>
        <w:t xml:space="preserve"> _firstName</w:t>
      </w:r>
      <w:r>
        <w:rPr>
          <w:rFonts w:ascii="Helvetica Neue" w:hAnsi="Helvetica Neue" w:cs="Helvetica Neue"/>
          <w:color w:val="1C1C1C"/>
          <w:kern w:val="0"/>
          <w:sz w:val="28"/>
          <w:szCs w:val="28"/>
        </w:rPr>
        <w:t>与</w:t>
      </w:r>
      <w:r>
        <w:rPr>
          <w:rFonts w:ascii="Helvetica Neue" w:hAnsi="Helvetica Neue" w:cs="Helvetica Neue"/>
          <w:color w:val="1C1C1C"/>
          <w:kern w:val="0"/>
          <w:sz w:val="28"/>
          <w:szCs w:val="28"/>
        </w:rPr>
        <w:t>_lastName</w:t>
      </w:r>
      <w:r>
        <w:rPr>
          <w:rFonts w:ascii="Helvetica Neue" w:hAnsi="Helvetica Neue" w:cs="Helvetica Neue"/>
          <w:color w:val="1C1C1C"/>
          <w:kern w:val="0"/>
          <w:sz w:val="28"/>
          <w:szCs w:val="28"/>
        </w:rPr>
        <w:t>。也可以在类的实现代码里通过</w:t>
      </w:r>
      <w:r>
        <w:rPr>
          <w:rFonts w:ascii="Helvetica Neue" w:hAnsi="Helvetica Neue" w:cs="Helvetica Neue"/>
          <w:color w:val="1C1C1C"/>
          <w:kern w:val="0"/>
          <w:sz w:val="28"/>
          <w:szCs w:val="28"/>
        </w:rPr>
        <w:t xml:space="preserve"> @synthesize</w:t>
      </w:r>
      <w:r>
        <w:rPr>
          <w:rFonts w:ascii="Helvetica Neue" w:hAnsi="Helvetica Neue" w:cs="Helvetica Neue"/>
          <w:color w:val="1C1C1C"/>
          <w:kern w:val="0"/>
          <w:sz w:val="28"/>
          <w:szCs w:val="28"/>
        </w:rPr>
        <w:t>语法来指定实例变量的名字</w:t>
      </w:r>
      <w:r>
        <w:rPr>
          <w:rFonts w:ascii="Helvetica Neue" w:hAnsi="Helvetica Neue" w:cs="Helvetica Neue"/>
          <w:color w:val="1C1C1C"/>
          <w:kern w:val="0"/>
          <w:sz w:val="28"/>
          <w:szCs w:val="28"/>
        </w:rPr>
        <w:t>.</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implementation</w:t>
            </w:r>
            <w:proofErr w:type="gramEnd"/>
            <w:r>
              <w:rPr>
                <w:rFonts w:ascii="Consolas" w:hAnsi="Consolas" w:cs="Consolas"/>
                <w:color w:val="1C1C1C"/>
                <w:kern w:val="0"/>
                <w:sz w:val="28"/>
                <w:szCs w:val="28"/>
              </w:rPr>
              <w:t> Person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synthesize</w:t>
            </w:r>
            <w:proofErr w:type="gramEnd"/>
            <w:r>
              <w:rPr>
                <w:rFonts w:ascii="Consolas" w:hAnsi="Consolas" w:cs="Consolas"/>
                <w:color w:val="1C1C1C"/>
                <w:kern w:val="0"/>
                <w:sz w:val="28"/>
                <w:szCs w:val="28"/>
              </w:rPr>
              <w:t> firstName = _myFirstName;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synthesize</w:t>
            </w:r>
            <w:proofErr w:type="gramEnd"/>
            <w:r>
              <w:rPr>
                <w:rFonts w:ascii="Consolas" w:hAnsi="Consolas" w:cs="Consolas"/>
                <w:color w:val="1C1C1C"/>
                <w:kern w:val="0"/>
                <w:sz w:val="28"/>
                <w:szCs w:val="28"/>
              </w:rPr>
              <w:t> lastName = myLastName;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end</w:t>
            </w:r>
            <w:proofErr w:type="gramEnd"/>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我为了搞清属性是怎么实现的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曾经反编译过相关的代码</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大致生成了五个东西：</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OBJC_IVAR_$</w:t>
      </w:r>
      <w:r>
        <w:rPr>
          <w:rFonts w:ascii="Helvetica Neue" w:hAnsi="Helvetica Neue" w:cs="Helvetica Neue"/>
          <w:color w:val="1C1C1C"/>
          <w:kern w:val="0"/>
          <w:sz w:val="28"/>
          <w:szCs w:val="28"/>
        </w:rPr>
        <w:t>类名</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属性名称</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：该属性的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偏移量</w:t>
      </w:r>
      <w:r>
        <w:rPr>
          <w:rFonts w:ascii="Helvetica Neue" w:hAnsi="Helvetica Neue" w:cs="Helvetica Neue"/>
          <w:color w:val="1C1C1C"/>
          <w:kern w:val="0"/>
          <w:sz w:val="28"/>
          <w:szCs w:val="28"/>
        </w:rPr>
        <w:t>” (offset)</w:t>
      </w:r>
      <w:r>
        <w:rPr>
          <w:rFonts w:ascii="Helvetica Neue" w:hAnsi="Helvetica Neue" w:cs="Helvetica Neue"/>
          <w:color w:val="1C1C1C"/>
          <w:kern w:val="0"/>
          <w:sz w:val="28"/>
          <w:szCs w:val="28"/>
        </w:rPr>
        <w:t>，这个偏移量是</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硬编码</w:t>
      </w:r>
      <w:r>
        <w:rPr>
          <w:rFonts w:ascii="Helvetica Neue" w:hAnsi="Helvetica Neue" w:cs="Helvetica Neue"/>
          <w:color w:val="1C1C1C"/>
          <w:kern w:val="0"/>
          <w:sz w:val="28"/>
          <w:szCs w:val="28"/>
        </w:rPr>
        <w:t>” (hardcode)</w:t>
      </w:r>
      <w:r>
        <w:rPr>
          <w:rFonts w:ascii="Helvetica Neue" w:hAnsi="Helvetica Neue" w:cs="Helvetica Neue"/>
          <w:color w:val="1C1C1C"/>
          <w:kern w:val="0"/>
          <w:sz w:val="28"/>
          <w:szCs w:val="28"/>
        </w:rPr>
        <w:t>，表示该变量距离存放对象的内存区域的起始地址有多远。</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与</w:t>
      </w:r>
      <w:r>
        <w:rPr>
          <w:rFonts w:ascii="Helvetica Neue" w:hAnsi="Helvetica Neue" w:cs="Helvetica Neue"/>
          <w:color w:val="1C1C1C"/>
          <w:kern w:val="0"/>
          <w:sz w:val="28"/>
          <w:szCs w:val="28"/>
        </w:rPr>
        <w:t>getter</w:t>
      </w:r>
      <w:r>
        <w:rPr>
          <w:rFonts w:ascii="Helvetica Neue" w:hAnsi="Helvetica Neue" w:cs="Helvetica Neue"/>
          <w:color w:val="1C1C1C"/>
          <w:kern w:val="0"/>
          <w:sz w:val="28"/>
          <w:szCs w:val="28"/>
        </w:rPr>
        <w:t>方法对应的实现函数</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 xml:space="preserve">ivar_list </w:t>
      </w:r>
      <w:r>
        <w:rPr>
          <w:rFonts w:ascii="Helvetica Neue" w:hAnsi="Helvetica Neue" w:cs="Helvetica Neue"/>
          <w:color w:val="1C1C1C"/>
          <w:kern w:val="0"/>
          <w:sz w:val="28"/>
          <w:szCs w:val="28"/>
        </w:rPr>
        <w:t>：成员变量列表</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 xml:space="preserve">method_list </w:t>
      </w:r>
      <w:r>
        <w:rPr>
          <w:rFonts w:ascii="Helvetica Neue" w:hAnsi="Helvetica Neue" w:cs="Helvetica Neue"/>
          <w:color w:val="1C1C1C"/>
          <w:kern w:val="0"/>
          <w:sz w:val="28"/>
          <w:szCs w:val="28"/>
        </w:rPr>
        <w:t>：方法列表</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5</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 xml:space="preserve">prop_list </w:t>
      </w:r>
      <w:r>
        <w:rPr>
          <w:rFonts w:ascii="Helvetica Neue" w:hAnsi="Helvetica Neue" w:cs="Helvetica Neue"/>
          <w:color w:val="1C1C1C"/>
          <w:kern w:val="0"/>
          <w:sz w:val="28"/>
          <w:szCs w:val="28"/>
        </w:rPr>
        <w:t>：属性列表</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也就是说我们每次在增加一个属性</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系统都会在</w:t>
      </w:r>
      <w:r>
        <w:rPr>
          <w:rFonts w:ascii="Helvetica Neue" w:hAnsi="Helvetica Neue" w:cs="Helvetica Neue"/>
          <w:color w:val="1C1C1C"/>
          <w:kern w:val="0"/>
          <w:sz w:val="28"/>
          <w:szCs w:val="28"/>
        </w:rPr>
        <w:t>ivar_list</w:t>
      </w:r>
      <w:r>
        <w:rPr>
          <w:rFonts w:ascii="Helvetica Neue" w:hAnsi="Helvetica Neue" w:cs="Helvetica Neue"/>
          <w:color w:val="1C1C1C"/>
          <w:kern w:val="0"/>
          <w:sz w:val="28"/>
          <w:szCs w:val="28"/>
        </w:rPr>
        <w:t>中添加一个成员变量的描述</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method_list</w:t>
      </w:r>
      <w:r>
        <w:rPr>
          <w:rFonts w:ascii="Helvetica Neue" w:hAnsi="Helvetica Neue" w:cs="Helvetica Neue"/>
          <w:color w:val="1C1C1C"/>
          <w:kern w:val="0"/>
          <w:sz w:val="28"/>
          <w:szCs w:val="28"/>
        </w:rPr>
        <w:t>中增加</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与</w:t>
      </w:r>
      <w:r>
        <w:rPr>
          <w:rFonts w:ascii="Helvetica Neue" w:hAnsi="Helvetica Neue" w:cs="Helvetica Neue"/>
          <w:color w:val="1C1C1C"/>
          <w:kern w:val="0"/>
          <w:sz w:val="28"/>
          <w:szCs w:val="28"/>
        </w:rPr>
        <w:t>getter</w:t>
      </w:r>
      <w:r>
        <w:rPr>
          <w:rFonts w:ascii="Helvetica Neue" w:hAnsi="Helvetica Neue" w:cs="Helvetica Neue"/>
          <w:color w:val="1C1C1C"/>
          <w:kern w:val="0"/>
          <w:sz w:val="28"/>
          <w:szCs w:val="28"/>
        </w:rPr>
        <w:t>方法的描述</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在属性列表中增加一个属性的描述</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然后计算该属性在对象中的偏移量</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然后给出</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与</w:t>
      </w:r>
      <w:r>
        <w:rPr>
          <w:rFonts w:ascii="Helvetica Neue" w:hAnsi="Helvetica Neue" w:cs="Helvetica Neue"/>
          <w:color w:val="1C1C1C"/>
          <w:kern w:val="0"/>
          <w:sz w:val="28"/>
          <w:szCs w:val="28"/>
        </w:rPr>
        <w:t>getter</w:t>
      </w:r>
      <w:r>
        <w:rPr>
          <w:rFonts w:ascii="Helvetica Neue" w:hAnsi="Helvetica Neue" w:cs="Helvetica Neue"/>
          <w:color w:val="1C1C1C"/>
          <w:kern w:val="0"/>
          <w:sz w:val="28"/>
          <w:szCs w:val="28"/>
        </w:rPr>
        <w:t>方法对应的实现</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方法中从偏移量的位置开始赋值</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getter</w:t>
      </w:r>
      <w:r>
        <w:rPr>
          <w:rFonts w:ascii="Helvetica Neue" w:hAnsi="Helvetica Neue" w:cs="Helvetica Neue"/>
          <w:color w:val="1C1C1C"/>
          <w:kern w:val="0"/>
          <w:sz w:val="28"/>
          <w:szCs w:val="28"/>
        </w:rPr>
        <w:t>方法中从偏移量开始取值</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为了能够读取正确字节数</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系统对象偏移量的指针类型进行了类型强转</w:t>
      </w:r>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7. @protocol </w:t>
      </w:r>
      <w:r>
        <w:rPr>
          <w:rFonts w:ascii="Helvetica Neue" w:hAnsi="Helvetica Neue" w:cs="Helvetica Neue"/>
          <w:b/>
          <w:bCs/>
          <w:color w:val="16A53F"/>
          <w:kern w:val="0"/>
          <w:sz w:val="28"/>
          <w:szCs w:val="28"/>
        </w:rPr>
        <w:t>和</w:t>
      </w:r>
      <w:r>
        <w:rPr>
          <w:rFonts w:ascii="Helvetica Neue" w:hAnsi="Helvetica Neue" w:cs="Helvetica Neue"/>
          <w:b/>
          <w:bCs/>
          <w:color w:val="16A53F"/>
          <w:kern w:val="0"/>
          <w:sz w:val="28"/>
          <w:szCs w:val="28"/>
        </w:rPr>
        <w:t xml:space="preserve"> category </w:t>
      </w:r>
      <w:r>
        <w:rPr>
          <w:rFonts w:ascii="Helvetica Neue" w:hAnsi="Helvetica Neue" w:cs="Helvetica Neue"/>
          <w:b/>
          <w:bCs/>
          <w:color w:val="16A53F"/>
          <w:kern w:val="0"/>
          <w:sz w:val="28"/>
          <w:szCs w:val="28"/>
        </w:rPr>
        <w:t>中如何使用</w:t>
      </w:r>
      <w:r>
        <w:rPr>
          <w:rFonts w:ascii="Helvetica Neue" w:hAnsi="Helvetica Neue" w:cs="Helvetica Neue"/>
          <w:b/>
          <w:bCs/>
          <w:color w:val="16A53F"/>
          <w:kern w:val="0"/>
          <w:sz w:val="28"/>
          <w:szCs w:val="28"/>
        </w:rPr>
        <w:t xml:space="preserve"> @property</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protocol</w:t>
      </w:r>
      <w:r>
        <w:rPr>
          <w:rFonts w:ascii="Helvetica Neue" w:hAnsi="Helvetica Neue" w:cs="Helvetica Neue"/>
          <w:color w:val="1C1C1C"/>
          <w:kern w:val="0"/>
          <w:sz w:val="28"/>
          <w:szCs w:val="28"/>
        </w:rPr>
        <w:t>中使用</w:t>
      </w:r>
      <w:r>
        <w:rPr>
          <w:rFonts w:ascii="Helvetica Neue" w:hAnsi="Helvetica Neue" w:cs="Helvetica Neue"/>
          <w:color w:val="1C1C1C"/>
          <w:kern w:val="0"/>
          <w:sz w:val="28"/>
          <w:szCs w:val="28"/>
        </w:rPr>
        <w:t>property</w:t>
      </w:r>
      <w:r>
        <w:rPr>
          <w:rFonts w:ascii="Helvetica Neue" w:hAnsi="Helvetica Neue" w:cs="Helvetica Neue"/>
          <w:color w:val="1C1C1C"/>
          <w:kern w:val="0"/>
          <w:sz w:val="28"/>
          <w:szCs w:val="28"/>
        </w:rPr>
        <w:t>只会生成</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getter</w:t>
      </w:r>
      <w:r>
        <w:rPr>
          <w:rFonts w:ascii="Helvetica Neue" w:hAnsi="Helvetica Neue" w:cs="Helvetica Neue"/>
          <w:color w:val="1C1C1C"/>
          <w:kern w:val="0"/>
          <w:sz w:val="28"/>
          <w:szCs w:val="28"/>
        </w:rPr>
        <w:t>方法声明</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我们使用属性的目的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是希望遵守我协议的对象能实现该属性</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 xml:space="preserve">category </w:t>
      </w:r>
      <w:r>
        <w:rPr>
          <w:rFonts w:ascii="Helvetica Neue" w:hAnsi="Helvetica Neue" w:cs="Helvetica Neue"/>
          <w:color w:val="1C1C1C"/>
          <w:kern w:val="0"/>
          <w:sz w:val="28"/>
          <w:szCs w:val="28"/>
        </w:rPr>
        <w:t>使用</w:t>
      </w:r>
      <w:r>
        <w:rPr>
          <w:rFonts w:ascii="Helvetica Neue" w:hAnsi="Helvetica Neue" w:cs="Helvetica Neue"/>
          <w:color w:val="1C1C1C"/>
          <w:kern w:val="0"/>
          <w:sz w:val="28"/>
          <w:szCs w:val="28"/>
        </w:rPr>
        <w:t xml:space="preserve"> @property </w:t>
      </w:r>
      <w:r>
        <w:rPr>
          <w:rFonts w:ascii="Helvetica Neue" w:hAnsi="Helvetica Neue" w:cs="Helvetica Neue"/>
          <w:color w:val="1C1C1C"/>
          <w:kern w:val="0"/>
          <w:sz w:val="28"/>
          <w:szCs w:val="28"/>
        </w:rPr>
        <w:t>也是只会生成</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getter</w:t>
      </w:r>
      <w:r>
        <w:rPr>
          <w:rFonts w:ascii="Helvetica Neue" w:hAnsi="Helvetica Neue" w:cs="Helvetica Neue"/>
          <w:color w:val="1C1C1C"/>
          <w:kern w:val="0"/>
          <w:sz w:val="28"/>
          <w:szCs w:val="28"/>
        </w:rPr>
        <w:t>方法的声明</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如果我们真的需要给</w:t>
      </w:r>
      <w:r>
        <w:rPr>
          <w:rFonts w:ascii="Helvetica Neue" w:hAnsi="Helvetica Neue" w:cs="Helvetica Neue"/>
          <w:color w:val="1C1C1C"/>
          <w:kern w:val="0"/>
          <w:sz w:val="28"/>
          <w:szCs w:val="28"/>
        </w:rPr>
        <w:t>category</w:t>
      </w:r>
      <w:r>
        <w:rPr>
          <w:rFonts w:ascii="Helvetica Neue" w:hAnsi="Helvetica Neue" w:cs="Helvetica Neue"/>
          <w:color w:val="1C1C1C"/>
          <w:kern w:val="0"/>
          <w:sz w:val="28"/>
          <w:szCs w:val="28"/>
        </w:rPr>
        <w:t>增加属性的实现</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需要借助于运行时的两个函数：</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Zapf Dingbats" w:hAnsi="Zapf Dingbats" w:cs="Zapf Dingbats"/>
          <w:color w:val="1C1C1C"/>
          <w:kern w:val="0"/>
          <w:sz w:val="28"/>
          <w:szCs w:val="28"/>
        </w:rPr>
        <w:t>①</w:t>
      </w:r>
      <w:r>
        <w:rPr>
          <w:rFonts w:ascii="Helvetica Neue" w:hAnsi="Helvetica Neue" w:cs="Helvetica Neue"/>
          <w:color w:val="1C1C1C"/>
          <w:kern w:val="0"/>
          <w:sz w:val="28"/>
          <w:szCs w:val="28"/>
        </w:rPr>
        <w:t>objc_setAssociatedObject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Zapf Dingbats" w:hAnsi="Zapf Dingbats" w:cs="Zapf Dingbats"/>
          <w:color w:val="1C1C1C"/>
          <w:kern w:val="0"/>
          <w:sz w:val="28"/>
          <w:szCs w:val="28"/>
        </w:rPr>
        <w:t>②</w:t>
      </w:r>
      <w:r>
        <w:rPr>
          <w:rFonts w:ascii="Helvetica Neue" w:hAnsi="Helvetica Neue" w:cs="Helvetica Neue"/>
          <w:color w:val="1C1C1C"/>
          <w:kern w:val="0"/>
          <w:sz w:val="28"/>
          <w:szCs w:val="28"/>
        </w:rPr>
        <w:t>objc_getAssociatedObject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8. runtime </w:t>
      </w:r>
      <w:r>
        <w:rPr>
          <w:rFonts w:ascii="Helvetica Neue" w:hAnsi="Helvetica Neue" w:cs="Helvetica Neue"/>
          <w:b/>
          <w:bCs/>
          <w:color w:val="16A53F"/>
          <w:kern w:val="0"/>
          <w:sz w:val="28"/>
          <w:szCs w:val="28"/>
        </w:rPr>
        <w:t>如何实现</w:t>
      </w:r>
      <w:r>
        <w:rPr>
          <w:rFonts w:ascii="Helvetica Neue" w:hAnsi="Helvetica Neue" w:cs="Helvetica Neue"/>
          <w:b/>
          <w:bCs/>
          <w:color w:val="16A53F"/>
          <w:kern w:val="0"/>
          <w:sz w:val="28"/>
          <w:szCs w:val="28"/>
        </w:rPr>
        <w:t xml:space="preserve"> weak </w:t>
      </w:r>
      <w:r>
        <w:rPr>
          <w:rFonts w:ascii="Helvetica Neue" w:hAnsi="Helvetica Neue" w:cs="Helvetica Neue"/>
          <w:b/>
          <w:bCs/>
          <w:color w:val="16A53F"/>
          <w:kern w:val="0"/>
          <w:sz w:val="28"/>
          <w:szCs w:val="28"/>
        </w:rPr>
        <w:t>属性</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要实现</w:t>
      </w:r>
      <w:r>
        <w:rPr>
          <w:rFonts w:ascii="Helvetica Neue" w:hAnsi="Helvetica Neue" w:cs="Helvetica Neue"/>
          <w:color w:val="1C1C1C"/>
          <w:kern w:val="0"/>
          <w:sz w:val="28"/>
          <w:szCs w:val="28"/>
        </w:rPr>
        <w:t>weak</w:t>
      </w:r>
      <w:r>
        <w:rPr>
          <w:rFonts w:ascii="Helvetica Neue" w:hAnsi="Helvetica Neue" w:cs="Helvetica Neue"/>
          <w:color w:val="1C1C1C"/>
          <w:kern w:val="0"/>
          <w:sz w:val="28"/>
          <w:szCs w:val="28"/>
        </w:rPr>
        <w:t>属性，首先要搞清楚</w:t>
      </w:r>
      <w:r>
        <w:rPr>
          <w:rFonts w:ascii="Helvetica Neue" w:hAnsi="Helvetica Neue" w:cs="Helvetica Neue"/>
          <w:color w:val="1C1C1C"/>
          <w:kern w:val="0"/>
          <w:sz w:val="28"/>
          <w:szCs w:val="28"/>
        </w:rPr>
        <w:t>weak</w:t>
      </w:r>
      <w:r>
        <w:rPr>
          <w:rFonts w:ascii="Helvetica Neue" w:hAnsi="Helvetica Neue" w:cs="Helvetica Neue"/>
          <w:color w:val="1C1C1C"/>
          <w:kern w:val="0"/>
          <w:sz w:val="28"/>
          <w:szCs w:val="28"/>
        </w:rPr>
        <w:t>属性的特点：</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 xml:space="preserve">weak </w:t>
      </w:r>
      <w:r>
        <w:rPr>
          <w:rFonts w:ascii="Helvetica Neue" w:hAnsi="Helvetica Neue" w:cs="Helvetica Neue"/>
          <w:color w:val="812627"/>
          <w:kern w:val="0"/>
          <w:sz w:val="28"/>
          <w:szCs w:val="28"/>
        </w:rPr>
        <w:t>此特质表明该属性定义了一种</w:t>
      </w:r>
      <w:r>
        <w:rPr>
          <w:rFonts w:ascii="Helvetica Neue" w:hAnsi="Helvetica Neue" w:cs="Helvetica Neue"/>
          <w:color w:val="812627"/>
          <w:kern w:val="0"/>
          <w:sz w:val="28"/>
          <w:szCs w:val="28"/>
        </w:rPr>
        <w:t>“</w:t>
      </w:r>
      <w:r>
        <w:rPr>
          <w:rFonts w:ascii="Helvetica Neue" w:hAnsi="Helvetica Neue" w:cs="Helvetica Neue"/>
          <w:color w:val="812627"/>
          <w:kern w:val="0"/>
          <w:sz w:val="28"/>
          <w:szCs w:val="28"/>
        </w:rPr>
        <w:t>非拥有关系</w:t>
      </w:r>
      <w:r>
        <w:rPr>
          <w:rFonts w:ascii="Helvetica Neue" w:hAnsi="Helvetica Neue" w:cs="Helvetica Neue"/>
          <w:color w:val="812627"/>
          <w:kern w:val="0"/>
          <w:sz w:val="28"/>
          <w:szCs w:val="28"/>
        </w:rPr>
        <w:t>” (nonowning relationship)</w:t>
      </w:r>
      <w:r>
        <w:rPr>
          <w:rFonts w:ascii="Helvetica Neue" w:hAnsi="Helvetica Neue" w:cs="Helvetica Neue"/>
          <w:color w:val="812627"/>
          <w:kern w:val="0"/>
          <w:sz w:val="28"/>
          <w:szCs w:val="28"/>
        </w:rPr>
        <w:t>。为这种属性设置新值时，设置方法既不保留新值，也不释放旧值。此特质同</w:t>
      </w:r>
      <w:r>
        <w:rPr>
          <w:rFonts w:ascii="Helvetica Neue" w:hAnsi="Helvetica Neue" w:cs="Helvetica Neue"/>
          <w:color w:val="812627"/>
          <w:kern w:val="0"/>
          <w:sz w:val="28"/>
          <w:szCs w:val="28"/>
        </w:rPr>
        <w:t>assign</w:t>
      </w:r>
      <w:r>
        <w:rPr>
          <w:rFonts w:ascii="Helvetica Neue" w:hAnsi="Helvetica Neue" w:cs="Helvetica Neue"/>
          <w:color w:val="812627"/>
          <w:kern w:val="0"/>
          <w:sz w:val="28"/>
          <w:szCs w:val="28"/>
        </w:rPr>
        <w:t>类似，</w:t>
      </w:r>
      <w:r>
        <w:rPr>
          <w:rFonts w:ascii="Helvetica Neue" w:hAnsi="Helvetica Neue" w:cs="Helvetica Neue"/>
          <w:color w:val="812627"/>
          <w:kern w:val="0"/>
          <w:sz w:val="28"/>
          <w:szCs w:val="28"/>
        </w:rPr>
        <w:t xml:space="preserve"> </w:t>
      </w:r>
      <w:r>
        <w:rPr>
          <w:rFonts w:ascii="Helvetica Neue" w:hAnsi="Helvetica Neue" w:cs="Helvetica Neue"/>
          <w:color w:val="812627"/>
          <w:kern w:val="0"/>
          <w:sz w:val="28"/>
          <w:szCs w:val="28"/>
        </w:rPr>
        <w:t>然而在属性所指的对象遭到摧毁时，属性值也会清空</w:t>
      </w:r>
      <w:r>
        <w:rPr>
          <w:rFonts w:ascii="Helvetica Neue" w:hAnsi="Helvetica Neue" w:cs="Helvetica Neue"/>
          <w:color w:val="812627"/>
          <w:kern w:val="0"/>
          <w:sz w:val="28"/>
          <w:szCs w:val="28"/>
        </w:rPr>
        <w:t>(nil out)</w:t>
      </w:r>
      <w:r>
        <w:rPr>
          <w:rFonts w:ascii="Helvetica Neue" w:hAnsi="Helvetica Neue" w:cs="Helvetica Neue"/>
          <w:color w:val="812627"/>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那么</w:t>
      </w:r>
      <w:r>
        <w:rPr>
          <w:rFonts w:ascii="Helvetica Neue" w:hAnsi="Helvetica Neue" w:cs="Helvetica Neue"/>
          <w:color w:val="1C1C1C"/>
          <w:kern w:val="0"/>
          <w:sz w:val="28"/>
          <w:szCs w:val="28"/>
        </w:rPr>
        <w:t>runtime</w:t>
      </w:r>
      <w:r>
        <w:rPr>
          <w:rFonts w:ascii="Helvetica Neue" w:hAnsi="Helvetica Neue" w:cs="Helvetica Neue"/>
          <w:color w:val="1C1C1C"/>
          <w:kern w:val="0"/>
          <w:sz w:val="28"/>
          <w:szCs w:val="28"/>
        </w:rPr>
        <w:t>如何实现</w:t>
      </w:r>
      <w:r>
        <w:rPr>
          <w:rFonts w:ascii="Helvetica Neue" w:hAnsi="Helvetica Neue" w:cs="Helvetica Neue"/>
          <w:color w:val="1C1C1C"/>
          <w:kern w:val="0"/>
          <w:sz w:val="28"/>
          <w:szCs w:val="28"/>
        </w:rPr>
        <w:t>weak</w:t>
      </w:r>
      <w:r>
        <w:rPr>
          <w:rFonts w:ascii="Helvetica Neue" w:hAnsi="Helvetica Neue" w:cs="Helvetica Neue"/>
          <w:color w:val="1C1C1C"/>
          <w:kern w:val="0"/>
          <w:sz w:val="28"/>
          <w:szCs w:val="28"/>
        </w:rPr>
        <w:t>变量的自动置</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 xml:space="preserve">runtime </w:t>
      </w:r>
      <w:r>
        <w:rPr>
          <w:rFonts w:ascii="Helvetica Neue" w:hAnsi="Helvetica Neue" w:cs="Helvetica Neue"/>
          <w:color w:val="812627"/>
          <w:kern w:val="0"/>
          <w:sz w:val="28"/>
          <w:szCs w:val="28"/>
        </w:rPr>
        <w:t>对注册的类，</w:t>
      </w:r>
      <w:r>
        <w:rPr>
          <w:rFonts w:ascii="Helvetica Neue" w:hAnsi="Helvetica Neue" w:cs="Helvetica Neue"/>
          <w:color w:val="812627"/>
          <w:kern w:val="0"/>
          <w:sz w:val="28"/>
          <w:szCs w:val="28"/>
        </w:rPr>
        <w:t xml:space="preserve"> </w:t>
      </w:r>
      <w:r>
        <w:rPr>
          <w:rFonts w:ascii="Helvetica Neue" w:hAnsi="Helvetica Neue" w:cs="Helvetica Neue"/>
          <w:color w:val="812627"/>
          <w:kern w:val="0"/>
          <w:sz w:val="28"/>
          <w:szCs w:val="28"/>
        </w:rPr>
        <w:t>会进行布局，对于</w:t>
      </w:r>
      <w:r>
        <w:rPr>
          <w:rFonts w:ascii="Helvetica Neue" w:hAnsi="Helvetica Neue" w:cs="Helvetica Neue"/>
          <w:color w:val="812627"/>
          <w:kern w:val="0"/>
          <w:sz w:val="28"/>
          <w:szCs w:val="28"/>
        </w:rPr>
        <w:t xml:space="preserve"> weak </w:t>
      </w:r>
      <w:r>
        <w:rPr>
          <w:rFonts w:ascii="Helvetica Neue" w:hAnsi="Helvetica Neue" w:cs="Helvetica Neue"/>
          <w:color w:val="812627"/>
          <w:kern w:val="0"/>
          <w:sz w:val="28"/>
          <w:szCs w:val="28"/>
        </w:rPr>
        <w:t>对象会放入一个</w:t>
      </w:r>
      <w:r>
        <w:rPr>
          <w:rFonts w:ascii="Helvetica Neue" w:hAnsi="Helvetica Neue" w:cs="Helvetica Neue"/>
          <w:color w:val="812627"/>
          <w:kern w:val="0"/>
          <w:sz w:val="28"/>
          <w:szCs w:val="28"/>
        </w:rPr>
        <w:t xml:space="preserve"> hash </w:t>
      </w:r>
      <w:r>
        <w:rPr>
          <w:rFonts w:ascii="Helvetica Neue" w:hAnsi="Helvetica Neue" w:cs="Helvetica Neue"/>
          <w:color w:val="812627"/>
          <w:kern w:val="0"/>
          <w:sz w:val="28"/>
          <w:szCs w:val="28"/>
        </w:rPr>
        <w:t>表中。</w:t>
      </w:r>
      <w:r>
        <w:rPr>
          <w:rFonts w:ascii="Helvetica Neue" w:hAnsi="Helvetica Neue" w:cs="Helvetica Neue"/>
          <w:color w:val="812627"/>
          <w:kern w:val="0"/>
          <w:sz w:val="28"/>
          <w:szCs w:val="28"/>
        </w:rPr>
        <w:t xml:space="preserve"> </w:t>
      </w:r>
      <w:r>
        <w:rPr>
          <w:rFonts w:ascii="Helvetica Neue" w:hAnsi="Helvetica Neue" w:cs="Helvetica Neue"/>
          <w:color w:val="812627"/>
          <w:kern w:val="0"/>
          <w:sz w:val="28"/>
          <w:szCs w:val="28"/>
        </w:rPr>
        <w:t>用</w:t>
      </w:r>
      <w:r>
        <w:rPr>
          <w:rFonts w:ascii="Helvetica Neue" w:hAnsi="Helvetica Neue" w:cs="Helvetica Neue"/>
          <w:color w:val="812627"/>
          <w:kern w:val="0"/>
          <w:sz w:val="28"/>
          <w:szCs w:val="28"/>
        </w:rPr>
        <w:t xml:space="preserve"> weak </w:t>
      </w:r>
      <w:r>
        <w:rPr>
          <w:rFonts w:ascii="Helvetica Neue" w:hAnsi="Helvetica Neue" w:cs="Helvetica Neue"/>
          <w:color w:val="812627"/>
          <w:kern w:val="0"/>
          <w:sz w:val="28"/>
          <w:szCs w:val="28"/>
        </w:rPr>
        <w:t>指向的对象内存地址作为</w:t>
      </w:r>
      <w:r>
        <w:rPr>
          <w:rFonts w:ascii="Helvetica Neue" w:hAnsi="Helvetica Neue" w:cs="Helvetica Neue"/>
          <w:color w:val="812627"/>
          <w:kern w:val="0"/>
          <w:sz w:val="28"/>
          <w:szCs w:val="28"/>
        </w:rPr>
        <w:t xml:space="preserve"> key</w:t>
      </w:r>
      <w:r>
        <w:rPr>
          <w:rFonts w:ascii="Helvetica Neue" w:hAnsi="Helvetica Neue" w:cs="Helvetica Neue"/>
          <w:color w:val="812627"/>
          <w:kern w:val="0"/>
          <w:sz w:val="28"/>
          <w:szCs w:val="28"/>
        </w:rPr>
        <w:t>，当此对象的引用计数为</w:t>
      </w:r>
      <w:r>
        <w:rPr>
          <w:rFonts w:ascii="Helvetica Neue" w:hAnsi="Helvetica Neue" w:cs="Helvetica Neue"/>
          <w:color w:val="812627"/>
          <w:kern w:val="0"/>
          <w:sz w:val="28"/>
          <w:szCs w:val="28"/>
        </w:rPr>
        <w:t>0</w:t>
      </w:r>
      <w:r>
        <w:rPr>
          <w:rFonts w:ascii="Helvetica Neue" w:hAnsi="Helvetica Neue" w:cs="Helvetica Neue"/>
          <w:color w:val="812627"/>
          <w:kern w:val="0"/>
          <w:sz w:val="28"/>
          <w:szCs w:val="28"/>
        </w:rPr>
        <w:t>的时候会</w:t>
      </w:r>
      <w:r>
        <w:rPr>
          <w:rFonts w:ascii="Helvetica Neue" w:hAnsi="Helvetica Neue" w:cs="Helvetica Neue"/>
          <w:color w:val="812627"/>
          <w:kern w:val="0"/>
          <w:sz w:val="28"/>
          <w:szCs w:val="28"/>
        </w:rPr>
        <w:t xml:space="preserve"> dealloc</w:t>
      </w:r>
      <w:r>
        <w:rPr>
          <w:rFonts w:ascii="Helvetica Neue" w:hAnsi="Helvetica Neue" w:cs="Helvetica Neue"/>
          <w:color w:val="812627"/>
          <w:kern w:val="0"/>
          <w:sz w:val="28"/>
          <w:szCs w:val="28"/>
        </w:rPr>
        <w:t>，假如</w:t>
      </w:r>
      <w:r>
        <w:rPr>
          <w:rFonts w:ascii="Helvetica Neue" w:hAnsi="Helvetica Neue" w:cs="Helvetica Neue"/>
          <w:color w:val="812627"/>
          <w:kern w:val="0"/>
          <w:sz w:val="28"/>
          <w:szCs w:val="28"/>
        </w:rPr>
        <w:t xml:space="preserve"> weak </w:t>
      </w:r>
      <w:r>
        <w:rPr>
          <w:rFonts w:ascii="Helvetica Neue" w:hAnsi="Helvetica Neue" w:cs="Helvetica Neue"/>
          <w:color w:val="812627"/>
          <w:kern w:val="0"/>
          <w:sz w:val="28"/>
          <w:szCs w:val="28"/>
        </w:rPr>
        <w:t>指向的对象内存地址是</w:t>
      </w:r>
      <w:r>
        <w:rPr>
          <w:rFonts w:ascii="Helvetica Neue" w:hAnsi="Helvetica Neue" w:cs="Helvetica Neue"/>
          <w:color w:val="812627"/>
          <w:kern w:val="0"/>
          <w:sz w:val="28"/>
          <w:szCs w:val="28"/>
        </w:rPr>
        <w:t>a</w:t>
      </w:r>
      <w:r>
        <w:rPr>
          <w:rFonts w:ascii="Helvetica Neue" w:hAnsi="Helvetica Neue" w:cs="Helvetica Neue"/>
          <w:color w:val="812627"/>
          <w:kern w:val="0"/>
          <w:sz w:val="28"/>
          <w:szCs w:val="28"/>
        </w:rPr>
        <w:t>，那么就会以</w:t>
      </w:r>
      <w:r>
        <w:rPr>
          <w:rFonts w:ascii="Helvetica Neue" w:hAnsi="Helvetica Neue" w:cs="Helvetica Neue"/>
          <w:color w:val="812627"/>
          <w:kern w:val="0"/>
          <w:sz w:val="28"/>
          <w:szCs w:val="28"/>
        </w:rPr>
        <w:t>a</w:t>
      </w:r>
      <w:r>
        <w:rPr>
          <w:rFonts w:ascii="Helvetica Neue" w:hAnsi="Helvetica Neue" w:cs="Helvetica Neue"/>
          <w:color w:val="812627"/>
          <w:kern w:val="0"/>
          <w:sz w:val="28"/>
          <w:szCs w:val="28"/>
        </w:rPr>
        <w:t>为键，</w:t>
      </w:r>
      <w:r>
        <w:rPr>
          <w:rFonts w:ascii="Helvetica Neue" w:hAnsi="Helvetica Neue" w:cs="Helvetica Neue"/>
          <w:color w:val="812627"/>
          <w:kern w:val="0"/>
          <w:sz w:val="28"/>
          <w:szCs w:val="28"/>
        </w:rPr>
        <w:t xml:space="preserve"> </w:t>
      </w:r>
      <w:r>
        <w:rPr>
          <w:rFonts w:ascii="Helvetica Neue" w:hAnsi="Helvetica Neue" w:cs="Helvetica Neue"/>
          <w:color w:val="812627"/>
          <w:kern w:val="0"/>
          <w:sz w:val="28"/>
          <w:szCs w:val="28"/>
        </w:rPr>
        <w:t>在这个</w:t>
      </w:r>
      <w:r>
        <w:rPr>
          <w:rFonts w:ascii="Helvetica Neue" w:hAnsi="Helvetica Neue" w:cs="Helvetica Neue"/>
          <w:color w:val="812627"/>
          <w:kern w:val="0"/>
          <w:sz w:val="28"/>
          <w:szCs w:val="28"/>
        </w:rPr>
        <w:t xml:space="preserve"> weak </w:t>
      </w:r>
      <w:r>
        <w:rPr>
          <w:rFonts w:ascii="Helvetica Neue" w:hAnsi="Helvetica Neue" w:cs="Helvetica Neue"/>
          <w:color w:val="812627"/>
          <w:kern w:val="0"/>
          <w:sz w:val="28"/>
          <w:szCs w:val="28"/>
        </w:rPr>
        <w:t>表中搜索，找到所有以</w:t>
      </w:r>
      <w:r>
        <w:rPr>
          <w:rFonts w:ascii="Helvetica Neue" w:hAnsi="Helvetica Neue" w:cs="Helvetica Neue"/>
          <w:color w:val="812627"/>
          <w:kern w:val="0"/>
          <w:sz w:val="28"/>
          <w:szCs w:val="28"/>
        </w:rPr>
        <w:t>a</w:t>
      </w:r>
      <w:r>
        <w:rPr>
          <w:rFonts w:ascii="Helvetica Neue" w:hAnsi="Helvetica Neue" w:cs="Helvetica Neue"/>
          <w:color w:val="812627"/>
          <w:kern w:val="0"/>
          <w:sz w:val="28"/>
          <w:szCs w:val="28"/>
        </w:rPr>
        <w:t>为键的</w:t>
      </w:r>
      <w:r>
        <w:rPr>
          <w:rFonts w:ascii="Helvetica Neue" w:hAnsi="Helvetica Neue" w:cs="Helvetica Neue"/>
          <w:color w:val="812627"/>
          <w:kern w:val="0"/>
          <w:sz w:val="28"/>
          <w:szCs w:val="28"/>
        </w:rPr>
        <w:t xml:space="preserve"> weak </w:t>
      </w:r>
      <w:r>
        <w:rPr>
          <w:rFonts w:ascii="Helvetica Neue" w:hAnsi="Helvetica Neue" w:cs="Helvetica Neue"/>
          <w:color w:val="812627"/>
          <w:kern w:val="0"/>
          <w:sz w:val="28"/>
          <w:szCs w:val="28"/>
        </w:rPr>
        <w:t>对象，从而设置为</w:t>
      </w:r>
      <w:r>
        <w:rPr>
          <w:rFonts w:ascii="Helvetica Neue" w:hAnsi="Helvetica Neue" w:cs="Helvetica Neue"/>
          <w:color w:val="812627"/>
          <w:kern w:val="0"/>
          <w:sz w:val="28"/>
          <w:szCs w:val="28"/>
        </w:rPr>
        <w:t xml:space="preserve"> nil</w:t>
      </w:r>
      <w:r>
        <w:rPr>
          <w:rFonts w:ascii="Helvetica Neue" w:hAnsi="Helvetica Neue" w:cs="Helvetica Neue"/>
          <w:color w:val="812627"/>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我们可以设计一个函数（伪代码）来表示上述机制：</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objc_storeWeak(&amp;a, b)</w:t>
      </w:r>
      <w:r>
        <w:rPr>
          <w:rFonts w:ascii="Helvetica Neue" w:hAnsi="Helvetica Neue" w:cs="Helvetica Neue"/>
          <w:color w:val="1C1C1C"/>
          <w:kern w:val="0"/>
          <w:sz w:val="28"/>
          <w:szCs w:val="28"/>
        </w:rPr>
        <w:t>函数：</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objc_storeWeak</w:t>
      </w:r>
      <w:r>
        <w:rPr>
          <w:rFonts w:ascii="Helvetica Neue" w:hAnsi="Helvetica Neue" w:cs="Helvetica Neue"/>
          <w:color w:val="1C1C1C"/>
          <w:kern w:val="0"/>
          <w:sz w:val="28"/>
          <w:szCs w:val="28"/>
        </w:rPr>
        <w:t>函数把第二个参数</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赋值对象（</w:t>
      </w:r>
      <w:r>
        <w:rPr>
          <w:rFonts w:ascii="Helvetica Neue" w:hAnsi="Helvetica Neue" w:cs="Helvetica Neue"/>
          <w:color w:val="1C1C1C"/>
          <w:kern w:val="0"/>
          <w:sz w:val="28"/>
          <w:szCs w:val="28"/>
        </w:rPr>
        <w:t>b</w:t>
      </w:r>
      <w:r>
        <w:rPr>
          <w:rFonts w:ascii="Helvetica Neue" w:hAnsi="Helvetica Neue" w:cs="Helvetica Neue"/>
          <w:color w:val="1C1C1C"/>
          <w:kern w:val="0"/>
          <w:sz w:val="28"/>
          <w:szCs w:val="28"/>
        </w:rPr>
        <w:t>）的内存地址作为键值</w:t>
      </w:r>
      <w:r>
        <w:rPr>
          <w:rFonts w:ascii="Helvetica Neue" w:hAnsi="Helvetica Neue" w:cs="Helvetica Neue"/>
          <w:color w:val="1C1C1C"/>
          <w:kern w:val="0"/>
          <w:sz w:val="28"/>
          <w:szCs w:val="28"/>
        </w:rPr>
        <w:t>key</w:t>
      </w:r>
      <w:r>
        <w:rPr>
          <w:rFonts w:ascii="Helvetica Neue" w:hAnsi="Helvetica Neue" w:cs="Helvetica Neue"/>
          <w:color w:val="1C1C1C"/>
          <w:kern w:val="0"/>
          <w:sz w:val="28"/>
          <w:szCs w:val="28"/>
        </w:rPr>
        <w:t>，将第一个参数</w:t>
      </w:r>
      <w:r>
        <w:rPr>
          <w:rFonts w:ascii="Helvetica Neue" w:hAnsi="Helvetica Neue" w:cs="Helvetica Neue"/>
          <w:color w:val="1C1C1C"/>
          <w:kern w:val="0"/>
          <w:sz w:val="28"/>
          <w:szCs w:val="28"/>
        </w:rPr>
        <w:t>--weak</w:t>
      </w:r>
      <w:r>
        <w:rPr>
          <w:rFonts w:ascii="Helvetica Neue" w:hAnsi="Helvetica Neue" w:cs="Helvetica Neue"/>
          <w:color w:val="1C1C1C"/>
          <w:kern w:val="0"/>
          <w:sz w:val="28"/>
          <w:szCs w:val="28"/>
        </w:rPr>
        <w:t>修饰的属性变量（</w:t>
      </w:r>
      <w:r>
        <w:rPr>
          <w:rFonts w:ascii="Helvetica Neue" w:hAnsi="Helvetica Neue" w:cs="Helvetica Neue"/>
          <w:color w:val="1C1C1C"/>
          <w:kern w:val="0"/>
          <w:sz w:val="28"/>
          <w:szCs w:val="28"/>
        </w:rPr>
        <w:t>a</w:t>
      </w:r>
      <w:r>
        <w:rPr>
          <w:rFonts w:ascii="Helvetica Neue" w:hAnsi="Helvetica Neue" w:cs="Helvetica Neue"/>
          <w:color w:val="1C1C1C"/>
          <w:kern w:val="0"/>
          <w:sz w:val="28"/>
          <w:szCs w:val="28"/>
        </w:rPr>
        <w:t>）的内存地址（</w:t>
      </w:r>
      <w:r>
        <w:rPr>
          <w:rFonts w:ascii="Helvetica Neue" w:hAnsi="Helvetica Neue" w:cs="Helvetica Neue"/>
          <w:color w:val="1C1C1C"/>
          <w:kern w:val="0"/>
          <w:sz w:val="28"/>
          <w:szCs w:val="28"/>
        </w:rPr>
        <w:t>&amp;a</w:t>
      </w:r>
      <w:r>
        <w:rPr>
          <w:rFonts w:ascii="Helvetica Neue" w:hAnsi="Helvetica Neue" w:cs="Helvetica Neue"/>
          <w:color w:val="1C1C1C"/>
          <w:kern w:val="0"/>
          <w:sz w:val="28"/>
          <w:szCs w:val="28"/>
        </w:rPr>
        <w:t>）作为</w:t>
      </w:r>
      <w:r>
        <w:rPr>
          <w:rFonts w:ascii="Helvetica Neue" w:hAnsi="Helvetica Neue" w:cs="Helvetica Neue"/>
          <w:color w:val="1C1C1C"/>
          <w:kern w:val="0"/>
          <w:sz w:val="28"/>
          <w:szCs w:val="28"/>
        </w:rPr>
        <w:t>value</w:t>
      </w:r>
      <w:r>
        <w:rPr>
          <w:rFonts w:ascii="Helvetica Neue" w:hAnsi="Helvetica Neue" w:cs="Helvetica Neue"/>
          <w:color w:val="1C1C1C"/>
          <w:kern w:val="0"/>
          <w:sz w:val="28"/>
          <w:szCs w:val="28"/>
        </w:rPr>
        <w:t>，注册到</w:t>
      </w:r>
      <w:r>
        <w:rPr>
          <w:rFonts w:ascii="Helvetica Neue" w:hAnsi="Helvetica Neue" w:cs="Helvetica Neue"/>
          <w:color w:val="1C1C1C"/>
          <w:kern w:val="0"/>
          <w:sz w:val="28"/>
          <w:szCs w:val="28"/>
        </w:rPr>
        <w:t xml:space="preserve"> weak </w:t>
      </w:r>
      <w:r>
        <w:rPr>
          <w:rFonts w:ascii="Helvetica Neue" w:hAnsi="Helvetica Neue" w:cs="Helvetica Neue"/>
          <w:color w:val="1C1C1C"/>
          <w:kern w:val="0"/>
          <w:sz w:val="28"/>
          <w:szCs w:val="28"/>
        </w:rPr>
        <w:t>表中。如果第二个参数（</w:t>
      </w:r>
      <w:r>
        <w:rPr>
          <w:rFonts w:ascii="Helvetica Neue" w:hAnsi="Helvetica Neue" w:cs="Helvetica Neue"/>
          <w:color w:val="1C1C1C"/>
          <w:kern w:val="0"/>
          <w:sz w:val="28"/>
          <w:szCs w:val="28"/>
        </w:rPr>
        <w:t>b</w:t>
      </w:r>
      <w:r>
        <w:rPr>
          <w:rFonts w:ascii="Helvetica Neue" w:hAnsi="Helvetica Neue" w:cs="Helvetica Neue"/>
          <w:color w:val="1C1C1C"/>
          <w:kern w:val="0"/>
          <w:sz w:val="28"/>
          <w:szCs w:val="28"/>
        </w:rPr>
        <w:t>）为</w:t>
      </w:r>
      <w:r>
        <w:rPr>
          <w:rFonts w:ascii="Helvetica Neue" w:hAnsi="Helvetica Neue" w:cs="Helvetica Neue"/>
          <w:color w:val="1C1C1C"/>
          <w:kern w:val="0"/>
          <w:sz w:val="28"/>
          <w:szCs w:val="28"/>
        </w:rPr>
        <w:t>0</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），那么把变量（</w:t>
      </w:r>
      <w:r>
        <w:rPr>
          <w:rFonts w:ascii="Helvetica Neue" w:hAnsi="Helvetica Neue" w:cs="Helvetica Neue"/>
          <w:color w:val="1C1C1C"/>
          <w:kern w:val="0"/>
          <w:sz w:val="28"/>
          <w:szCs w:val="28"/>
        </w:rPr>
        <w:t>a</w:t>
      </w:r>
      <w:r>
        <w:rPr>
          <w:rFonts w:ascii="Helvetica Neue" w:hAnsi="Helvetica Neue" w:cs="Helvetica Neue"/>
          <w:color w:val="1C1C1C"/>
          <w:kern w:val="0"/>
          <w:sz w:val="28"/>
          <w:szCs w:val="28"/>
        </w:rPr>
        <w:t>）的内存地址（</w:t>
      </w:r>
      <w:r>
        <w:rPr>
          <w:rFonts w:ascii="Helvetica Neue" w:hAnsi="Helvetica Neue" w:cs="Helvetica Neue"/>
          <w:color w:val="1C1C1C"/>
          <w:kern w:val="0"/>
          <w:sz w:val="28"/>
          <w:szCs w:val="28"/>
        </w:rPr>
        <w:t>&amp;a</w:t>
      </w:r>
      <w:r>
        <w:rPr>
          <w:rFonts w:ascii="Helvetica Neue" w:hAnsi="Helvetica Neue" w:cs="Helvetica Neue"/>
          <w:color w:val="1C1C1C"/>
          <w:kern w:val="0"/>
          <w:sz w:val="28"/>
          <w:szCs w:val="28"/>
        </w:rPr>
        <w:t>）从</w:t>
      </w:r>
      <w:r>
        <w:rPr>
          <w:rFonts w:ascii="Helvetica Neue" w:hAnsi="Helvetica Neue" w:cs="Helvetica Neue"/>
          <w:color w:val="1C1C1C"/>
          <w:kern w:val="0"/>
          <w:sz w:val="28"/>
          <w:szCs w:val="28"/>
        </w:rPr>
        <w:t>weak</w:t>
      </w:r>
      <w:r>
        <w:rPr>
          <w:rFonts w:ascii="Helvetica Neue" w:hAnsi="Helvetica Neue" w:cs="Helvetica Neue"/>
          <w:color w:val="1C1C1C"/>
          <w:kern w:val="0"/>
          <w:sz w:val="28"/>
          <w:szCs w:val="28"/>
        </w:rPr>
        <w:t>表中删除，</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你可以把</w:t>
      </w:r>
      <w:r>
        <w:rPr>
          <w:rFonts w:ascii="Helvetica Neue" w:hAnsi="Helvetica Neue" w:cs="Helvetica Neue"/>
          <w:color w:val="1C1C1C"/>
          <w:kern w:val="0"/>
          <w:sz w:val="28"/>
          <w:szCs w:val="28"/>
        </w:rPr>
        <w:t>objc_storeWeak(&amp;a, b)</w:t>
      </w:r>
      <w:r>
        <w:rPr>
          <w:rFonts w:ascii="Helvetica Neue" w:hAnsi="Helvetica Neue" w:cs="Helvetica Neue"/>
          <w:color w:val="1C1C1C"/>
          <w:kern w:val="0"/>
          <w:sz w:val="28"/>
          <w:szCs w:val="28"/>
        </w:rPr>
        <w:t>理解为：</w:t>
      </w:r>
      <w:r>
        <w:rPr>
          <w:rFonts w:ascii="Helvetica Neue" w:hAnsi="Helvetica Neue" w:cs="Helvetica Neue"/>
          <w:color w:val="1C1C1C"/>
          <w:kern w:val="0"/>
          <w:sz w:val="28"/>
          <w:szCs w:val="28"/>
        </w:rPr>
        <w:t>objc_storeWeak(value, key)</w:t>
      </w:r>
      <w:r>
        <w:rPr>
          <w:rFonts w:ascii="Helvetica Neue" w:hAnsi="Helvetica Neue" w:cs="Helvetica Neue"/>
          <w:color w:val="1C1C1C"/>
          <w:kern w:val="0"/>
          <w:sz w:val="28"/>
          <w:szCs w:val="28"/>
        </w:rPr>
        <w:t>，并且当</w:t>
      </w:r>
      <w:r>
        <w:rPr>
          <w:rFonts w:ascii="Helvetica Neue" w:hAnsi="Helvetica Neue" w:cs="Helvetica Neue"/>
          <w:color w:val="1C1C1C"/>
          <w:kern w:val="0"/>
          <w:sz w:val="28"/>
          <w:szCs w:val="28"/>
        </w:rPr>
        <w:t>key</w:t>
      </w:r>
      <w:r>
        <w:rPr>
          <w:rFonts w:ascii="Helvetica Neue" w:hAnsi="Helvetica Neue" w:cs="Helvetica Neue"/>
          <w:color w:val="1C1C1C"/>
          <w:kern w:val="0"/>
          <w:sz w:val="28"/>
          <w:szCs w:val="28"/>
        </w:rPr>
        <w:t>变</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，将</w:t>
      </w:r>
      <w:r>
        <w:rPr>
          <w:rFonts w:ascii="Helvetica Neue" w:hAnsi="Helvetica Neue" w:cs="Helvetica Neue"/>
          <w:color w:val="1C1C1C"/>
          <w:kern w:val="0"/>
          <w:sz w:val="28"/>
          <w:szCs w:val="28"/>
        </w:rPr>
        <w:t>value</w:t>
      </w:r>
      <w:r>
        <w:rPr>
          <w:rFonts w:ascii="Helvetica Neue" w:hAnsi="Helvetica Neue" w:cs="Helvetica Neue"/>
          <w:color w:val="1C1C1C"/>
          <w:kern w:val="0"/>
          <w:sz w:val="28"/>
          <w:szCs w:val="28"/>
        </w:rPr>
        <w:t>置</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b</w:t>
      </w:r>
      <w:r>
        <w:rPr>
          <w:rFonts w:ascii="Helvetica Neue" w:hAnsi="Helvetica Neue" w:cs="Helvetica Neue"/>
          <w:color w:val="1C1C1C"/>
          <w:kern w:val="0"/>
          <w:sz w:val="28"/>
          <w:szCs w:val="28"/>
        </w:rPr>
        <w:t>非</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时，</w:t>
      </w:r>
      <w:r>
        <w:rPr>
          <w:rFonts w:ascii="Helvetica Neue" w:hAnsi="Helvetica Neue" w:cs="Helvetica Neue"/>
          <w:color w:val="1C1C1C"/>
          <w:kern w:val="0"/>
          <w:sz w:val="28"/>
          <w:szCs w:val="28"/>
        </w:rPr>
        <w:t>a</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b</w:t>
      </w:r>
      <w:r>
        <w:rPr>
          <w:rFonts w:ascii="Helvetica Neue" w:hAnsi="Helvetica Neue" w:cs="Helvetica Neue"/>
          <w:color w:val="1C1C1C"/>
          <w:kern w:val="0"/>
          <w:sz w:val="28"/>
          <w:szCs w:val="28"/>
        </w:rPr>
        <w:t>指向同一个内存地址，在</w:t>
      </w:r>
      <w:r>
        <w:rPr>
          <w:rFonts w:ascii="Helvetica Neue" w:hAnsi="Helvetica Neue" w:cs="Helvetica Neue"/>
          <w:color w:val="1C1C1C"/>
          <w:kern w:val="0"/>
          <w:sz w:val="28"/>
          <w:szCs w:val="28"/>
        </w:rPr>
        <w:t>b</w:t>
      </w:r>
      <w:r>
        <w:rPr>
          <w:rFonts w:ascii="Helvetica Neue" w:hAnsi="Helvetica Neue" w:cs="Helvetica Neue"/>
          <w:color w:val="1C1C1C"/>
          <w:kern w:val="0"/>
          <w:sz w:val="28"/>
          <w:szCs w:val="28"/>
        </w:rPr>
        <w:t>变</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时，</w:t>
      </w:r>
      <w:r>
        <w:rPr>
          <w:rFonts w:ascii="Helvetica Neue" w:hAnsi="Helvetica Neue" w:cs="Helvetica Neue"/>
          <w:color w:val="1C1C1C"/>
          <w:kern w:val="0"/>
          <w:sz w:val="28"/>
          <w:szCs w:val="28"/>
        </w:rPr>
        <w:t>a</w:t>
      </w:r>
      <w:r>
        <w:rPr>
          <w:rFonts w:ascii="Helvetica Neue" w:hAnsi="Helvetica Neue" w:cs="Helvetica Neue"/>
          <w:color w:val="1C1C1C"/>
          <w:kern w:val="0"/>
          <w:sz w:val="28"/>
          <w:szCs w:val="28"/>
        </w:rPr>
        <w:t>变</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。此时向</w:t>
      </w:r>
      <w:r>
        <w:rPr>
          <w:rFonts w:ascii="Helvetica Neue" w:hAnsi="Helvetica Neue" w:cs="Helvetica Neue"/>
          <w:color w:val="1C1C1C"/>
          <w:kern w:val="0"/>
          <w:sz w:val="28"/>
          <w:szCs w:val="28"/>
        </w:rPr>
        <w:t>a</w:t>
      </w:r>
      <w:r>
        <w:rPr>
          <w:rFonts w:ascii="Helvetica Neue" w:hAnsi="Helvetica Neue" w:cs="Helvetica Neue"/>
          <w:color w:val="1C1C1C"/>
          <w:kern w:val="0"/>
          <w:sz w:val="28"/>
          <w:szCs w:val="28"/>
        </w:rPr>
        <w:t>发送消息不会崩溃：在</w:t>
      </w:r>
      <w:r>
        <w:rPr>
          <w:rFonts w:ascii="Helvetica Neue" w:hAnsi="Helvetica Neue" w:cs="Helvetica Neue"/>
          <w:color w:val="1C1C1C"/>
          <w:kern w:val="0"/>
          <w:sz w:val="28"/>
          <w:szCs w:val="28"/>
        </w:rPr>
        <w:t>Objective-C</w:t>
      </w:r>
      <w:r>
        <w:rPr>
          <w:rFonts w:ascii="Helvetica Neue" w:hAnsi="Helvetica Neue" w:cs="Helvetica Neue"/>
          <w:color w:val="1C1C1C"/>
          <w:kern w:val="0"/>
          <w:sz w:val="28"/>
          <w:szCs w:val="28"/>
        </w:rPr>
        <w:t>中向</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发送消息是安全的。</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而如果</w:t>
      </w:r>
      <w:r>
        <w:rPr>
          <w:rFonts w:ascii="Helvetica Neue" w:hAnsi="Helvetica Neue" w:cs="Helvetica Neue"/>
          <w:color w:val="1C1C1C"/>
          <w:kern w:val="0"/>
          <w:sz w:val="28"/>
          <w:szCs w:val="28"/>
        </w:rPr>
        <w:t>a</w:t>
      </w:r>
      <w:r>
        <w:rPr>
          <w:rFonts w:ascii="Helvetica Neue" w:hAnsi="Helvetica Neue" w:cs="Helvetica Neue"/>
          <w:color w:val="1C1C1C"/>
          <w:kern w:val="0"/>
          <w:sz w:val="28"/>
          <w:szCs w:val="28"/>
        </w:rPr>
        <w:t>是由</w:t>
      </w:r>
      <w:r>
        <w:rPr>
          <w:rFonts w:ascii="Helvetica Neue" w:hAnsi="Helvetica Neue" w:cs="Helvetica Neue"/>
          <w:color w:val="1C1C1C"/>
          <w:kern w:val="0"/>
          <w:sz w:val="28"/>
          <w:szCs w:val="28"/>
        </w:rPr>
        <w:t>assign</w:t>
      </w:r>
      <w:r>
        <w:rPr>
          <w:rFonts w:ascii="Helvetica Neue" w:hAnsi="Helvetica Neue" w:cs="Helvetica Neue"/>
          <w:color w:val="1C1C1C"/>
          <w:kern w:val="0"/>
          <w:sz w:val="28"/>
          <w:szCs w:val="28"/>
        </w:rPr>
        <w:t>修饰的，则：</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b</w:t>
      </w:r>
      <w:r>
        <w:rPr>
          <w:rFonts w:ascii="Helvetica Neue" w:hAnsi="Helvetica Neue" w:cs="Helvetica Neue"/>
          <w:color w:val="1C1C1C"/>
          <w:kern w:val="0"/>
          <w:sz w:val="28"/>
          <w:szCs w:val="28"/>
        </w:rPr>
        <w:t>非</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时，</w:t>
      </w:r>
      <w:r>
        <w:rPr>
          <w:rFonts w:ascii="Helvetica Neue" w:hAnsi="Helvetica Neue" w:cs="Helvetica Neue"/>
          <w:color w:val="1C1C1C"/>
          <w:kern w:val="0"/>
          <w:sz w:val="28"/>
          <w:szCs w:val="28"/>
        </w:rPr>
        <w:t>a</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b</w:t>
      </w:r>
      <w:r>
        <w:rPr>
          <w:rFonts w:ascii="Helvetica Neue" w:hAnsi="Helvetica Neue" w:cs="Helvetica Neue"/>
          <w:color w:val="1C1C1C"/>
          <w:kern w:val="0"/>
          <w:sz w:val="28"/>
          <w:szCs w:val="28"/>
        </w:rPr>
        <w:t>指向同一个内存地址，在</w:t>
      </w:r>
      <w:r>
        <w:rPr>
          <w:rFonts w:ascii="Helvetica Neue" w:hAnsi="Helvetica Neue" w:cs="Helvetica Neue"/>
          <w:color w:val="1C1C1C"/>
          <w:kern w:val="0"/>
          <w:sz w:val="28"/>
          <w:szCs w:val="28"/>
        </w:rPr>
        <w:t>b</w:t>
      </w:r>
      <w:r>
        <w:rPr>
          <w:rFonts w:ascii="Helvetica Neue" w:hAnsi="Helvetica Neue" w:cs="Helvetica Neue"/>
          <w:color w:val="1C1C1C"/>
          <w:kern w:val="0"/>
          <w:sz w:val="28"/>
          <w:szCs w:val="28"/>
        </w:rPr>
        <w:t>变</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时，</w:t>
      </w:r>
      <w:r>
        <w:rPr>
          <w:rFonts w:ascii="Helvetica Neue" w:hAnsi="Helvetica Neue" w:cs="Helvetica Neue"/>
          <w:color w:val="1C1C1C"/>
          <w:kern w:val="0"/>
          <w:sz w:val="28"/>
          <w:szCs w:val="28"/>
        </w:rPr>
        <w:t>a</w:t>
      </w:r>
      <w:r>
        <w:rPr>
          <w:rFonts w:ascii="Helvetica Neue" w:hAnsi="Helvetica Neue" w:cs="Helvetica Neue"/>
          <w:color w:val="1C1C1C"/>
          <w:kern w:val="0"/>
          <w:sz w:val="28"/>
          <w:szCs w:val="28"/>
        </w:rPr>
        <w:t>还是指向该内存地址，变野指针。此时向</w:t>
      </w:r>
      <w:r>
        <w:rPr>
          <w:rFonts w:ascii="Helvetica Neue" w:hAnsi="Helvetica Neue" w:cs="Helvetica Neue"/>
          <w:color w:val="1C1C1C"/>
          <w:kern w:val="0"/>
          <w:sz w:val="28"/>
          <w:szCs w:val="28"/>
        </w:rPr>
        <w:t>a</w:t>
      </w:r>
      <w:r>
        <w:rPr>
          <w:rFonts w:ascii="Helvetica Neue" w:hAnsi="Helvetica Neue" w:cs="Helvetica Neue"/>
          <w:color w:val="1C1C1C"/>
          <w:kern w:val="0"/>
          <w:sz w:val="28"/>
          <w:szCs w:val="28"/>
        </w:rPr>
        <w:t>发送消息极易崩溃。</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下面我们将基于</w:t>
      </w:r>
      <w:r>
        <w:rPr>
          <w:rFonts w:ascii="Helvetica Neue" w:hAnsi="Helvetica Neue" w:cs="Helvetica Neue"/>
          <w:color w:val="1C1C1C"/>
          <w:kern w:val="0"/>
          <w:sz w:val="28"/>
          <w:szCs w:val="28"/>
        </w:rPr>
        <w:t>objc_storeWeak(&amp;a, b)</w:t>
      </w:r>
      <w:r>
        <w:rPr>
          <w:rFonts w:ascii="Helvetica Neue" w:hAnsi="Helvetica Neue" w:cs="Helvetica Neue"/>
          <w:color w:val="1C1C1C"/>
          <w:kern w:val="0"/>
          <w:sz w:val="28"/>
          <w:szCs w:val="28"/>
        </w:rPr>
        <w:t>函数，使用伪代码模拟</w:t>
      </w:r>
      <w:r>
        <w:rPr>
          <w:rFonts w:ascii="Helvetica Neue" w:hAnsi="Helvetica Neue" w:cs="Helvetica Neue"/>
          <w:color w:val="1C1C1C"/>
          <w:kern w:val="0"/>
          <w:sz w:val="28"/>
          <w:szCs w:val="28"/>
        </w:rPr>
        <w:t>“runtime</w:t>
      </w:r>
      <w:r>
        <w:rPr>
          <w:rFonts w:ascii="Helvetica Neue" w:hAnsi="Helvetica Neue" w:cs="Helvetica Neue"/>
          <w:color w:val="1C1C1C"/>
          <w:kern w:val="0"/>
          <w:sz w:val="28"/>
          <w:szCs w:val="28"/>
        </w:rPr>
        <w:t>如何实现</w:t>
      </w:r>
      <w:r>
        <w:rPr>
          <w:rFonts w:ascii="Helvetica Neue" w:hAnsi="Helvetica Neue" w:cs="Helvetica Neue"/>
          <w:color w:val="1C1C1C"/>
          <w:kern w:val="0"/>
          <w:sz w:val="28"/>
          <w:szCs w:val="28"/>
        </w:rPr>
        <w:t>weak</w:t>
      </w:r>
      <w:r>
        <w:rPr>
          <w:rFonts w:ascii="Helvetica Neue" w:hAnsi="Helvetica Neue" w:cs="Helvetica Neue"/>
          <w:color w:val="1C1C1C"/>
          <w:kern w:val="0"/>
          <w:sz w:val="28"/>
          <w:szCs w:val="28"/>
        </w:rPr>
        <w:t>属性</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r>
              <w:rPr>
                <w:rFonts w:ascii="Consolas" w:hAnsi="Consolas" w:cs="Consolas"/>
                <w:color w:val="0F7201"/>
                <w:kern w:val="0"/>
                <w:sz w:val="28"/>
                <w:szCs w:val="28"/>
              </w:rPr>
              <w:t>使用伪代码模拟：</w:t>
            </w:r>
            <w:r>
              <w:rPr>
                <w:rFonts w:ascii="Consolas" w:hAnsi="Consolas" w:cs="Consolas"/>
                <w:color w:val="0F7201"/>
                <w:kern w:val="0"/>
                <w:sz w:val="28"/>
                <w:szCs w:val="28"/>
              </w:rPr>
              <w:t>runtime</w:t>
            </w:r>
            <w:r>
              <w:rPr>
                <w:rFonts w:ascii="Consolas" w:hAnsi="Consolas" w:cs="Consolas"/>
                <w:color w:val="0F7201"/>
                <w:kern w:val="0"/>
                <w:sz w:val="28"/>
                <w:szCs w:val="28"/>
              </w:rPr>
              <w:t>如何实现</w:t>
            </w:r>
            <w:r>
              <w:rPr>
                <w:rFonts w:ascii="Consolas" w:hAnsi="Consolas" w:cs="Consolas"/>
                <w:color w:val="0F7201"/>
                <w:kern w:val="0"/>
                <w:sz w:val="28"/>
                <w:szCs w:val="28"/>
              </w:rPr>
              <w:t>weak</w:t>
            </w:r>
            <w:r>
              <w:rPr>
                <w:rFonts w:ascii="Consolas" w:hAnsi="Consolas" w:cs="Consolas"/>
                <w:color w:val="0F7201"/>
                <w:kern w:val="0"/>
                <w:sz w:val="28"/>
                <w:szCs w:val="28"/>
              </w:rPr>
              <w:t>属性</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hyperlink r:id="rId21" w:history="1">
              <w:r>
                <w:rPr>
                  <w:rFonts w:ascii="Consolas" w:hAnsi="Consolas" w:cs="Consolas"/>
                  <w:color w:val="0F7201"/>
                  <w:kern w:val="0"/>
                  <w:sz w:val="28"/>
                  <w:szCs w:val="28"/>
                </w:rPr>
                <w:t>http://weibo.com/luohanchenyilong/</w:t>
              </w:r>
            </w:hyperlink>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hyperlink r:id="rId22" w:history="1">
              <w:r>
                <w:rPr>
                  <w:rFonts w:ascii="Consolas" w:hAnsi="Consolas" w:cs="Consolas"/>
                  <w:color w:val="0F7201"/>
                  <w:kern w:val="0"/>
                  <w:sz w:val="28"/>
                  <w:szCs w:val="28"/>
                </w:rPr>
                <w:t>https://github.com/ChenYilong</w:t>
              </w:r>
            </w:hyperlink>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id</w:t>
            </w:r>
            <w:proofErr w:type="gramEnd"/>
            <w:r>
              <w:rPr>
                <w:rFonts w:ascii="Consolas" w:hAnsi="Consolas" w:cs="Consolas"/>
                <w:color w:val="1C1C1C"/>
                <w:kern w:val="0"/>
                <w:sz w:val="28"/>
                <w:szCs w:val="28"/>
              </w:rPr>
              <w:t> obj1;</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objc</w:t>
            </w:r>
            <w:proofErr w:type="gramEnd"/>
            <w:r>
              <w:rPr>
                <w:rFonts w:ascii="Consolas" w:hAnsi="Consolas" w:cs="Consolas"/>
                <w:color w:val="1C1C1C"/>
                <w:kern w:val="0"/>
                <w:sz w:val="28"/>
                <w:szCs w:val="28"/>
              </w:rPr>
              <w:t>_initWeak(&amp;obj1, obj);</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/*obj</w:t>
            </w:r>
            <w:r>
              <w:rPr>
                <w:rFonts w:ascii="Consolas" w:hAnsi="Consolas" w:cs="Consolas"/>
                <w:color w:val="0F7201"/>
                <w:kern w:val="0"/>
                <w:sz w:val="28"/>
                <w:szCs w:val="28"/>
              </w:rPr>
              <w:t>引用计数变为</w:t>
            </w:r>
            <w:r>
              <w:rPr>
                <w:rFonts w:ascii="Consolas" w:hAnsi="Consolas" w:cs="Consolas"/>
                <w:color w:val="0F7201"/>
                <w:kern w:val="0"/>
                <w:sz w:val="28"/>
                <w:szCs w:val="28"/>
              </w:rPr>
              <w:t>0</w:t>
            </w:r>
            <w:r>
              <w:rPr>
                <w:rFonts w:ascii="Consolas" w:hAnsi="Consolas" w:cs="Consolas"/>
                <w:color w:val="0F7201"/>
                <w:kern w:val="0"/>
                <w:sz w:val="28"/>
                <w:szCs w:val="28"/>
              </w:rPr>
              <w:t>，变量作用域结束</w:t>
            </w:r>
            <w:r>
              <w:rPr>
                <w:rFonts w:ascii="Consolas" w:hAnsi="Consolas" w:cs="Consolas"/>
                <w:color w:val="0F7201"/>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objc</w:t>
            </w:r>
            <w:proofErr w:type="gramEnd"/>
            <w:r>
              <w:rPr>
                <w:rFonts w:ascii="Consolas" w:hAnsi="Consolas" w:cs="Consolas"/>
                <w:color w:val="1C1C1C"/>
                <w:kern w:val="0"/>
                <w:sz w:val="28"/>
                <w:szCs w:val="28"/>
              </w:rPr>
              <w:t>_destroyWeak(&amp;obj1);</w:t>
            </w:r>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下面对用到的两个方法</w:t>
      </w:r>
      <w:r>
        <w:rPr>
          <w:rFonts w:ascii="Helvetica Neue" w:hAnsi="Helvetica Neue" w:cs="Helvetica Neue"/>
          <w:color w:val="1C1C1C"/>
          <w:kern w:val="0"/>
          <w:sz w:val="28"/>
          <w:szCs w:val="28"/>
        </w:rPr>
        <w:t>objc_initWeak</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objc_destroyWeak</w:t>
      </w:r>
      <w:r>
        <w:rPr>
          <w:rFonts w:ascii="Helvetica Neue" w:hAnsi="Helvetica Neue" w:cs="Helvetica Neue"/>
          <w:color w:val="1C1C1C"/>
          <w:kern w:val="0"/>
          <w:sz w:val="28"/>
          <w:szCs w:val="28"/>
        </w:rPr>
        <w:t>做下解释：</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总体说来，作用是：</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通过</w:t>
      </w:r>
      <w:r>
        <w:rPr>
          <w:rFonts w:ascii="Helvetica Neue" w:hAnsi="Helvetica Neue" w:cs="Helvetica Neue"/>
          <w:color w:val="1C1C1C"/>
          <w:kern w:val="0"/>
          <w:sz w:val="28"/>
          <w:szCs w:val="28"/>
        </w:rPr>
        <w:t>objc_initWeak</w:t>
      </w:r>
      <w:r>
        <w:rPr>
          <w:rFonts w:ascii="Helvetica Neue" w:hAnsi="Helvetica Neue" w:cs="Helvetica Neue"/>
          <w:color w:val="1C1C1C"/>
          <w:kern w:val="0"/>
          <w:sz w:val="28"/>
          <w:szCs w:val="28"/>
        </w:rPr>
        <w:t>函数初始化</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附有</w:t>
      </w:r>
      <w:r>
        <w:rPr>
          <w:rFonts w:ascii="Helvetica Neue" w:hAnsi="Helvetica Neue" w:cs="Helvetica Neue"/>
          <w:color w:val="1C1C1C"/>
          <w:kern w:val="0"/>
          <w:sz w:val="28"/>
          <w:szCs w:val="28"/>
        </w:rPr>
        <w:t>weak</w:t>
      </w:r>
      <w:r>
        <w:rPr>
          <w:rFonts w:ascii="Helvetica Neue" w:hAnsi="Helvetica Neue" w:cs="Helvetica Neue"/>
          <w:color w:val="1C1C1C"/>
          <w:kern w:val="0"/>
          <w:sz w:val="28"/>
          <w:szCs w:val="28"/>
        </w:rPr>
        <w:t>修饰符的变量（</w:t>
      </w:r>
      <w:r>
        <w:rPr>
          <w:rFonts w:ascii="Helvetica Neue" w:hAnsi="Helvetica Neue" w:cs="Helvetica Neue"/>
          <w:color w:val="1C1C1C"/>
          <w:kern w:val="0"/>
          <w:sz w:val="28"/>
          <w:szCs w:val="28"/>
        </w:rPr>
        <w:t>obj1</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，在变量作用域结束时通过</w:t>
      </w:r>
      <w:r>
        <w:rPr>
          <w:rFonts w:ascii="Helvetica Neue" w:hAnsi="Helvetica Neue" w:cs="Helvetica Neue"/>
          <w:color w:val="1C1C1C"/>
          <w:kern w:val="0"/>
          <w:sz w:val="28"/>
          <w:szCs w:val="28"/>
        </w:rPr>
        <w:t>objc_destoryWeak</w:t>
      </w:r>
      <w:r>
        <w:rPr>
          <w:rFonts w:ascii="Helvetica Neue" w:hAnsi="Helvetica Neue" w:cs="Helvetica Neue"/>
          <w:color w:val="1C1C1C"/>
          <w:kern w:val="0"/>
          <w:sz w:val="28"/>
          <w:szCs w:val="28"/>
        </w:rPr>
        <w:t>函数释放该变量（</w:t>
      </w:r>
      <w:r>
        <w:rPr>
          <w:rFonts w:ascii="Helvetica Neue" w:hAnsi="Helvetica Neue" w:cs="Helvetica Neue"/>
          <w:color w:val="1C1C1C"/>
          <w:kern w:val="0"/>
          <w:sz w:val="28"/>
          <w:szCs w:val="28"/>
        </w:rPr>
        <w:t>obj1</w:t>
      </w:r>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下面分别介绍下方法的内部实现：</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objc_initWeak</w:t>
      </w:r>
      <w:r>
        <w:rPr>
          <w:rFonts w:ascii="Helvetica Neue" w:hAnsi="Helvetica Neue" w:cs="Helvetica Neue"/>
          <w:color w:val="1C1C1C"/>
          <w:kern w:val="0"/>
          <w:sz w:val="28"/>
          <w:szCs w:val="28"/>
        </w:rPr>
        <w:t>函数的实现是这样的：在将</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附有</w:t>
      </w:r>
      <w:r>
        <w:rPr>
          <w:rFonts w:ascii="Helvetica Neue" w:hAnsi="Helvetica Neue" w:cs="Helvetica Neue"/>
          <w:color w:val="1C1C1C"/>
          <w:kern w:val="0"/>
          <w:sz w:val="28"/>
          <w:szCs w:val="28"/>
        </w:rPr>
        <w:t>weak</w:t>
      </w:r>
      <w:r>
        <w:rPr>
          <w:rFonts w:ascii="Helvetica Neue" w:hAnsi="Helvetica Neue" w:cs="Helvetica Neue"/>
          <w:color w:val="1C1C1C"/>
          <w:kern w:val="0"/>
          <w:sz w:val="28"/>
          <w:szCs w:val="28"/>
        </w:rPr>
        <w:t>修饰符的变量（</w:t>
      </w:r>
      <w:r>
        <w:rPr>
          <w:rFonts w:ascii="Helvetica Neue" w:hAnsi="Helvetica Neue" w:cs="Helvetica Neue"/>
          <w:color w:val="1C1C1C"/>
          <w:kern w:val="0"/>
          <w:sz w:val="28"/>
          <w:szCs w:val="28"/>
        </w:rPr>
        <w:t>obj1</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初始化为</w:t>
      </w:r>
      <w:r>
        <w:rPr>
          <w:rFonts w:ascii="Helvetica Neue" w:hAnsi="Helvetica Neue" w:cs="Helvetica Neue"/>
          <w:color w:val="1C1C1C"/>
          <w:kern w:val="0"/>
          <w:sz w:val="28"/>
          <w:szCs w:val="28"/>
        </w:rPr>
        <w:t>0</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）后，会将</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赋值对象</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obj</w:t>
      </w:r>
      <w:r>
        <w:rPr>
          <w:rFonts w:ascii="Helvetica Neue" w:hAnsi="Helvetica Neue" w:cs="Helvetica Neue"/>
          <w:color w:val="1C1C1C"/>
          <w:kern w:val="0"/>
          <w:sz w:val="28"/>
          <w:szCs w:val="28"/>
        </w:rPr>
        <w:t>）作为参数，调用</w:t>
      </w:r>
      <w:r>
        <w:rPr>
          <w:rFonts w:ascii="Helvetica Neue" w:hAnsi="Helvetica Neue" w:cs="Helvetica Neue"/>
          <w:color w:val="1C1C1C"/>
          <w:kern w:val="0"/>
          <w:sz w:val="28"/>
          <w:szCs w:val="28"/>
        </w:rPr>
        <w:t>objc_storeWeak</w:t>
      </w:r>
      <w:r>
        <w:rPr>
          <w:rFonts w:ascii="Helvetica Neue" w:hAnsi="Helvetica Neue" w:cs="Helvetica Neue"/>
          <w:color w:val="1C1C1C"/>
          <w:kern w:val="0"/>
          <w:sz w:val="28"/>
          <w:szCs w:val="28"/>
        </w:rPr>
        <w:t>函数。</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obj1 = 0</w:t>
            </w:r>
            <w:r>
              <w:rPr>
                <w:rFonts w:ascii="Consolas" w:hAnsi="Consolas" w:cs="Consolas"/>
                <w:color w:val="1C1C1C"/>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obj</w:t>
            </w:r>
            <w:proofErr w:type="gramEnd"/>
            <w:r>
              <w:rPr>
                <w:rFonts w:ascii="Consolas" w:hAnsi="Consolas" w:cs="Consolas"/>
                <w:color w:val="1C1C1C"/>
                <w:kern w:val="0"/>
                <w:sz w:val="28"/>
                <w:szCs w:val="28"/>
              </w:rPr>
              <w:t>_storeWeak(&amp;obj1, obj);</w:t>
            </w:r>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也就是说：</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 xml:space="preserve">weak </w:t>
      </w:r>
      <w:r>
        <w:rPr>
          <w:rFonts w:ascii="Helvetica Neue" w:hAnsi="Helvetica Neue" w:cs="Helvetica Neue"/>
          <w:color w:val="1C1C1C"/>
          <w:kern w:val="0"/>
          <w:sz w:val="28"/>
          <w:szCs w:val="28"/>
        </w:rPr>
        <w:t>修饰的指针默认值是</w:t>
      </w:r>
      <w:r>
        <w:rPr>
          <w:rFonts w:ascii="Helvetica Neue" w:hAnsi="Helvetica Neue" w:cs="Helvetica Neue"/>
          <w:color w:val="1C1C1C"/>
          <w:kern w:val="0"/>
          <w:sz w:val="28"/>
          <w:szCs w:val="28"/>
        </w:rPr>
        <w:t xml:space="preserve"> nil </w:t>
      </w: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Objective-C</w:t>
      </w:r>
      <w:r>
        <w:rPr>
          <w:rFonts w:ascii="Helvetica Neue" w:hAnsi="Helvetica Neue" w:cs="Helvetica Neue"/>
          <w:color w:val="1C1C1C"/>
          <w:kern w:val="0"/>
          <w:sz w:val="28"/>
          <w:szCs w:val="28"/>
        </w:rPr>
        <w:t>中向</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发送消息是安全的）</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然后</w:t>
      </w:r>
      <w:r>
        <w:rPr>
          <w:rFonts w:ascii="Helvetica Neue" w:hAnsi="Helvetica Neue" w:cs="Helvetica Neue"/>
          <w:color w:val="1C1C1C"/>
          <w:kern w:val="0"/>
          <w:sz w:val="28"/>
          <w:szCs w:val="28"/>
        </w:rPr>
        <w:t>obj_destroyWeak</w:t>
      </w:r>
      <w:r>
        <w:rPr>
          <w:rFonts w:ascii="Helvetica Neue" w:hAnsi="Helvetica Neue" w:cs="Helvetica Neue"/>
          <w:color w:val="1C1C1C"/>
          <w:kern w:val="0"/>
          <w:sz w:val="28"/>
          <w:szCs w:val="28"/>
        </w:rPr>
        <w:t>函数将</w:t>
      </w:r>
      <w:r>
        <w:rPr>
          <w:rFonts w:ascii="Helvetica Neue" w:hAnsi="Helvetica Neue" w:cs="Helvetica Neue"/>
          <w:color w:val="1C1C1C"/>
          <w:kern w:val="0"/>
          <w:sz w:val="28"/>
          <w:szCs w:val="28"/>
        </w:rPr>
        <w:t>0</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）作为参数，调用</w:t>
      </w:r>
      <w:r>
        <w:rPr>
          <w:rFonts w:ascii="Helvetica Neue" w:hAnsi="Helvetica Neue" w:cs="Helvetica Neue"/>
          <w:color w:val="1C1C1C"/>
          <w:kern w:val="0"/>
          <w:sz w:val="28"/>
          <w:szCs w:val="28"/>
        </w:rPr>
        <w:t>objc_storeWeak</w:t>
      </w:r>
      <w:r>
        <w:rPr>
          <w:rFonts w:ascii="Helvetica Neue" w:hAnsi="Helvetica Neue" w:cs="Helvetica Neue"/>
          <w:color w:val="1C1C1C"/>
          <w:kern w:val="0"/>
          <w:sz w:val="28"/>
          <w:szCs w:val="28"/>
        </w:rPr>
        <w:t>函数。</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objc</w:t>
            </w:r>
            <w:proofErr w:type="gramEnd"/>
            <w:r>
              <w:rPr>
                <w:rFonts w:ascii="Consolas" w:hAnsi="Consolas" w:cs="Consolas"/>
                <w:color w:val="1C1C1C"/>
                <w:kern w:val="0"/>
                <w:sz w:val="28"/>
                <w:szCs w:val="28"/>
              </w:rPr>
              <w:t>_storeWeak(&amp;obj1, 0);</w:t>
            </w:r>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前面的源代码与下列源代码相同。</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r>
              <w:rPr>
                <w:rFonts w:ascii="Consolas" w:hAnsi="Consolas" w:cs="Consolas"/>
                <w:color w:val="0F7201"/>
                <w:kern w:val="0"/>
                <w:sz w:val="28"/>
                <w:szCs w:val="28"/>
              </w:rPr>
              <w:t>使用伪代码模拟：</w:t>
            </w:r>
            <w:r>
              <w:rPr>
                <w:rFonts w:ascii="Consolas" w:hAnsi="Consolas" w:cs="Consolas"/>
                <w:color w:val="0F7201"/>
                <w:kern w:val="0"/>
                <w:sz w:val="28"/>
                <w:szCs w:val="28"/>
              </w:rPr>
              <w:t>runtime</w:t>
            </w:r>
            <w:r>
              <w:rPr>
                <w:rFonts w:ascii="Consolas" w:hAnsi="Consolas" w:cs="Consolas"/>
                <w:color w:val="0F7201"/>
                <w:kern w:val="0"/>
                <w:sz w:val="28"/>
                <w:szCs w:val="28"/>
              </w:rPr>
              <w:t>如何实现</w:t>
            </w:r>
            <w:r>
              <w:rPr>
                <w:rFonts w:ascii="Consolas" w:hAnsi="Consolas" w:cs="Consolas"/>
                <w:color w:val="0F7201"/>
                <w:kern w:val="0"/>
                <w:sz w:val="28"/>
                <w:szCs w:val="28"/>
              </w:rPr>
              <w:t>weak</w:t>
            </w:r>
            <w:r>
              <w:rPr>
                <w:rFonts w:ascii="Consolas" w:hAnsi="Consolas" w:cs="Consolas"/>
                <w:color w:val="0F7201"/>
                <w:kern w:val="0"/>
                <w:sz w:val="28"/>
                <w:szCs w:val="28"/>
              </w:rPr>
              <w:t>属性</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hyperlink r:id="rId23" w:history="1">
              <w:r>
                <w:rPr>
                  <w:rFonts w:ascii="Consolas" w:hAnsi="Consolas" w:cs="Consolas"/>
                  <w:color w:val="0F7201"/>
                  <w:kern w:val="0"/>
                  <w:sz w:val="28"/>
                  <w:szCs w:val="28"/>
                </w:rPr>
                <w:t>http://weibo.com/luohanchenyilong/</w:t>
              </w:r>
            </w:hyperlink>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hyperlink r:id="rId24" w:history="1">
              <w:r>
                <w:rPr>
                  <w:rFonts w:ascii="Consolas" w:hAnsi="Consolas" w:cs="Consolas"/>
                  <w:color w:val="0F7201"/>
                  <w:kern w:val="0"/>
                  <w:sz w:val="28"/>
                  <w:szCs w:val="28"/>
                </w:rPr>
                <w:t>https://github.com/ChenYilong</w:t>
              </w:r>
            </w:hyperlink>
          </w:p>
          <w:p w:rsidR="00B67B56" w:rsidRDefault="00B67B56">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id</w:t>
            </w:r>
            <w:proofErr w:type="gramEnd"/>
            <w:r>
              <w:rPr>
                <w:rFonts w:ascii="Consolas" w:hAnsi="Consolas" w:cs="Consolas"/>
                <w:color w:val="1C1C1C"/>
                <w:kern w:val="0"/>
                <w:sz w:val="28"/>
                <w:szCs w:val="28"/>
              </w:rPr>
              <w:t> obj1;</w:t>
            </w:r>
          </w:p>
          <w:p w:rsidR="00B67B56" w:rsidRDefault="00B67B56">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obj1</w:t>
            </w:r>
            <w:proofErr w:type="gramEnd"/>
            <w:r>
              <w:rPr>
                <w:rFonts w:ascii="Consolas" w:hAnsi="Consolas" w:cs="Consolas"/>
                <w:color w:val="1C1C1C"/>
                <w:kern w:val="0"/>
                <w:sz w:val="28"/>
                <w:szCs w:val="28"/>
              </w:rPr>
              <w:t> = 0;</w:t>
            </w:r>
          </w:p>
          <w:p w:rsidR="00B67B56" w:rsidRDefault="00B67B56">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objc</w:t>
            </w:r>
            <w:proofErr w:type="gramEnd"/>
            <w:r>
              <w:rPr>
                <w:rFonts w:ascii="Consolas" w:hAnsi="Consolas" w:cs="Consolas"/>
                <w:color w:val="1C1C1C"/>
                <w:kern w:val="0"/>
                <w:sz w:val="28"/>
                <w:szCs w:val="28"/>
              </w:rPr>
              <w:t>_storeWeak(&amp;obj1, obj);</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 </w:t>
            </w:r>
            <w:proofErr w:type="gramStart"/>
            <w:r>
              <w:rPr>
                <w:rFonts w:ascii="Consolas" w:hAnsi="Consolas" w:cs="Consolas"/>
                <w:color w:val="0F7201"/>
                <w:kern w:val="0"/>
                <w:sz w:val="28"/>
                <w:szCs w:val="28"/>
              </w:rPr>
              <w:t>obj</w:t>
            </w:r>
            <w:r>
              <w:rPr>
                <w:rFonts w:ascii="Consolas" w:hAnsi="Consolas" w:cs="Consolas"/>
                <w:color w:val="0F7201"/>
                <w:kern w:val="0"/>
                <w:sz w:val="28"/>
                <w:szCs w:val="28"/>
              </w:rPr>
              <w:t>的引用计数变为</w:t>
            </w:r>
            <w:r>
              <w:rPr>
                <w:rFonts w:ascii="Consolas" w:hAnsi="Consolas" w:cs="Consolas"/>
                <w:color w:val="0F7201"/>
                <w:kern w:val="0"/>
                <w:sz w:val="28"/>
                <w:szCs w:val="28"/>
              </w:rPr>
              <w:t>0</w:t>
            </w:r>
            <w:r>
              <w:rPr>
                <w:rFonts w:ascii="Consolas" w:hAnsi="Consolas" w:cs="Consolas"/>
                <w:color w:val="0F7201"/>
                <w:kern w:val="0"/>
                <w:sz w:val="28"/>
                <w:szCs w:val="28"/>
              </w:rPr>
              <w:t>，被置</w:t>
            </w:r>
            <w:r>
              <w:rPr>
                <w:rFonts w:ascii="Consolas" w:hAnsi="Consolas" w:cs="Consolas"/>
                <w:color w:val="0F7201"/>
                <w:kern w:val="0"/>
                <w:sz w:val="28"/>
                <w:szCs w:val="28"/>
              </w:rPr>
              <w:t>nil</w:t>
            </w:r>
            <w:proofErr w:type="gramEnd"/>
            <w:r>
              <w:rPr>
                <w:rFonts w:ascii="Consolas" w:hAnsi="Consolas" w:cs="Consolas"/>
                <w:color w:val="0F7201"/>
                <w:kern w:val="0"/>
                <w:sz w:val="28"/>
                <w:szCs w:val="28"/>
              </w:rPr>
              <w:t> ... */</w:t>
            </w:r>
          </w:p>
          <w:p w:rsidR="00B67B56" w:rsidRDefault="00B67B56">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objc</w:t>
            </w:r>
            <w:proofErr w:type="gramEnd"/>
            <w:r>
              <w:rPr>
                <w:rFonts w:ascii="Consolas" w:hAnsi="Consolas" w:cs="Consolas"/>
                <w:color w:val="1C1C1C"/>
                <w:kern w:val="0"/>
                <w:sz w:val="28"/>
                <w:szCs w:val="28"/>
              </w:rPr>
              <w:t>_storeWeak(&amp;obj1, 0);</w:t>
            </w:r>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objc_storeWeak</w:t>
      </w:r>
      <w:r>
        <w:rPr>
          <w:rFonts w:ascii="Helvetica Neue" w:hAnsi="Helvetica Neue" w:cs="Helvetica Neue"/>
          <w:color w:val="1C1C1C"/>
          <w:kern w:val="0"/>
          <w:sz w:val="28"/>
          <w:szCs w:val="28"/>
        </w:rPr>
        <w:t>函数把第二个参数</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赋值对象（</w:t>
      </w:r>
      <w:r>
        <w:rPr>
          <w:rFonts w:ascii="Helvetica Neue" w:hAnsi="Helvetica Neue" w:cs="Helvetica Neue"/>
          <w:color w:val="1C1C1C"/>
          <w:kern w:val="0"/>
          <w:sz w:val="28"/>
          <w:szCs w:val="28"/>
        </w:rPr>
        <w:t>obj</w:t>
      </w:r>
      <w:r>
        <w:rPr>
          <w:rFonts w:ascii="Helvetica Neue" w:hAnsi="Helvetica Neue" w:cs="Helvetica Neue"/>
          <w:color w:val="1C1C1C"/>
          <w:kern w:val="0"/>
          <w:sz w:val="28"/>
          <w:szCs w:val="28"/>
        </w:rPr>
        <w:t>）的内存地址作为键值，将第一个参数</w:t>
      </w:r>
      <w:r>
        <w:rPr>
          <w:rFonts w:ascii="Helvetica Neue" w:hAnsi="Helvetica Neue" w:cs="Helvetica Neue"/>
          <w:color w:val="1C1C1C"/>
          <w:kern w:val="0"/>
          <w:sz w:val="28"/>
          <w:szCs w:val="28"/>
        </w:rPr>
        <w:t>--weak</w:t>
      </w:r>
      <w:r>
        <w:rPr>
          <w:rFonts w:ascii="Helvetica Neue" w:hAnsi="Helvetica Neue" w:cs="Helvetica Neue"/>
          <w:color w:val="1C1C1C"/>
          <w:kern w:val="0"/>
          <w:sz w:val="28"/>
          <w:szCs w:val="28"/>
        </w:rPr>
        <w:t>修饰的属性变量（</w:t>
      </w:r>
      <w:r>
        <w:rPr>
          <w:rFonts w:ascii="Helvetica Neue" w:hAnsi="Helvetica Neue" w:cs="Helvetica Neue"/>
          <w:color w:val="1C1C1C"/>
          <w:kern w:val="0"/>
          <w:sz w:val="28"/>
          <w:szCs w:val="28"/>
        </w:rPr>
        <w:t>obj1</w:t>
      </w:r>
      <w:r>
        <w:rPr>
          <w:rFonts w:ascii="Helvetica Neue" w:hAnsi="Helvetica Neue" w:cs="Helvetica Neue"/>
          <w:color w:val="1C1C1C"/>
          <w:kern w:val="0"/>
          <w:sz w:val="28"/>
          <w:szCs w:val="28"/>
        </w:rPr>
        <w:t>）的内存地址注册到</w:t>
      </w:r>
      <w:r>
        <w:rPr>
          <w:rFonts w:ascii="Helvetica Neue" w:hAnsi="Helvetica Neue" w:cs="Helvetica Neue"/>
          <w:color w:val="1C1C1C"/>
          <w:kern w:val="0"/>
          <w:sz w:val="28"/>
          <w:szCs w:val="28"/>
        </w:rPr>
        <w:t xml:space="preserve"> weak </w:t>
      </w:r>
      <w:r>
        <w:rPr>
          <w:rFonts w:ascii="Helvetica Neue" w:hAnsi="Helvetica Neue" w:cs="Helvetica Neue"/>
          <w:color w:val="1C1C1C"/>
          <w:kern w:val="0"/>
          <w:sz w:val="28"/>
          <w:szCs w:val="28"/>
        </w:rPr>
        <w:t>表中。如果第二个参数（</w:t>
      </w:r>
      <w:r>
        <w:rPr>
          <w:rFonts w:ascii="Helvetica Neue" w:hAnsi="Helvetica Neue" w:cs="Helvetica Neue"/>
          <w:color w:val="1C1C1C"/>
          <w:kern w:val="0"/>
          <w:sz w:val="28"/>
          <w:szCs w:val="28"/>
        </w:rPr>
        <w:t>obj</w:t>
      </w:r>
      <w:r>
        <w:rPr>
          <w:rFonts w:ascii="Helvetica Neue" w:hAnsi="Helvetica Neue" w:cs="Helvetica Neue"/>
          <w:color w:val="1C1C1C"/>
          <w:kern w:val="0"/>
          <w:sz w:val="28"/>
          <w:szCs w:val="28"/>
        </w:rPr>
        <w:t>）为</w:t>
      </w:r>
      <w:r>
        <w:rPr>
          <w:rFonts w:ascii="Helvetica Neue" w:hAnsi="Helvetica Neue" w:cs="Helvetica Neue"/>
          <w:color w:val="1C1C1C"/>
          <w:kern w:val="0"/>
          <w:sz w:val="28"/>
          <w:szCs w:val="28"/>
        </w:rPr>
        <w:t>0</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），那么把变量（</w:t>
      </w:r>
      <w:r>
        <w:rPr>
          <w:rFonts w:ascii="Helvetica Neue" w:hAnsi="Helvetica Neue" w:cs="Helvetica Neue"/>
          <w:color w:val="1C1C1C"/>
          <w:kern w:val="0"/>
          <w:sz w:val="28"/>
          <w:szCs w:val="28"/>
        </w:rPr>
        <w:t>obj1</w:t>
      </w:r>
      <w:r>
        <w:rPr>
          <w:rFonts w:ascii="Helvetica Neue" w:hAnsi="Helvetica Neue" w:cs="Helvetica Neue"/>
          <w:color w:val="1C1C1C"/>
          <w:kern w:val="0"/>
          <w:sz w:val="28"/>
          <w:szCs w:val="28"/>
        </w:rPr>
        <w:t>）的地址从</w:t>
      </w:r>
      <w:r>
        <w:rPr>
          <w:rFonts w:ascii="Helvetica Neue" w:hAnsi="Helvetica Neue" w:cs="Helvetica Neue"/>
          <w:color w:val="1C1C1C"/>
          <w:kern w:val="0"/>
          <w:sz w:val="28"/>
          <w:szCs w:val="28"/>
        </w:rPr>
        <w:t>weak</w:t>
      </w:r>
      <w:r>
        <w:rPr>
          <w:rFonts w:ascii="Helvetica Neue" w:hAnsi="Helvetica Neue" w:cs="Helvetica Neue"/>
          <w:color w:val="1C1C1C"/>
          <w:kern w:val="0"/>
          <w:sz w:val="28"/>
          <w:szCs w:val="28"/>
        </w:rPr>
        <w:t>表中删除，在后面的相关一题会详解。</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使用伪代码是为了方便理解，下面我们</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真枪实弹</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地实现下：</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如何让不使用</w:t>
      </w:r>
      <w:r>
        <w:rPr>
          <w:rFonts w:ascii="Helvetica Neue" w:hAnsi="Helvetica Neue" w:cs="Helvetica Neue"/>
          <w:color w:val="812627"/>
          <w:kern w:val="0"/>
          <w:sz w:val="28"/>
          <w:szCs w:val="28"/>
        </w:rPr>
        <w:t>weak</w:t>
      </w:r>
      <w:r>
        <w:rPr>
          <w:rFonts w:ascii="Helvetica Neue" w:hAnsi="Helvetica Neue" w:cs="Helvetica Neue"/>
          <w:color w:val="812627"/>
          <w:kern w:val="0"/>
          <w:sz w:val="28"/>
          <w:szCs w:val="28"/>
        </w:rPr>
        <w:t>修饰的</w:t>
      </w:r>
      <w:r>
        <w:rPr>
          <w:rFonts w:ascii="Helvetica Neue" w:hAnsi="Helvetica Neue" w:cs="Helvetica Neue"/>
          <w:color w:val="812627"/>
          <w:kern w:val="0"/>
          <w:sz w:val="28"/>
          <w:szCs w:val="28"/>
        </w:rPr>
        <w:t>@property</w:t>
      </w:r>
      <w:r>
        <w:rPr>
          <w:rFonts w:ascii="Helvetica Neue" w:hAnsi="Helvetica Neue" w:cs="Helvetica Neue"/>
          <w:color w:val="812627"/>
          <w:kern w:val="0"/>
          <w:sz w:val="28"/>
          <w:szCs w:val="28"/>
        </w:rPr>
        <w:t>，拥有</w:t>
      </w:r>
      <w:r>
        <w:rPr>
          <w:rFonts w:ascii="Helvetica Neue" w:hAnsi="Helvetica Neue" w:cs="Helvetica Neue"/>
          <w:color w:val="812627"/>
          <w:kern w:val="0"/>
          <w:sz w:val="28"/>
          <w:szCs w:val="28"/>
        </w:rPr>
        <w:t>weak</w:t>
      </w:r>
      <w:r>
        <w:rPr>
          <w:rFonts w:ascii="Helvetica Neue" w:hAnsi="Helvetica Neue" w:cs="Helvetica Neue"/>
          <w:color w:val="812627"/>
          <w:kern w:val="0"/>
          <w:sz w:val="28"/>
          <w:szCs w:val="28"/>
        </w:rPr>
        <w:t>的效果。</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我们从</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方法入手：</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)setObject:(NSObject *)object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objc</w:t>
            </w:r>
            <w:proofErr w:type="gramEnd"/>
            <w:r>
              <w:rPr>
                <w:rFonts w:ascii="Consolas" w:hAnsi="Consolas" w:cs="Consolas"/>
                <w:color w:val="1C1C1C"/>
                <w:kern w:val="0"/>
                <w:sz w:val="28"/>
                <w:szCs w:val="28"/>
              </w:rPr>
              <w:t>_setAssociatedObject(self, </w:t>
            </w:r>
            <w:r>
              <w:rPr>
                <w:rFonts w:ascii="Consolas" w:hAnsi="Consolas" w:cs="Consolas"/>
                <w:color w:val="0000FF"/>
                <w:kern w:val="0"/>
                <w:sz w:val="28"/>
                <w:szCs w:val="28"/>
              </w:rPr>
              <w:t>"object"</w:t>
            </w:r>
            <w:r>
              <w:rPr>
                <w:rFonts w:ascii="Consolas" w:hAnsi="Consolas" w:cs="Consolas"/>
                <w:color w:val="1C1C1C"/>
                <w:kern w:val="0"/>
                <w:sz w:val="28"/>
                <w:szCs w:val="28"/>
              </w:rPr>
              <w:t>, object, OBJC_ASSOCIATION_ASSIGN);</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object</w:t>
            </w:r>
            <w:proofErr w:type="gramEnd"/>
            <w:r>
              <w:rPr>
                <w:rFonts w:ascii="Consolas" w:hAnsi="Consolas" w:cs="Consolas"/>
                <w:color w:val="1C1C1C"/>
                <w:kern w:val="0"/>
                <w:sz w:val="28"/>
                <w:szCs w:val="28"/>
              </w:rPr>
              <w:t> cyl_runAtDealloc:^{</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_</w:t>
            </w:r>
            <w:proofErr w:type="gramStart"/>
            <w:r>
              <w:rPr>
                <w:rFonts w:ascii="Consolas" w:hAnsi="Consolas" w:cs="Consolas"/>
                <w:color w:val="1C1C1C"/>
                <w:kern w:val="0"/>
                <w:sz w:val="28"/>
                <w:szCs w:val="28"/>
              </w:rPr>
              <w:t>object</w:t>
            </w:r>
            <w:proofErr w:type="gramEnd"/>
            <w:r>
              <w:rPr>
                <w:rFonts w:ascii="Consolas" w:hAnsi="Consolas" w:cs="Consolas"/>
                <w:color w:val="1C1C1C"/>
                <w:kern w:val="0"/>
                <w:sz w:val="28"/>
                <w:szCs w:val="28"/>
              </w:rPr>
              <w:t> = nil;</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也就是有两个步骤：</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方法中做如下设置：</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objc</w:t>
            </w:r>
            <w:proofErr w:type="gramEnd"/>
            <w:r>
              <w:rPr>
                <w:rFonts w:ascii="Consolas" w:hAnsi="Consolas" w:cs="Consolas"/>
                <w:color w:val="1C1C1C"/>
                <w:kern w:val="0"/>
                <w:sz w:val="28"/>
                <w:szCs w:val="28"/>
              </w:rPr>
              <w:t>_setAssociatedObject(self, </w:t>
            </w:r>
            <w:r>
              <w:rPr>
                <w:rFonts w:ascii="Consolas" w:hAnsi="Consolas" w:cs="Consolas"/>
                <w:color w:val="0000FF"/>
                <w:kern w:val="0"/>
                <w:sz w:val="28"/>
                <w:szCs w:val="28"/>
              </w:rPr>
              <w:t>"object"</w:t>
            </w:r>
            <w:r>
              <w:rPr>
                <w:rFonts w:ascii="Consolas" w:hAnsi="Consolas" w:cs="Consolas"/>
                <w:color w:val="1C1C1C"/>
                <w:kern w:val="0"/>
                <w:sz w:val="28"/>
                <w:szCs w:val="28"/>
              </w:rPr>
              <w:t>, object, OBJC_ASSOCIATION_ASSIGN);</w:t>
            </w:r>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）在属性所指的对象遭到摧毁时，属性值也会清空</w:t>
      </w:r>
      <w:r>
        <w:rPr>
          <w:rFonts w:ascii="Helvetica Neue" w:hAnsi="Helvetica Neue" w:cs="Helvetica Neue"/>
          <w:color w:val="1C1C1C"/>
          <w:kern w:val="0"/>
          <w:sz w:val="28"/>
          <w:szCs w:val="28"/>
        </w:rPr>
        <w:t>(nil out)</w:t>
      </w:r>
      <w:r>
        <w:rPr>
          <w:rFonts w:ascii="Helvetica Neue" w:hAnsi="Helvetica Neue" w:cs="Helvetica Neue"/>
          <w:color w:val="1C1C1C"/>
          <w:kern w:val="0"/>
          <w:sz w:val="28"/>
          <w:szCs w:val="28"/>
        </w:rPr>
        <w:t>。做到这点，同样要借助</w:t>
      </w:r>
      <w:r>
        <w:rPr>
          <w:rFonts w:ascii="Helvetica Neue" w:hAnsi="Helvetica Neue" w:cs="Helvetica Neue"/>
          <w:color w:val="1C1C1C"/>
          <w:kern w:val="0"/>
          <w:sz w:val="28"/>
          <w:szCs w:val="28"/>
        </w:rPr>
        <w:t>runtime</w:t>
      </w:r>
      <w:r>
        <w:rPr>
          <w:rFonts w:ascii="Helvetica Neue" w:hAnsi="Helvetica Neue" w:cs="Helvetica Neue"/>
          <w:color w:val="1C1C1C"/>
          <w:kern w:val="0"/>
          <w:sz w:val="28"/>
          <w:szCs w:val="28"/>
        </w:rPr>
        <w:t>：</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w:t>
            </w:r>
            <w:r>
              <w:rPr>
                <w:rFonts w:ascii="Consolas" w:hAnsi="Consolas" w:cs="Consolas"/>
                <w:color w:val="0F7201"/>
                <w:kern w:val="0"/>
                <w:sz w:val="28"/>
                <w:szCs w:val="28"/>
              </w:rPr>
              <w:t>要销毁的目标对象</w:t>
            </w:r>
          </w:p>
          <w:p w:rsidR="00B67B56" w:rsidRDefault="00B67B56">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id</w:t>
            </w:r>
            <w:proofErr w:type="gramEnd"/>
            <w:r>
              <w:rPr>
                <w:rFonts w:ascii="Consolas" w:hAnsi="Consolas" w:cs="Consolas"/>
                <w:color w:val="1C1C1C"/>
                <w:kern w:val="0"/>
                <w:sz w:val="28"/>
                <w:szCs w:val="28"/>
              </w:rPr>
              <w:t> objectToBeDeallocated;</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w:t>
            </w:r>
            <w:r>
              <w:rPr>
                <w:rFonts w:ascii="Consolas" w:hAnsi="Consolas" w:cs="Consolas"/>
                <w:color w:val="0F7201"/>
                <w:kern w:val="0"/>
                <w:sz w:val="28"/>
                <w:szCs w:val="28"/>
              </w:rPr>
              <w:t>可以理解为一个</w:t>
            </w:r>
            <w:r>
              <w:rPr>
                <w:rFonts w:ascii="Consolas" w:hAnsi="Consolas" w:cs="Consolas"/>
                <w:color w:val="0F7201"/>
                <w:kern w:val="0"/>
                <w:sz w:val="28"/>
                <w:szCs w:val="28"/>
              </w:rPr>
              <w:t>“</w:t>
            </w:r>
            <w:r>
              <w:rPr>
                <w:rFonts w:ascii="Consolas" w:hAnsi="Consolas" w:cs="Consolas"/>
                <w:color w:val="0F7201"/>
                <w:kern w:val="0"/>
                <w:sz w:val="28"/>
                <w:szCs w:val="28"/>
              </w:rPr>
              <w:t>事件</w:t>
            </w:r>
            <w:r>
              <w:rPr>
                <w:rFonts w:ascii="Consolas" w:hAnsi="Consolas" w:cs="Consolas"/>
                <w:color w:val="0F7201"/>
                <w:kern w:val="0"/>
                <w:sz w:val="28"/>
                <w:szCs w:val="28"/>
              </w:rPr>
              <w:t>”</w:t>
            </w:r>
            <w:r>
              <w:rPr>
                <w:rFonts w:ascii="Consolas" w:hAnsi="Consolas" w:cs="Consolas"/>
                <w:color w:val="0F7201"/>
                <w:kern w:val="0"/>
                <w:sz w:val="28"/>
                <w:szCs w:val="28"/>
              </w:rPr>
              <w:t>：当上面的目标对象销毁时，同时要发生的</w:t>
            </w:r>
            <w:r>
              <w:rPr>
                <w:rFonts w:ascii="Consolas" w:hAnsi="Consolas" w:cs="Consolas"/>
                <w:color w:val="0F7201"/>
                <w:kern w:val="0"/>
                <w:sz w:val="28"/>
                <w:szCs w:val="28"/>
              </w:rPr>
              <w:t>“</w:t>
            </w:r>
            <w:r>
              <w:rPr>
                <w:rFonts w:ascii="Consolas" w:hAnsi="Consolas" w:cs="Consolas"/>
                <w:color w:val="0F7201"/>
                <w:kern w:val="0"/>
                <w:sz w:val="28"/>
                <w:szCs w:val="28"/>
              </w:rPr>
              <w:t>事件</w:t>
            </w:r>
            <w:r>
              <w:rPr>
                <w:rFonts w:ascii="Consolas" w:hAnsi="Consolas" w:cs="Consolas"/>
                <w:color w:val="0F7201"/>
                <w:kern w:val="0"/>
                <w:sz w:val="28"/>
                <w:szCs w:val="28"/>
              </w:rPr>
              <w:t>”</w:t>
            </w:r>
            <w:r>
              <w:rPr>
                <w:rFonts w:ascii="Consolas" w:hAnsi="Consolas" w:cs="Consolas"/>
                <w:color w:val="0F7201"/>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id</w:t>
            </w:r>
            <w:proofErr w:type="gramEnd"/>
            <w:r>
              <w:rPr>
                <w:rFonts w:ascii="Consolas" w:hAnsi="Consolas" w:cs="Consolas"/>
                <w:color w:val="1C1C1C"/>
                <w:kern w:val="0"/>
                <w:sz w:val="28"/>
                <w:szCs w:val="28"/>
              </w:rPr>
              <w:t> objectWeWantToBeReleasedWhenThatHappens;</w:t>
            </w:r>
          </w:p>
          <w:p w:rsidR="00B67B56" w:rsidRDefault="00B67B56">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objc</w:t>
            </w:r>
            <w:proofErr w:type="gramEnd"/>
            <w:r>
              <w:rPr>
                <w:rFonts w:ascii="Consolas" w:hAnsi="Consolas" w:cs="Consolas"/>
                <w:color w:val="1C1C1C"/>
                <w:kern w:val="0"/>
                <w:sz w:val="28"/>
                <w:szCs w:val="28"/>
              </w:rPr>
              <w:t>_setAssociatedObject(objectToBeDeallocted,</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someUniqueKey</w:t>
            </w:r>
            <w:proofErr w:type="gramEnd"/>
            <w:r>
              <w:rPr>
                <w:rFonts w:ascii="Consolas" w:hAnsi="Consolas" w:cs="Consolas"/>
                <w:color w:val="1C1C1C"/>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objectWeWantToBeReleasedWhenThatHappens</w:t>
            </w:r>
            <w:proofErr w:type="gramEnd"/>
            <w:r>
              <w:rPr>
                <w:rFonts w:ascii="Consolas" w:hAnsi="Consolas" w:cs="Consolas"/>
                <w:color w:val="1C1C1C"/>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OBJC_ASSOCIATION_RETAIN);</w:t>
            </w:r>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知道了思路，我们就开始实现</w:t>
      </w:r>
      <w:r>
        <w:rPr>
          <w:rFonts w:ascii="Helvetica Neue" w:hAnsi="Helvetica Neue" w:cs="Helvetica Neue"/>
          <w:color w:val="1C1C1C"/>
          <w:kern w:val="0"/>
          <w:sz w:val="28"/>
          <w:szCs w:val="28"/>
        </w:rPr>
        <w:t>cyl_runAtDealloc</w:t>
      </w:r>
      <w:r>
        <w:rPr>
          <w:rFonts w:ascii="Helvetica Neue" w:hAnsi="Helvetica Neue" w:cs="Helvetica Neue"/>
          <w:color w:val="1C1C1C"/>
          <w:kern w:val="0"/>
          <w:sz w:val="28"/>
          <w:szCs w:val="28"/>
        </w:rPr>
        <w:t>方法，实现过程分两部分：</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第一部分：创建一个类，可以理解为一个</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事件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：当目标对象销毁时，同时要发生的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事件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。借助</w:t>
      </w:r>
      <w:r>
        <w:rPr>
          <w:rFonts w:ascii="Helvetica Neue" w:hAnsi="Helvetica Neue" w:cs="Helvetica Neue"/>
          <w:color w:val="1C1C1C"/>
          <w:kern w:val="0"/>
          <w:sz w:val="28"/>
          <w:szCs w:val="28"/>
        </w:rPr>
        <w:t>block</w:t>
      </w:r>
      <w:r>
        <w:rPr>
          <w:rFonts w:ascii="Helvetica Neue" w:hAnsi="Helvetica Neue" w:cs="Helvetica Neue"/>
          <w:color w:val="1C1C1C"/>
          <w:kern w:val="0"/>
          <w:sz w:val="28"/>
          <w:szCs w:val="28"/>
        </w:rPr>
        <w:t>执行</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事件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w:t>
      </w:r>
    </w:p>
    <w:tbl>
      <w:tblPr>
        <w:tblW w:w="0" w:type="auto"/>
        <w:tblBorders>
          <w:top w:val="nil"/>
          <w:left w:val="nil"/>
          <w:right w:val="nil"/>
        </w:tblBorders>
        <w:tblLayout w:type="fixed"/>
        <w:tblLook w:val="0000" w:firstRow="0" w:lastRow="0" w:firstColumn="0" w:lastColumn="0" w:noHBand="0" w:noVBand="0"/>
      </w:tblPr>
      <w:tblGrid>
        <w:gridCol w:w="788"/>
        <w:gridCol w:w="13635"/>
      </w:tblGrid>
      <w:tr w:rsidR="00B67B56">
        <w:tblPrEx>
          <w:tblCellMar>
            <w:top w:w="0" w:type="dxa"/>
            <w:bottom w:w="0" w:type="dxa"/>
          </w:tblCellMar>
        </w:tblPrEx>
        <w:tc>
          <w:tcPr>
            <w:tcW w:w="788"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9</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10</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14</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15</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16</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17</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18</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19</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20</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24</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25</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26</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27</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28</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29</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30</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32</w:t>
            </w:r>
          </w:p>
        </w:tc>
        <w:tc>
          <w:tcPr>
            <w:tcW w:w="13635"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.h</w:t>
            </w:r>
            <w:r>
              <w:rPr>
                <w:rFonts w:ascii="Consolas" w:hAnsi="Consolas" w:cs="Consolas"/>
                <w:color w:val="0F7201"/>
                <w:kern w:val="0"/>
                <w:sz w:val="28"/>
                <w:szCs w:val="28"/>
              </w:rPr>
              <w:t>文件</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hyperlink r:id="rId25" w:history="1">
              <w:r>
                <w:rPr>
                  <w:rFonts w:ascii="Consolas" w:hAnsi="Consolas" w:cs="Consolas"/>
                  <w:color w:val="0F7201"/>
                  <w:kern w:val="0"/>
                  <w:sz w:val="28"/>
                  <w:szCs w:val="28"/>
                </w:rPr>
                <w:t>http://weibo.com/luohanchenyilong/</w:t>
              </w:r>
            </w:hyperlink>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hyperlink r:id="rId26" w:history="1">
              <w:r>
                <w:rPr>
                  <w:rFonts w:ascii="Consolas" w:hAnsi="Consolas" w:cs="Consolas"/>
                  <w:color w:val="0F7201"/>
                  <w:kern w:val="0"/>
                  <w:sz w:val="28"/>
                  <w:szCs w:val="28"/>
                </w:rPr>
                <w:t>https://github.com/ChenYilong</w:t>
              </w:r>
            </w:hyperlink>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r>
              <w:rPr>
                <w:rFonts w:ascii="Consolas" w:hAnsi="Consolas" w:cs="Consolas"/>
                <w:color w:val="0F7201"/>
                <w:kern w:val="0"/>
                <w:sz w:val="28"/>
                <w:szCs w:val="28"/>
              </w:rPr>
              <w:t>这个类，可以理解为一个</w:t>
            </w:r>
            <w:r>
              <w:rPr>
                <w:rFonts w:ascii="Consolas" w:hAnsi="Consolas" w:cs="Consolas"/>
                <w:color w:val="0F7201"/>
                <w:kern w:val="0"/>
                <w:sz w:val="28"/>
                <w:szCs w:val="28"/>
              </w:rPr>
              <w:t>“</w:t>
            </w:r>
            <w:r>
              <w:rPr>
                <w:rFonts w:ascii="Consolas" w:hAnsi="Consolas" w:cs="Consolas"/>
                <w:color w:val="0F7201"/>
                <w:kern w:val="0"/>
                <w:sz w:val="28"/>
                <w:szCs w:val="28"/>
              </w:rPr>
              <w:t>事件</w:t>
            </w:r>
            <w:r>
              <w:rPr>
                <w:rFonts w:ascii="Consolas" w:hAnsi="Consolas" w:cs="Consolas"/>
                <w:color w:val="0F7201"/>
                <w:kern w:val="0"/>
                <w:sz w:val="28"/>
                <w:szCs w:val="28"/>
              </w:rPr>
              <w:t>”</w:t>
            </w:r>
            <w:r>
              <w:rPr>
                <w:rFonts w:ascii="Consolas" w:hAnsi="Consolas" w:cs="Consolas"/>
                <w:color w:val="0F7201"/>
                <w:kern w:val="0"/>
                <w:sz w:val="28"/>
                <w:szCs w:val="28"/>
              </w:rPr>
              <w:t>：当目标对象销毁时，同时要发生的</w:t>
            </w:r>
            <w:r>
              <w:rPr>
                <w:rFonts w:ascii="Consolas" w:hAnsi="Consolas" w:cs="Consolas"/>
                <w:color w:val="0F7201"/>
                <w:kern w:val="0"/>
                <w:sz w:val="28"/>
                <w:szCs w:val="28"/>
              </w:rPr>
              <w:t>“</w:t>
            </w:r>
            <w:r>
              <w:rPr>
                <w:rFonts w:ascii="Consolas" w:hAnsi="Consolas" w:cs="Consolas"/>
                <w:color w:val="0F7201"/>
                <w:kern w:val="0"/>
                <w:sz w:val="28"/>
                <w:szCs w:val="28"/>
              </w:rPr>
              <w:t>事件</w:t>
            </w:r>
            <w:r>
              <w:rPr>
                <w:rFonts w:ascii="Consolas" w:hAnsi="Consolas" w:cs="Consolas"/>
                <w:color w:val="0F7201"/>
                <w:kern w:val="0"/>
                <w:sz w:val="28"/>
                <w:szCs w:val="28"/>
              </w:rPr>
              <w:t>”</w:t>
            </w:r>
            <w:r>
              <w:rPr>
                <w:rFonts w:ascii="Consolas" w:hAnsi="Consolas" w:cs="Consolas"/>
                <w:color w:val="0F7201"/>
                <w:kern w:val="0"/>
                <w:sz w:val="28"/>
                <w:szCs w:val="28"/>
              </w:rPr>
              <w:t>。借助</w:t>
            </w:r>
            <w:r>
              <w:rPr>
                <w:rFonts w:ascii="Consolas" w:hAnsi="Consolas" w:cs="Consolas"/>
                <w:color w:val="0F7201"/>
                <w:kern w:val="0"/>
                <w:sz w:val="28"/>
                <w:szCs w:val="28"/>
              </w:rPr>
              <w:t>block</w:t>
            </w:r>
            <w:r>
              <w:rPr>
                <w:rFonts w:ascii="Consolas" w:hAnsi="Consolas" w:cs="Consolas"/>
                <w:color w:val="0F7201"/>
                <w:kern w:val="0"/>
                <w:sz w:val="28"/>
                <w:szCs w:val="28"/>
              </w:rPr>
              <w:t>执行</w:t>
            </w:r>
            <w:r>
              <w:rPr>
                <w:rFonts w:ascii="Consolas" w:hAnsi="Consolas" w:cs="Consolas"/>
                <w:color w:val="0F7201"/>
                <w:kern w:val="0"/>
                <w:sz w:val="28"/>
                <w:szCs w:val="28"/>
              </w:rPr>
              <w:t>“</w:t>
            </w:r>
            <w:r>
              <w:rPr>
                <w:rFonts w:ascii="Consolas" w:hAnsi="Consolas" w:cs="Consolas"/>
                <w:color w:val="0F7201"/>
                <w:kern w:val="0"/>
                <w:sz w:val="28"/>
                <w:szCs w:val="28"/>
              </w:rPr>
              <w:t>事件</w:t>
            </w:r>
            <w:r>
              <w:rPr>
                <w:rFonts w:ascii="Consolas" w:hAnsi="Consolas" w:cs="Consolas"/>
                <w:color w:val="0F7201"/>
                <w:kern w:val="0"/>
                <w:sz w:val="28"/>
                <w:szCs w:val="28"/>
              </w:rPr>
              <w:t>”</w:t>
            </w:r>
            <w:r>
              <w:rPr>
                <w:rFonts w:ascii="Consolas" w:hAnsi="Consolas" w:cs="Consolas"/>
                <w:color w:val="0F7201"/>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typedef</w:t>
            </w:r>
            <w:proofErr w:type="gramEnd"/>
            <w:r>
              <w:rPr>
                <w:rFonts w:ascii="Consolas" w:hAnsi="Consolas" w:cs="Consolas"/>
                <w:color w:val="1C1C1C"/>
                <w:kern w:val="0"/>
                <w:sz w:val="28"/>
                <w:szCs w:val="28"/>
              </w:rPr>
              <w:t> void (^voidBlock)(void);</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interface</w:t>
            </w:r>
            <w:proofErr w:type="gramEnd"/>
            <w:r>
              <w:rPr>
                <w:rFonts w:ascii="Consolas" w:hAnsi="Consolas" w:cs="Consolas"/>
                <w:color w:val="1C1C1C"/>
                <w:kern w:val="0"/>
                <w:sz w:val="28"/>
                <w:szCs w:val="28"/>
              </w:rPr>
              <w:t> CYLBlockExecutor : NSObject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id</w:t>
            </w:r>
            <w:proofErr w:type="gramEnd"/>
            <w:r>
              <w:rPr>
                <w:rFonts w:ascii="Consolas" w:hAnsi="Consolas" w:cs="Consolas"/>
                <w:color w:val="1C1C1C"/>
                <w:kern w:val="0"/>
                <w:sz w:val="28"/>
                <w:szCs w:val="28"/>
              </w:rPr>
              <w:t>)initWithBlock:(voidBlock)block;</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end</w:t>
            </w:r>
            <w:proofErr w:type="gramEnd"/>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.m</w:t>
            </w:r>
            <w:r>
              <w:rPr>
                <w:rFonts w:ascii="Consolas" w:hAnsi="Consolas" w:cs="Consolas"/>
                <w:color w:val="0F7201"/>
                <w:kern w:val="0"/>
                <w:sz w:val="28"/>
                <w:szCs w:val="28"/>
              </w:rPr>
              <w:t>文件</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hyperlink r:id="rId27" w:history="1">
              <w:r>
                <w:rPr>
                  <w:rFonts w:ascii="Consolas" w:hAnsi="Consolas" w:cs="Consolas"/>
                  <w:color w:val="0F7201"/>
                  <w:kern w:val="0"/>
                  <w:sz w:val="28"/>
                  <w:szCs w:val="28"/>
                </w:rPr>
                <w:t>http://weibo.com/luohanchenyilong/</w:t>
              </w:r>
            </w:hyperlink>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hyperlink r:id="rId28" w:history="1">
              <w:r>
                <w:rPr>
                  <w:rFonts w:ascii="Consolas" w:hAnsi="Consolas" w:cs="Consolas"/>
                  <w:color w:val="0F7201"/>
                  <w:kern w:val="0"/>
                  <w:sz w:val="28"/>
                  <w:szCs w:val="28"/>
                </w:rPr>
                <w:t>https://github.com/ChenYilong</w:t>
              </w:r>
            </w:hyperlink>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r>
              <w:rPr>
                <w:rFonts w:ascii="Consolas" w:hAnsi="Consolas" w:cs="Consolas"/>
                <w:color w:val="0F7201"/>
                <w:kern w:val="0"/>
                <w:sz w:val="28"/>
                <w:szCs w:val="28"/>
              </w:rPr>
              <w:t>这个类，可以理解为一个</w:t>
            </w:r>
            <w:r>
              <w:rPr>
                <w:rFonts w:ascii="Consolas" w:hAnsi="Consolas" w:cs="Consolas"/>
                <w:color w:val="0F7201"/>
                <w:kern w:val="0"/>
                <w:sz w:val="28"/>
                <w:szCs w:val="28"/>
              </w:rPr>
              <w:t>“</w:t>
            </w:r>
            <w:r>
              <w:rPr>
                <w:rFonts w:ascii="Consolas" w:hAnsi="Consolas" w:cs="Consolas"/>
                <w:color w:val="0F7201"/>
                <w:kern w:val="0"/>
                <w:sz w:val="28"/>
                <w:szCs w:val="28"/>
              </w:rPr>
              <w:t>事件</w:t>
            </w:r>
            <w:r>
              <w:rPr>
                <w:rFonts w:ascii="Consolas" w:hAnsi="Consolas" w:cs="Consolas"/>
                <w:color w:val="0F7201"/>
                <w:kern w:val="0"/>
                <w:sz w:val="28"/>
                <w:szCs w:val="28"/>
              </w:rPr>
              <w:t>”</w:t>
            </w:r>
            <w:r>
              <w:rPr>
                <w:rFonts w:ascii="Consolas" w:hAnsi="Consolas" w:cs="Consolas"/>
                <w:color w:val="0F7201"/>
                <w:kern w:val="0"/>
                <w:sz w:val="28"/>
                <w:szCs w:val="28"/>
              </w:rPr>
              <w:t>：当目标对象销毁时，同时要发生的</w:t>
            </w:r>
            <w:r>
              <w:rPr>
                <w:rFonts w:ascii="Consolas" w:hAnsi="Consolas" w:cs="Consolas"/>
                <w:color w:val="0F7201"/>
                <w:kern w:val="0"/>
                <w:sz w:val="28"/>
                <w:szCs w:val="28"/>
              </w:rPr>
              <w:t>“</w:t>
            </w:r>
            <w:r>
              <w:rPr>
                <w:rFonts w:ascii="Consolas" w:hAnsi="Consolas" w:cs="Consolas"/>
                <w:color w:val="0F7201"/>
                <w:kern w:val="0"/>
                <w:sz w:val="28"/>
                <w:szCs w:val="28"/>
              </w:rPr>
              <w:t>事件</w:t>
            </w:r>
            <w:r>
              <w:rPr>
                <w:rFonts w:ascii="Consolas" w:hAnsi="Consolas" w:cs="Consolas"/>
                <w:color w:val="0F7201"/>
                <w:kern w:val="0"/>
                <w:sz w:val="28"/>
                <w:szCs w:val="28"/>
              </w:rPr>
              <w:t>”</w:t>
            </w:r>
            <w:r>
              <w:rPr>
                <w:rFonts w:ascii="Consolas" w:hAnsi="Consolas" w:cs="Consolas"/>
                <w:color w:val="0F7201"/>
                <w:kern w:val="0"/>
                <w:sz w:val="28"/>
                <w:szCs w:val="28"/>
              </w:rPr>
              <w:t>。借助</w:t>
            </w:r>
            <w:r>
              <w:rPr>
                <w:rFonts w:ascii="Consolas" w:hAnsi="Consolas" w:cs="Consolas"/>
                <w:color w:val="0F7201"/>
                <w:kern w:val="0"/>
                <w:sz w:val="28"/>
                <w:szCs w:val="28"/>
              </w:rPr>
              <w:t>block</w:t>
            </w:r>
            <w:r>
              <w:rPr>
                <w:rFonts w:ascii="Consolas" w:hAnsi="Consolas" w:cs="Consolas"/>
                <w:color w:val="0F7201"/>
                <w:kern w:val="0"/>
                <w:sz w:val="28"/>
                <w:szCs w:val="28"/>
              </w:rPr>
              <w:t>执行</w:t>
            </w:r>
            <w:r>
              <w:rPr>
                <w:rFonts w:ascii="Consolas" w:hAnsi="Consolas" w:cs="Consolas"/>
                <w:color w:val="0F7201"/>
                <w:kern w:val="0"/>
                <w:sz w:val="28"/>
                <w:szCs w:val="28"/>
              </w:rPr>
              <w:t>“</w:t>
            </w:r>
            <w:r>
              <w:rPr>
                <w:rFonts w:ascii="Consolas" w:hAnsi="Consolas" w:cs="Consolas"/>
                <w:color w:val="0F7201"/>
                <w:kern w:val="0"/>
                <w:sz w:val="28"/>
                <w:szCs w:val="28"/>
              </w:rPr>
              <w:t>事件</w:t>
            </w:r>
            <w:r>
              <w:rPr>
                <w:rFonts w:ascii="Consolas" w:hAnsi="Consolas" w:cs="Consolas"/>
                <w:color w:val="0F7201"/>
                <w:kern w:val="0"/>
                <w:sz w:val="28"/>
                <w:szCs w:val="28"/>
              </w:rPr>
              <w:t>”</w:t>
            </w:r>
            <w:r>
              <w:rPr>
                <w:rFonts w:ascii="Consolas" w:hAnsi="Consolas" w:cs="Consolas"/>
                <w:color w:val="0F7201"/>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6D6D6D"/>
                <w:kern w:val="0"/>
                <w:sz w:val="28"/>
                <w:szCs w:val="28"/>
              </w:rPr>
              <w:t>#</w:t>
            </w:r>
            <w:proofErr w:type="gramStart"/>
            <w:r>
              <w:rPr>
                <w:rFonts w:ascii="Consolas" w:hAnsi="Consolas" w:cs="Consolas"/>
                <w:color w:val="6D6D6D"/>
                <w:kern w:val="0"/>
                <w:sz w:val="28"/>
                <w:szCs w:val="28"/>
              </w:rPr>
              <w:t>import</w:t>
            </w:r>
            <w:proofErr w:type="gramEnd"/>
            <w:r>
              <w:rPr>
                <w:rFonts w:ascii="Consolas" w:hAnsi="Consolas" w:cs="Consolas"/>
                <w:color w:val="6D6D6D"/>
                <w:kern w:val="0"/>
                <w:sz w:val="28"/>
                <w:szCs w:val="28"/>
              </w:rPr>
              <w:t> "CYLBlockExecutor.h"</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interface</w:t>
            </w:r>
            <w:proofErr w:type="gramEnd"/>
            <w:r>
              <w:rPr>
                <w:rFonts w:ascii="Consolas" w:hAnsi="Consolas" w:cs="Consolas"/>
                <w:color w:val="1C1C1C"/>
                <w:kern w:val="0"/>
                <w:sz w:val="28"/>
                <w:szCs w:val="28"/>
              </w:rPr>
              <w:t> CYLBlockExecutor()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voidBlock</w:t>
            </w:r>
            <w:proofErr w:type="gramEnd"/>
            <w:r>
              <w:rPr>
                <w:rFonts w:ascii="Consolas" w:hAnsi="Consolas" w:cs="Consolas"/>
                <w:color w:val="1C1C1C"/>
                <w:kern w:val="0"/>
                <w:sz w:val="28"/>
                <w:szCs w:val="28"/>
              </w:rPr>
              <w:t> _block;</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implementation</w:t>
            </w:r>
            <w:proofErr w:type="gramEnd"/>
            <w:r>
              <w:rPr>
                <w:rFonts w:ascii="Consolas" w:hAnsi="Consolas" w:cs="Consolas"/>
                <w:color w:val="1C1C1C"/>
                <w:kern w:val="0"/>
                <w:sz w:val="28"/>
                <w:szCs w:val="28"/>
              </w:rPr>
              <w:t> CYLBlockExecutor</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id</w:t>
            </w:r>
            <w:proofErr w:type="gramEnd"/>
            <w:r>
              <w:rPr>
                <w:rFonts w:ascii="Consolas" w:hAnsi="Consolas" w:cs="Consolas"/>
                <w:color w:val="1C1C1C"/>
                <w:kern w:val="0"/>
                <w:sz w:val="28"/>
                <w:szCs w:val="28"/>
              </w:rPr>
              <w:t>)initWithBlock:(voidBlock)aBlock</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self</w:t>
            </w:r>
            <w:proofErr w:type="gramEnd"/>
            <w:r>
              <w:rPr>
                <w:rFonts w:ascii="Consolas" w:hAnsi="Consolas" w:cs="Consolas"/>
                <w:color w:val="1C1C1C"/>
                <w:kern w:val="0"/>
                <w:sz w:val="28"/>
                <w:szCs w:val="28"/>
              </w:rPr>
              <w:t> = [</w:t>
            </w:r>
            <w:r>
              <w:rPr>
                <w:rFonts w:ascii="Consolas" w:hAnsi="Consolas" w:cs="Consolas"/>
                <w:b/>
                <w:bCs/>
                <w:color w:val="0A5287"/>
                <w:kern w:val="0"/>
                <w:sz w:val="28"/>
                <w:szCs w:val="28"/>
              </w:rPr>
              <w:t>super</w:t>
            </w:r>
            <w:r>
              <w:rPr>
                <w:rFonts w:ascii="Consolas" w:hAnsi="Consolas" w:cs="Consolas"/>
                <w:color w:val="1C1C1C"/>
                <w:kern w:val="0"/>
                <w:sz w:val="28"/>
                <w:szCs w:val="28"/>
              </w:rPr>
              <w:t> init];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b/>
                <w:bCs/>
                <w:color w:val="0A5287"/>
                <w:kern w:val="0"/>
                <w:sz w:val="28"/>
                <w:szCs w:val="28"/>
              </w:rPr>
              <w:t>if</w:t>
            </w:r>
            <w:proofErr w:type="gramEnd"/>
            <w:r>
              <w:rPr>
                <w:rFonts w:ascii="Consolas" w:hAnsi="Consolas" w:cs="Consolas"/>
                <w:color w:val="1C1C1C"/>
                <w:kern w:val="0"/>
                <w:sz w:val="28"/>
                <w:szCs w:val="28"/>
              </w:rPr>
              <w:t> (self)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_</w:t>
            </w:r>
            <w:proofErr w:type="gramStart"/>
            <w:r>
              <w:rPr>
                <w:rFonts w:ascii="Consolas" w:hAnsi="Consolas" w:cs="Consolas"/>
                <w:color w:val="1C1C1C"/>
                <w:kern w:val="0"/>
                <w:sz w:val="28"/>
                <w:szCs w:val="28"/>
              </w:rPr>
              <w:t>block</w:t>
            </w:r>
            <w:proofErr w:type="gramEnd"/>
            <w:r>
              <w:rPr>
                <w:rFonts w:ascii="Consolas" w:hAnsi="Consolas" w:cs="Consolas"/>
                <w:color w:val="1C1C1C"/>
                <w:kern w:val="0"/>
                <w:sz w:val="28"/>
                <w:szCs w:val="28"/>
              </w:rPr>
              <w:t> = [aBlock copy];</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b/>
                <w:bCs/>
                <w:color w:val="0A5287"/>
                <w:kern w:val="0"/>
                <w:sz w:val="28"/>
                <w:szCs w:val="28"/>
              </w:rPr>
              <w:t>return</w:t>
            </w:r>
            <w:proofErr w:type="gramEnd"/>
            <w:r>
              <w:rPr>
                <w:rFonts w:ascii="Consolas" w:hAnsi="Consolas" w:cs="Consolas"/>
                <w:color w:val="1C1C1C"/>
                <w:kern w:val="0"/>
                <w:sz w:val="28"/>
                <w:szCs w:val="28"/>
              </w:rPr>
              <w:t> self;</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)dealloc</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_</w:t>
            </w:r>
            <w:proofErr w:type="gramStart"/>
            <w:r>
              <w:rPr>
                <w:rFonts w:ascii="Consolas" w:hAnsi="Consolas" w:cs="Consolas"/>
                <w:color w:val="1C1C1C"/>
                <w:kern w:val="0"/>
                <w:sz w:val="28"/>
                <w:szCs w:val="28"/>
              </w:rPr>
              <w:t>block</w:t>
            </w:r>
            <w:proofErr w:type="gramEnd"/>
            <w:r>
              <w:rPr>
                <w:rFonts w:ascii="Consolas" w:hAnsi="Consolas" w:cs="Consolas"/>
                <w:color w:val="1C1C1C"/>
                <w:kern w:val="0"/>
                <w:sz w:val="28"/>
                <w:szCs w:val="28"/>
              </w:rPr>
              <w:t> ? _</w:t>
            </w:r>
            <w:proofErr w:type="gramStart"/>
            <w:r>
              <w:rPr>
                <w:rFonts w:ascii="Consolas" w:hAnsi="Consolas" w:cs="Consolas"/>
                <w:color w:val="1C1C1C"/>
                <w:kern w:val="0"/>
                <w:sz w:val="28"/>
                <w:szCs w:val="28"/>
              </w:rPr>
              <w:t>block</w:t>
            </w:r>
            <w:proofErr w:type="gramEnd"/>
            <w:r>
              <w:rPr>
                <w:rFonts w:ascii="Consolas" w:hAnsi="Consolas" w:cs="Consolas"/>
                <w:color w:val="1C1C1C"/>
                <w:kern w:val="0"/>
                <w:sz w:val="28"/>
                <w:szCs w:val="28"/>
              </w:rPr>
              <w:t>() : nil;</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end</w:t>
            </w:r>
            <w:proofErr w:type="gramEnd"/>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第二部分：核心代码：利用</w:t>
      </w:r>
      <w:r>
        <w:rPr>
          <w:rFonts w:ascii="Helvetica Neue" w:hAnsi="Helvetica Neue" w:cs="Helvetica Neue"/>
          <w:color w:val="1C1C1C"/>
          <w:kern w:val="0"/>
          <w:sz w:val="28"/>
          <w:szCs w:val="28"/>
        </w:rPr>
        <w:t>runtime</w:t>
      </w:r>
      <w:r>
        <w:rPr>
          <w:rFonts w:ascii="Helvetica Neue" w:hAnsi="Helvetica Neue" w:cs="Helvetica Neue"/>
          <w:color w:val="1C1C1C"/>
          <w:kern w:val="0"/>
          <w:sz w:val="28"/>
          <w:szCs w:val="28"/>
        </w:rPr>
        <w:t>实现</w:t>
      </w:r>
      <w:r>
        <w:rPr>
          <w:rFonts w:ascii="Helvetica Neue" w:hAnsi="Helvetica Neue" w:cs="Helvetica Neue"/>
          <w:color w:val="1C1C1C"/>
          <w:kern w:val="0"/>
          <w:sz w:val="28"/>
          <w:szCs w:val="28"/>
        </w:rPr>
        <w:t>cyl_runAtDealloc</w:t>
      </w:r>
      <w:r>
        <w:rPr>
          <w:rFonts w:ascii="Helvetica Neue" w:hAnsi="Helvetica Neue" w:cs="Helvetica Neue"/>
          <w:color w:val="1C1C1C"/>
          <w:kern w:val="0"/>
          <w:sz w:val="28"/>
          <w:szCs w:val="28"/>
        </w:rPr>
        <w:t>方法</w:t>
      </w:r>
    </w:p>
    <w:tbl>
      <w:tblPr>
        <w:tblW w:w="0" w:type="auto"/>
        <w:tblBorders>
          <w:top w:val="nil"/>
          <w:left w:val="nil"/>
          <w:right w:val="nil"/>
        </w:tblBorders>
        <w:tblLayout w:type="fixed"/>
        <w:tblLook w:val="0000" w:firstRow="0" w:lastRow="0" w:firstColumn="0" w:lastColumn="0" w:noHBand="0" w:noVBand="0"/>
      </w:tblPr>
      <w:tblGrid>
        <w:gridCol w:w="788"/>
        <w:gridCol w:w="13611"/>
      </w:tblGrid>
      <w:tr w:rsidR="00B67B56">
        <w:tblPrEx>
          <w:tblCellMar>
            <w:top w:w="0" w:type="dxa"/>
            <w:bottom w:w="0" w:type="dxa"/>
          </w:tblCellMar>
        </w:tblPrEx>
        <w:tc>
          <w:tcPr>
            <w:tcW w:w="788"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9</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10</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14</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15</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16</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17</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18</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19</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20</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24</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25</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26</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27</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28</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29</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30</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34</w:t>
            </w:r>
          </w:p>
        </w:tc>
        <w:tc>
          <w:tcPr>
            <w:tcW w:w="13611"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CYLNSObject+RunAtDealloc.h</w:t>
            </w:r>
            <w:r>
              <w:rPr>
                <w:rFonts w:ascii="Consolas" w:hAnsi="Consolas" w:cs="Consolas"/>
                <w:color w:val="0F7201"/>
                <w:kern w:val="0"/>
                <w:sz w:val="28"/>
                <w:szCs w:val="28"/>
              </w:rPr>
              <w:t>文件</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hyperlink r:id="rId29" w:history="1">
              <w:r>
                <w:rPr>
                  <w:rFonts w:ascii="Consolas" w:hAnsi="Consolas" w:cs="Consolas"/>
                  <w:color w:val="0F7201"/>
                  <w:kern w:val="0"/>
                  <w:sz w:val="28"/>
                  <w:szCs w:val="28"/>
                </w:rPr>
                <w:t>http://weibo.com/luohanchenyilong/</w:t>
              </w:r>
            </w:hyperlink>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hyperlink r:id="rId30" w:history="1">
              <w:r>
                <w:rPr>
                  <w:rFonts w:ascii="Consolas" w:hAnsi="Consolas" w:cs="Consolas"/>
                  <w:color w:val="0F7201"/>
                  <w:kern w:val="0"/>
                  <w:sz w:val="28"/>
                  <w:szCs w:val="28"/>
                </w:rPr>
                <w:t>https://github.com/ChenYilong</w:t>
              </w:r>
            </w:hyperlink>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r>
              <w:rPr>
                <w:rFonts w:ascii="Consolas" w:hAnsi="Consolas" w:cs="Consolas"/>
                <w:color w:val="0F7201"/>
                <w:kern w:val="0"/>
                <w:sz w:val="28"/>
                <w:szCs w:val="28"/>
              </w:rPr>
              <w:t>利用</w:t>
            </w:r>
            <w:r>
              <w:rPr>
                <w:rFonts w:ascii="Consolas" w:hAnsi="Consolas" w:cs="Consolas"/>
                <w:color w:val="0F7201"/>
                <w:kern w:val="0"/>
                <w:sz w:val="28"/>
                <w:szCs w:val="28"/>
              </w:rPr>
              <w:t>runtime</w:t>
            </w:r>
            <w:r>
              <w:rPr>
                <w:rFonts w:ascii="Consolas" w:hAnsi="Consolas" w:cs="Consolas"/>
                <w:color w:val="0F7201"/>
                <w:kern w:val="0"/>
                <w:sz w:val="28"/>
                <w:szCs w:val="28"/>
              </w:rPr>
              <w:t>实现</w:t>
            </w:r>
            <w:r>
              <w:rPr>
                <w:rFonts w:ascii="Consolas" w:hAnsi="Consolas" w:cs="Consolas"/>
                <w:color w:val="0F7201"/>
                <w:kern w:val="0"/>
                <w:sz w:val="28"/>
                <w:szCs w:val="28"/>
              </w:rPr>
              <w:t>cyl_runAtDealloc</w:t>
            </w:r>
            <w:r>
              <w:rPr>
                <w:rFonts w:ascii="Consolas" w:hAnsi="Consolas" w:cs="Consolas"/>
                <w:color w:val="0F7201"/>
                <w:kern w:val="0"/>
                <w:sz w:val="28"/>
                <w:szCs w:val="28"/>
              </w:rPr>
              <w:t>方法</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6D6D6D"/>
                <w:kern w:val="0"/>
                <w:sz w:val="28"/>
                <w:szCs w:val="28"/>
              </w:rPr>
              <w:t>#</w:t>
            </w:r>
            <w:proofErr w:type="gramStart"/>
            <w:r>
              <w:rPr>
                <w:rFonts w:ascii="Consolas" w:hAnsi="Consolas" w:cs="Consolas"/>
                <w:color w:val="6D6D6D"/>
                <w:kern w:val="0"/>
                <w:sz w:val="28"/>
                <w:szCs w:val="28"/>
              </w:rPr>
              <w:t>import</w:t>
            </w:r>
            <w:proofErr w:type="gramEnd"/>
            <w:r>
              <w:rPr>
                <w:rFonts w:ascii="Consolas" w:hAnsi="Consolas" w:cs="Consolas"/>
                <w:color w:val="6D6D6D"/>
                <w:kern w:val="0"/>
                <w:sz w:val="28"/>
                <w:szCs w:val="28"/>
              </w:rPr>
              <w:t> "CYLBlockExecutor.h"</w:t>
            </w:r>
          </w:p>
          <w:p w:rsidR="00B67B56" w:rsidRDefault="00B67B56">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const</w:t>
            </w:r>
            <w:proofErr w:type="gramEnd"/>
            <w:r>
              <w:rPr>
                <w:rFonts w:ascii="Consolas" w:hAnsi="Consolas" w:cs="Consolas"/>
                <w:color w:val="1C1C1C"/>
                <w:kern w:val="0"/>
                <w:sz w:val="28"/>
                <w:szCs w:val="28"/>
              </w:rPr>
              <w:t> void *runAtDeallocBlockKey = &amp;runAtDeallocBlockKey;</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interface</w:t>
            </w:r>
            <w:proofErr w:type="gramEnd"/>
            <w:r>
              <w:rPr>
                <w:rFonts w:ascii="Consolas" w:hAnsi="Consolas" w:cs="Consolas"/>
                <w:color w:val="1C1C1C"/>
                <w:kern w:val="0"/>
                <w:sz w:val="28"/>
                <w:szCs w:val="28"/>
              </w:rPr>
              <w:t> NSObject (CYLRunAtDealloc)</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)cyl_runAtDealloc:(voidBlock)block;</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end</w:t>
            </w:r>
            <w:proofErr w:type="gramEnd"/>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CYLNSObject+RunAtDealloc.m</w:t>
            </w:r>
            <w:r>
              <w:rPr>
                <w:rFonts w:ascii="Consolas" w:hAnsi="Consolas" w:cs="Consolas"/>
                <w:color w:val="0F7201"/>
                <w:kern w:val="0"/>
                <w:sz w:val="28"/>
                <w:szCs w:val="28"/>
              </w:rPr>
              <w:t>文件</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hyperlink r:id="rId31" w:history="1">
              <w:r>
                <w:rPr>
                  <w:rFonts w:ascii="Consolas" w:hAnsi="Consolas" w:cs="Consolas"/>
                  <w:color w:val="0F7201"/>
                  <w:kern w:val="0"/>
                  <w:sz w:val="28"/>
                  <w:szCs w:val="28"/>
                </w:rPr>
                <w:t>http://weibo.com/luohanchenyilong/</w:t>
              </w:r>
            </w:hyperlink>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hyperlink r:id="rId32" w:history="1">
              <w:r>
                <w:rPr>
                  <w:rFonts w:ascii="Consolas" w:hAnsi="Consolas" w:cs="Consolas"/>
                  <w:color w:val="0F7201"/>
                  <w:kern w:val="0"/>
                  <w:sz w:val="28"/>
                  <w:szCs w:val="28"/>
                </w:rPr>
                <w:t>https://github.com/ChenYilong</w:t>
              </w:r>
            </w:hyperlink>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r>
              <w:rPr>
                <w:rFonts w:ascii="Consolas" w:hAnsi="Consolas" w:cs="Consolas"/>
                <w:color w:val="0F7201"/>
                <w:kern w:val="0"/>
                <w:sz w:val="28"/>
                <w:szCs w:val="28"/>
              </w:rPr>
              <w:t>利用</w:t>
            </w:r>
            <w:r>
              <w:rPr>
                <w:rFonts w:ascii="Consolas" w:hAnsi="Consolas" w:cs="Consolas"/>
                <w:color w:val="0F7201"/>
                <w:kern w:val="0"/>
                <w:sz w:val="28"/>
                <w:szCs w:val="28"/>
              </w:rPr>
              <w:t>runtime</w:t>
            </w:r>
            <w:r>
              <w:rPr>
                <w:rFonts w:ascii="Consolas" w:hAnsi="Consolas" w:cs="Consolas"/>
                <w:color w:val="0F7201"/>
                <w:kern w:val="0"/>
                <w:sz w:val="28"/>
                <w:szCs w:val="28"/>
              </w:rPr>
              <w:t>实现</w:t>
            </w:r>
            <w:r>
              <w:rPr>
                <w:rFonts w:ascii="Consolas" w:hAnsi="Consolas" w:cs="Consolas"/>
                <w:color w:val="0F7201"/>
                <w:kern w:val="0"/>
                <w:sz w:val="28"/>
                <w:szCs w:val="28"/>
              </w:rPr>
              <w:t>cyl_runAtDealloc</w:t>
            </w:r>
            <w:r>
              <w:rPr>
                <w:rFonts w:ascii="Consolas" w:hAnsi="Consolas" w:cs="Consolas"/>
                <w:color w:val="0F7201"/>
                <w:kern w:val="0"/>
                <w:sz w:val="28"/>
                <w:szCs w:val="28"/>
              </w:rPr>
              <w:t>方法</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6D6D6D"/>
                <w:kern w:val="0"/>
                <w:sz w:val="28"/>
                <w:szCs w:val="28"/>
              </w:rPr>
              <w:t>#</w:t>
            </w:r>
            <w:proofErr w:type="gramStart"/>
            <w:r>
              <w:rPr>
                <w:rFonts w:ascii="Consolas" w:hAnsi="Consolas" w:cs="Consolas"/>
                <w:color w:val="6D6D6D"/>
                <w:kern w:val="0"/>
                <w:sz w:val="28"/>
                <w:szCs w:val="28"/>
              </w:rPr>
              <w:t>import</w:t>
            </w:r>
            <w:proofErr w:type="gramEnd"/>
            <w:r>
              <w:rPr>
                <w:rFonts w:ascii="Consolas" w:hAnsi="Consolas" w:cs="Consolas"/>
                <w:color w:val="6D6D6D"/>
                <w:kern w:val="0"/>
                <w:sz w:val="28"/>
                <w:szCs w:val="28"/>
              </w:rPr>
              <w:t> "CYLNSObject+RunAtDealloc.h"</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6D6D6D"/>
                <w:kern w:val="0"/>
                <w:sz w:val="28"/>
                <w:szCs w:val="28"/>
              </w:rPr>
              <w:t>#</w:t>
            </w:r>
            <w:proofErr w:type="gramStart"/>
            <w:r>
              <w:rPr>
                <w:rFonts w:ascii="Consolas" w:hAnsi="Consolas" w:cs="Consolas"/>
                <w:color w:val="6D6D6D"/>
                <w:kern w:val="0"/>
                <w:sz w:val="28"/>
                <w:szCs w:val="28"/>
              </w:rPr>
              <w:t>import</w:t>
            </w:r>
            <w:proofErr w:type="gramEnd"/>
            <w:r>
              <w:rPr>
                <w:rFonts w:ascii="Consolas" w:hAnsi="Consolas" w:cs="Consolas"/>
                <w:color w:val="6D6D6D"/>
                <w:kern w:val="0"/>
                <w:sz w:val="28"/>
                <w:szCs w:val="28"/>
              </w:rPr>
              <w:t> "CYLBlockExecutor.h"</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implementation</w:t>
            </w:r>
            <w:proofErr w:type="gramEnd"/>
            <w:r>
              <w:rPr>
                <w:rFonts w:ascii="Consolas" w:hAnsi="Consolas" w:cs="Consolas"/>
                <w:color w:val="1C1C1C"/>
                <w:kern w:val="0"/>
                <w:sz w:val="28"/>
                <w:szCs w:val="28"/>
              </w:rPr>
              <w:t> NSObject (CYLRunAtDealloc)</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)cyl_runAtDealloc:(voidBlock)block</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b/>
                <w:bCs/>
                <w:color w:val="0A5287"/>
                <w:kern w:val="0"/>
                <w:sz w:val="28"/>
                <w:szCs w:val="28"/>
              </w:rPr>
              <w:t>if</w:t>
            </w:r>
            <w:proofErr w:type="gramEnd"/>
            <w:r>
              <w:rPr>
                <w:rFonts w:ascii="Consolas" w:hAnsi="Consolas" w:cs="Consolas"/>
                <w:color w:val="1C1C1C"/>
                <w:kern w:val="0"/>
                <w:sz w:val="28"/>
                <w:szCs w:val="28"/>
              </w:rPr>
              <w:t> (block)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CYLBlockExecutor *executor = [[CYLBlockExecutor alloc] initWithBlock</w:t>
            </w:r>
            <w:proofErr w:type="gramStart"/>
            <w:r>
              <w:rPr>
                <w:rFonts w:ascii="Consolas" w:hAnsi="Consolas" w:cs="Consolas"/>
                <w:color w:val="1C1C1C"/>
                <w:kern w:val="0"/>
                <w:sz w:val="28"/>
                <w:szCs w:val="28"/>
              </w:rPr>
              <w:t>:block</w:t>
            </w:r>
            <w:proofErr w:type="gramEnd"/>
            <w:r>
              <w:rPr>
                <w:rFonts w:ascii="Consolas" w:hAnsi="Consolas" w:cs="Consolas"/>
                <w:color w:val="1C1C1C"/>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objc</w:t>
            </w:r>
            <w:proofErr w:type="gramEnd"/>
            <w:r>
              <w:rPr>
                <w:rFonts w:ascii="Consolas" w:hAnsi="Consolas" w:cs="Consolas"/>
                <w:color w:val="1C1C1C"/>
                <w:kern w:val="0"/>
                <w:sz w:val="28"/>
                <w:szCs w:val="28"/>
              </w:rPr>
              <w:t>_setAssociatedObject(self,</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runAtDeallocBlockKey</w:t>
            </w:r>
            <w:proofErr w:type="gramEnd"/>
            <w:r>
              <w:rPr>
                <w:rFonts w:ascii="Consolas" w:hAnsi="Consolas" w:cs="Consolas"/>
                <w:color w:val="1C1C1C"/>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executor</w:t>
            </w:r>
            <w:proofErr w:type="gramEnd"/>
            <w:r>
              <w:rPr>
                <w:rFonts w:ascii="Consolas" w:hAnsi="Consolas" w:cs="Consolas"/>
                <w:color w:val="1C1C1C"/>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OBJC_ASSOCIATION_RETAIN);</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end</w:t>
            </w:r>
            <w:proofErr w:type="gramEnd"/>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使用方法：</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导入</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6D6D6D"/>
                <w:kern w:val="0"/>
                <w:sz w:val="28"/>
                <w:szCs w:val="28"/>
              </w:rPr>
              <w:t>#</w:t>
            </w:r>
            <w:proofErr w:type="gramStart"/>
            <w:r>
              <w:rPr>
                <w:rFonts w:ascii="Consolas" w:hAnsi="Consolas" w:cs="Consolas"/>
                <w:color w:val="6D6D6D"/>
                <w:kern w:val="0"/>
                <w:sz w:val="28"/>
                <w:szCs w:val="28"/>
              </w:rPr>
              <w:t>import</w:t>
            </w:r>
            <w:proofErr w:type="gramEnd"/>
            <w:r>
              <w:rPr>
                <w:rFonts w:ascii="Consolas" w:hAnsi="Consolas" w:cs="Consolas"/>
                <w:color w:val="6D6D6D"/>
                <w:kern w:val="0"/>
                <w:sz w:val="28"/>
                <w:szCs w:val="28"/>
              </w:rPr>
              <w:t> "CYLNSObject+RunAtDealloc.h"</w:t>
            </w:r>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然后就可以使用了：</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NSObject *foo = [[NSObject alloc] init];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foo</w:t>
            </w:r>
            <w:proofErr w:type="gramEnd"/>
            <w:r>
              <w:rPr>
                <w:rFonts w:ascii="Consolas" w:hAnsi="Consolas" w:cs="Consolas"/>
                <w:color w:val="1C1C1C"/>
                <w:kern w:val="0"/>
                <w:sz w:val="28"/>
                <w:szCs w:val="28"/>
              </w:rPr>
              <w:t> cyl_runAtDealloc:^{</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NSLog(@</w:t>
            </w:r>
            <w:r>
              <w:rPr>
                <w:rFonts w:ascii="Consolas" w:hAnsi="Consolas" w:cs="Consolas"/>
                <w:color w:val="0000FF"/>
                <w:kern w:val="0"/>
                <w:sz w:val="28"/>
                <w:szCs w:val="28"/>
              </w:rPr>
              <w:t>"</w:t>
            </w:r>
            <w:r>
              <w:rPr>
                <w:rFonts w:ascii="Consolas" w:hAnsi="Consolas" w:cs="Consolas"/>
                <w:color w:val="0000FF"/>
                <w:kern w:val="0"/>
                <w:sz w:val="28"/>
                <w:szCs w:val="28"/>
              </w:rPr>
              <w:t>正在释放</w:t>
            </w:r>
            <w:r>
              <w:rPr>
                <w:rFonts w:ascii="Consolas" w:hAnsi="Consolas" w:cs="Consolas"/>
                <w:color w:val="0000FF"/>
                <w:kern w:val="0"/>
                <w:sz w:val="28"/>
                <w:szCs w:val="28"/>
              </w:rPr>
              <w:t>foo!"</w:t>
            </w:r>
            <w:r>
              <w:rPr>
                <w:rFonts w:ascii="Consolas" w:hAnsi="Consolas" w:cs="Consolas"/>
                <w:color w:val="1C1C1C"/>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如果对</w:t>
      </w:r>
      <w:r>
        <w:rPr>
          <w:rFonts w:ascii="Helvetica Neue" w:hAnsi="Helvetica Neue" w:cs="Helvetica Neue"/>
          <w:color w:val="1C1C1C"/>
          <w:kern w:val="0"/>
          <w:sz w:val="28"/>
          <w:szCs w:val="28"/>
        </w:rPr>
        <w:t>cyl_runAtDealloc</w:t>
      </w:r>
      <w:r>
        <w:rPr>
          <w:rFonts w:ascii="Helvetica Neue" w:hAnsi="Helvetica Neue" w:cs="Helvetica Neue"/>
          <w:color w:val="1C1C1C"/>
          <w:kern w:val="0"/>
          <w:sz w:val="28"/>
          <w:szCs w:val="28"/>
        </w:rPr>
        <w:t>的实现原理有兴趣，可以看下这篇博文</w:t>
      </w:r>
      <w:r>
        <w:rPr>
          <w:rFonts w:ascii="Helvetica Neue" w:hAnsi="Helvetica Neue" w:cs="Helvetica Neue"/>
          <w:color w:val="1C1C1C"/>
          <w:kern w:val="0"/>
          <w:sz w:val="28"/>
          <w:szCs w:val="28"/>
        </w:rPr>
        <w:t> </w:t>
      </w:r>
      <w:hyperlink r:id="rId33" w:history="1">
        <w:r>
          <w:rPr>
            <w:rFonts w:ascii="Helvetica Neue" w:hAnsi="Helvetica Neue" w:cs="Helvetica Neue"/>
            <w:color w:val="E34B06"/>
            <w:kern w:val="0"/>
            <w:sz w:val="28"/>
            <w:szCs w:val="28"/>
          </w:rPr>
          <w:t>Fun With the Objective-C Runtime: Run Code at Deallocation of Any Object</w:t>
        </w:r>
      </w:hyperlink>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9. @property</w:t>
      </w:r>
      <w:r>
        <w:rPr>
          <w:rFonts w:ascii="Helvetica Neue" w:hAnsi="Helvetica Neue" w:cs="Helvetica Neue"/>
          <w:b/>
          <w:bCs/>
          <w:color w:val="16A53F"/>
          <w:kern w:val="0"/>
          <w:sz w:val="28"/>
          <w:szCs w:val="28"/>
        </w:rPr>
        <w:t>中有哪些属性关键字？</w:t>
      </w:r>
      <w:r>
        <w:rPr>
          <w:rFonts w:ascii="Helvetica Neue" w:hAnsi="Helvetica Neue" w:cs="Helvetica Neue"/>
          <w:b/>
          <w:bCs/>
          <w:color w:val="16A53F"/>
          <w:kern w:val="0"/>
          <w:sz w:val="28"/>
          <w:szCs w:val="28"/>
        </w:rPr>
        <w:t xml:space="preserve">/ @property </w:t>
      </w:r>
      <w:r>
        <w:rPr>
          <w:rFonts w:ascii="Helvetica Neue" w:hAnsi="Helvetica Neue" w:cs="Helvetica Neue"/>
          <w:b/>
          <w:bCs/>
          <w:color w:val="16A53F"/>
          <w:kern w:val="0"/>
          <w:sz w:val="28"/>
          <w:szCs w:val="28"/>
        </w:rPr>
        <w:t>后面可以有哪些修饰符？</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属性可以拥有的特质分为四类</w:t>
      </w:r>
      <w:r>
        <w:rPr>
          <w:rFonts w:ascii="Helvetica Neue" w:hAnsi="Helvetica Neue" w:cs="Helvetica Neue"/>
          <w:color w:val="1C1C1C"/>
          <w:kern w:val="0"/>
          <w:sz w:val="28"/>
          <w:szCs w:val="28"/>
        </w:rPr>
        <w:t>:</w:t>
      </w:r>
    </w:p>
    <w:p w:rsidR="00B67B56" w:rsidRDefault="00B67B56" w:rsidP="00B67B56">
      <w:pPr>
        <w:widowControl/>
        <w:numPr>
          <w:ilvl w:val="0"/>
          <w:numId w:val="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原子性</w:t>
      </w:r>
      <w:r>
        <w:rPr>
          <w:rFonts w:ascii="Helvetica Neue" w:hAnsi="Helvetica Neue" w:cs="Helvetica Neue"/>
          <w:color w:val="1C1C1C"/>
          <w:kern w:val="0"/>
          <w:sz w:val="28"/>
          <w:szCs w:val="28"/>
        </w:rPr>
        <w:t>---nonatomic</w:t>
      </w:r>
      <w:r>
        <w:rPr>
          <w:rFonts w:ascii="Helvetica Neue" w:hAnsi="Helvetica Neue" w:cs="Helvetica Neue"/>
          <w:color w:val="1C1C1C"/>
          <w:kern w:val="0"/>
          <w:sz w:val="28"/>
          <w:szCs w:val="28"/>
        </w:rPr>
        <w:t>特质</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在默认情况下，由编译器合成的方法会通过锁定机制确保其原子性</w:t>
      </w:r>
      <w:r>
        <w:rPr>
          <w:rFonts w:ascii="Helvetica Neue" w:hAnsi="Helvetica Neue" w:cs="Helvetica Neue"/>
          <w:color w:val="1C1C1C"/>
          <w:kern w:val="0"/>
          <w:sz w:val="28"/>
          <w:szCs w:val="28"/>
        </w:rPr>
        <w:t>(atomicity)</w:t>
      </w:r>
      <w:r>
        <w:rPr>
          <w:rFonts w:ascii="Helvetica Neue" w:hAnsi="Helvetica Neue" w:cs="Helvetica Neue"/>
          <w:color w:val="1C1C1C"/>
          <w:kern w:val="0"/>
          <w:sz w:val="28"/>
          <w:szCs w:val="28"/>
        </w:rPr>
        <w:t>。如果属性具备</w:t>
      </w:r>
      <w:r>
        <w:rPr>
          <w:rFonts w:ascii="Helvetica Neue" w:hAnsi="Helvetica Neue" w:cs="Helvetica Neue"/>
          <w:color w:val="1C1C1C"/>
          <w:kern w:val="0"/>
          <w:sz w:val="28"/>
          <w:szCs w:val="28"/>
        </w:rPr>
        <w:t>nonatomic</w:t>
      </w:r>
      <w:r>
        <w:rPr>
          <w:rFonts w:ascii="Helvetica Neue" w:hAnsi="Helvetica Neue" w:cs="Helvetica Neue"/>
          <w:color w:val="1C1C1C"/>
          <w:kern w:val="0"/>
          <w:sz w:val="28"/>
          <w:szCs w:val="28"/>
        </w:rPr>
        <w:t>特质，则不使用同步锁。请注意，尽管没有名为</w:t>
      </w:r>
      <w:r>
        <w:rPr>
          <w:rFonts w:ascii="Helvetica Neue" w:hAnsi="Helvetica Neue" w:cs="Helvetica Neue"/>
          <w:color w:val="1C1C1C"/>
          <w:kern w:val="0"/>
          <w:sz w:val="28"/>
          <w:szCs w:val="28"/>
        </w:rPr>
        <w:t>“atomic”</w:t>
      </w:r>
      <w:r>
        <w:rPr>
          <w:rFonts w:ascii="Helvetica Neue" w:hAnsi="Helvetica Neue" w:cs="Helvetica Neue"/>
          <w:color w:val="1C1C1C"/>
          <w:kern w:val="0"/>
          <w:sz w:val="28"/>
          <w:szCs w:val="28"/>
        </w:rPr>
        <w:t>的特质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如果某属性不具备</w:t>
      </w:r>
      <w:r>
        <w:rPr>
          <w:rFonts w:ascii="Helvetica Neue" w:hAnsi="Helvetica Neue" w:cs="Helvetica Neue"/>
          <w:color w:val="1C1C1C"/>
          <w:kern w:val="0"/>
          <w:sz w:val="28"/>
          <w:szCs w:val="28"/>
        </w:rPr>
        <w:t>nonatomic</w:t>
      </w:r>
      <w:r>
        <w:rPr>
          <w:rFonts w:ascii="Helvetica Neue" w:hAnsi="Helvetica Neue" w:cs="Helvetica Neue"/>
          <w:color w:val="1C1C1C"/>
          <w:kern w:val="0"/>
          <w:sz w:val="28"/>
          <w:szCs w:val="28"/>
        </w:rPr>
        <w:t>特质，那它就是</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原子的</w:t>
      </w:r>
      <w:r>
        <w:rPr>
          <w:rFonts w:ascii="Helvetica Neue" w:hAnsi="Helvetica Neue" w:cs="Helvetica Neue"/>
          <w:color w:val="1C1C1C"/>
          <w:kern w:val="0"/>
          <w:sz w:val="28"/>
          <w:szCs w:val="28"/>
        </w:rPr>
        <w:t>” ( atomic) )</w:t>
      </w:r>
      <w:r>
        <w:rPr>
          <w:rFonts w:ascii="Helvetica Neue" w:hAnsi="Helvetica Neue" w:cs="Helvetica Neue"/>
          <w:color w:val="1C1C1C"/>
          <w:kern w:val="0"/>
          <w:sz w:val="28"/>
          <w:szCs w:val="28"/>
        </w:rPr>
        <w:t>，但是仍然可以在属性特质中写明这一点，编译器不会报错。若是自己定义存取方法，那么就应该遵从与属性特质相符的原子性。</w:t>
      </w:r>
    </w:p>
    <w:p w:rsidR="00B67B56" w:rsidRDefault="00B67B56" w:rsidP="00B67B56">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读</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写权限</w:t>
      </w:r>
      <w:r>
        <w:rPr>
          <w:rFonts w:ascii="Helvetica Neue" w:hAnsi="Helvetica Neue" w:cs="Helvetica Neue"/>
          <w:color w:val="1C1C1C"/>
          <w:kern w:val="0"/>
          <w:sz w:val="28"/>
          <w:szCs w:val="28"/>
        </w:rPr>
        <w:t>---readwrite(</w:t>
      </w:r>
      <w:r>
        <w:rPr>
          <w:rFonts w:ascii="Helvetica Neue" w:hAnsi="Helvetica Neue" w:cs="Helvetica Neue"/>
          <w:color w:val="1C1C1C"/>
          <w:kern w:val="0"/>
          <w:sz w:val="28"/>
          <w:szCs w:val="28"/>
        </w:rPr>
        <w:t>读写</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readooly (</w:t>
      </w:r>
      <w:r>
        <w:rPr>
          <w:rFonts w:ascii="Helvetica Neue" w:hAnsi="Helvetica Neue" w:cs="Helvetica Neue"/>
          <w:color w:val="1C1C1C"/>
          <w:kern w:val="0"/>
          <w:sz w:val="28"/>
          <w:szCs w:val="28"/>
        </w:rPr>
        <w:t>只读</w:t>
      </w:r>
      <w:r>
        <w:rPr>
          <w:rFonts w:ascii="Helvetica Neue" w:hAnsi="Helvetica Neue" w:cs="Helvetica Neue"/>
          <w:color w:val="1C1C1C"/>
          <w:kern w:val="0"/>
          <w:sz w:val="28"/>
          <w:szCs w:val="28"/>
        </w:rPr>
        <w:t>)</w:t>
      </w:r>
    </w:p>
    <w:p w:rsidR="00B67B56" w:rsidRDefault="00B67B56" w:rsidP="00B67B56">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内存管理语义</w:t>
      </w:r>
      <w:r>
        <w:rPr>
          <w:rFonts w:ascii="Helvetica Neue" w:hAnsi="Helvetica Neue" w:cs="Helvetica Neue"/>
          <w:color w:val="1C1C1C"/>
          <w:kern w:val="0"/>
          <w:sz w:val="28"/>
          <w:szCs w:val="28"/>
        </w:rPr>
        <w:t>---assign</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strong</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 xml:space="preserve"> weak</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unsafe_unretained</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copy</w:t>
      </w:r>
    </w:p>
    <w:p w:rsidR="00B67B56" w:rsidRDefault="00B67B56" w:rsidP="00B67B56">
      <w:pPr>
        <w:widowControl/>
        <w:numPr>
          <w:ilvl w:val="0"/>
          <w:numId w:val="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方法名</w:t>
      </w:r>
      <w:r>
        <w:rPr>
          <w:rFonts w:ascii="Helvetica Neue" w:hAnsi="Helvetica Neue" w:cs="Helvetica Neue"/>
          <w:color w:val="1C1C1C"/>
          <w:kern w:val="0"/>
          <w:sz w:val="28"/>
          <w:szCs w:val="28"/>
        </w:rPr>
        <w:t>---getter=</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setter=</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getter=</w:t>
      </w:r>
      <w:r>
        <w:rPr>
          <w:rFonts w:ascii="Helvetica Neue" w:hAnsi="Helvetica Neue" w:cs="Helvetica Neue"/>
          <w:color w:val="1C1C1C"/>
          <w:kern w:val="0"/>
          <w:sz w:val="28"/>
          <w:szCs w:val="28"/>
        </w:rPr>
        <w:t>的样式：</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property</w:t>
            </w:r>
            <w:proofErr w:type="gramEnd"/>
            <w:r>
              <w:rPr>
                <w:rFonts w:ascii="Consolas" w:hAnsi="Consolas" w:cs="Consolas"/>
                <w:color w:val="1C1C1C"/>
                <w:kern w:val="0"/>
                <w:sz w:val="28"/>
                <w:szCs w:val="28"/>
              </w:rPr>
              <w:t> (nonatomic, getter=isOn) BOOL on;</w:t>
            </w:r>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 xml:space="preserve"> setter=</w:t>
      </w:r>
      <w:r>
        <w:rPr>
          <w:rFonts w:ascii="Helvetica Neue" w:hAnsi="Helvetica Neue" w:cs="Helvetica Neue"/>
          <w:color w:val="1C1C1C"/>
          <w:kern w:val="0"/>
          <w:sz w:val="28"/>
          <w:szCs w:val="28"/>
        </w:rPr>
        <w:t>这种不常用，也不推荐使用。故不在这里给出写法。）</w:t>
      </w:r>
    </w:p>
    <w:p w:rsidR="00B67B56" w:rsidRDefault="00B67B56" w:rsidP="00B67B56">
      <w:pPr>
        <w:widowControl/>
        <w:numPr>
          <w:ilvl w:val="0"/>
          <w:numId w:val="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不常用的：</w:t>
      </w:r>
      <w:r>
        <w:rPr>
          <w:rFonts w:ascii="Helvetica Neue" w:hAnsi="Helvetica Neue" w:cs="Helvetica Neue"/>
          <w:color w:val="1C1C1C"/>
          <w:kern w:val="0"/>
          <w:sz w:val="28"/>
          <w:szCs w:val="28"/>
        </w:rPr>
        <w:t>nonnull,null_resettable,nullable</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10. weak</w:t>
      </w:r>
      <w:r>
        <w:rPr>
          <w:rFonts w:ascii="Helvetica Neue" w:hAnsi="Helvetica Neue" w:cs="Helvetica Neue"/>
          <w:b/>
          <w:bCs/>
          <w:color w:val="16A53F"/>
          <w:kern w:val="0"/>
          <w:sz w:val="28"/>
          <w:szCs w:val="28"/>
        </w:rPr>
        <w:t>属性需要在</w:t>
      </w:r>
      <w:r>
        <w:rPr>
          <w:rFonts w:ascii="Helvetica Neue" w:hAnsi="Helvetica Neue" w:cs="Helvetica Neue"/>
          <w:b/>
          <w:bCs/>
          <w:color w:val="16A53F"/>
          <w:kern w:val="0"/>
          <w:sz w:val="28"/>
          <w:szCs w:val="28"/>
        </w:rPr>
        <w:t>dealloc</w:t>
      </w:r>
      <w:r>
        <w:rPr>
          <w:rFonts w:ascii="Helvetica Neue" w:hAnsi="Helvetica Neue" w:cs="Helvetica Neue"/>
          <w:b/>
          <w:bCs/>
          <w:color w:val="16A53F"/>
          <w:kern w:val="0"/>
          <w:sz w:val="28"/>
          <w:szCs w:val="28"/>
        </w:rPr>
        <w:t>中置</w:t>
      </w:r>
      <w:r>
        <w:rPr>
          <w:rFonts w:ascii="Helvetica Neue" w:hAnsi="Helvetica Neue" w:cs="Helvetica Neue"/>
          <w:b/>
          <w:bCs/>
          <w:color w:val="16A53F"/>
          <w:kern w:val="0"/>
          <w:sz w:val="28"/>
          <w:szCs w:val="28"/>
        </w:rPr>
        <w:t>nil</w:t>
      </w:r>
      <w:r>
        <w:rPr>
          <w:rFonts w:ascii="Helvetica Neue" w:hAnsi="Helvetica Neue" w:cs="Helvetica Neue"/>
          <w:b/>
          <w:bCs/>
          <w:color w:val="16A53F"/>
          <w:kern w:val="0"/>
          <w:sz w:val="28"/>
          <w:szCs w:val="28"/>
        </w:rPr>
        <w:t>么？</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不需要。</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在</w:t>
      </w:r>
      <w:r>
        <w:rPr>
          <w:rFonts w:ascii="Helvetica Neue" w:hAnsi="Helvetica Neue" w:cs="Helvetica Neue"/>
          <w:color w:val="812627"/>
          <w:kern w:val="0"/>
          <w:sz w:val="28"/>
          <w:szCs w:val="28"/>
        </w:rPr>
        <w:t>ARC</w:t>
      </w:r>
      <w:r>
        <w:rPr>
          <w:rFonts w:ascii="Helvetica Neue" w:hAnsi="Helvetica Neue" w:cs="Helvetica Neue"/>
          <w:color w:val="812627"/>
          <w:kern w:val="0"/>
          <w:sz w:val="28"/>
          <w:szCs w:val="28"/>
        </w:rPr>
        <w:t>环境无论是强指针还是弱指针都无需在</w:t>
      </w:r>
      <w:r>
        <w:rPr>
          <w:rFonts w:ascii="Helvetica Neue" w:hAnsi="Helvetica Neue" w:cs="Helvetica Neue"/>
          <w:color w:val="812627"/>
          <w:kern w:val="0"/>
          <w:sz w:val="28"/>
          <w:szCs w:val="28"/>
        </w:rPr>
        <w:t>deallco</w:t>
      </w:r>
      <w:r>
        <w:rPr>
          <w:rFonts w:ascii="Helvetica Neue" w:hAnsi="Helvetica Neue" w:cs="Helvetica Neue"/>
          <w:color w:val="812627"/>
          <w:kern w:val="0"/>
          <w:sz w:val="28"/>
          <w:szCs w:val="28"/>
        </w:rPr>
        <w:t>设置为</w:t>
      </w:r>
      <w:r>
        <w:rPr>
          <w:rFonts w:ascii="Helvetica Neue" w:hAnsi="Helvetica Neue" w:cs="Helvetica Neue"/>
          <w:color w:val="812627"/>
          <w:kern w:val="0"/>
          <w:sz w:val="28"/>
          <w:szCs w:val="28"/>
        </w:rPr>
        <w:t>nil</w:t>
      </w:r>
      <w:r>
        <w:rPr>
          <w:rFonts w:ascii="Helvetica Neue" w:hAnsi="Helvetica Neue" w:cs="Helvetica Neue"/>
          <w:color w:val="812627"/>
          <w:kern w:val="0"/>
          <w:sz w:val="28"/>
          <w:szCs w:val="28"/>
        </w:rPr>
        <w:t>，</w:t>
      </w:r>
      <w:r>
        <w:rPr>
          <w:rFonts w:ascii="Helvetica Neue" w:hAnsi="Helvetica Neue" w:cs="Helvetica Neue"/>
          <w:color w:val="812627"/>
          <w:kern w:val="0"/>
          <w:sz w:val="28"/>
          <w:szCs w:val="28"/>
        </w:rPr>
        <w:t>ARC</w:t>
      </w:r>
      <w:r>
        <w:rPr>
          <w:rFonts w:ascii="Helvetica Neue" w:hAnsi="Helvetica Neue" w:cs="Helvetica Neue"/>
          <w:color w:val="812627"/>
          <w:kern w:val="0"/>
          <w:sz w:val="28"/>
          <w:szCs w:val="28"/>
        </w:rPr>
        <w:t>会自动帮我们处理。</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即便是编译器不帮我们做这些，</w:t>
      </w:r>
      <w:r>
        <w:rPr>
          <w:rFonts w:ascii="Helvetica Neue" w:hAnsi="Helvetica Neue" w:cs="Helvetica Neue"/>
          <w:color w:val="1C1C1C"/>
          <w:kern w:val="0"/>
          <w:sz w:val="28"/>
          <w:szCs w:val="28"/>
        </w:rPr>
        <w:t>weak</w:t>
      </w:r>
      <w:r>
        <w:rPr>
          <w:rFonts w:ascii="Helvetica Neue" w:hAnsi="Helvetica Neue" w:cs="Helvetica Neue"/>
          <w:color w:val="1C1C1C"/>
          <w:kern w:val="0"/>
          <w:sz w:val="28"/>
          <w:szCs w:val="28"/>
        </w:rPr>
        <w:t>也不需要在</w:t>
      </w:r>
      <w:r>
        <w:rPr>
          <w:rFonts w:ascii="Helvetica Neue" w:hAnsi="Helvetica Neue" w:cs="Helvetica Neue"/>
          <w:color w:val="1C1C1C"/>
          <w:kern w:val="0"/>
          <w:sz w:val="28"/>
          <w:szCs w:val="28"/>
        </w:rPr>
        <w:t>dealloc</w:t>
      </w:r>
      <w:r>
        <w:rPr>
          <w:rFonts w:ascii="Helvetica Neue" w:hAnsi="Helvetica Neue" w:cs="Helvetica Neue"/>
          <w:color w:val="1C1C1C"/>
          <w:kern w:val="0"/>
          <w:sz w:val="28"/>
          <w:szCs w:val="28"/>
        </w:rPr>
        <w:t>中置</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正如上文的：</w:t>
      </w:r>
      <w:r>
        <w:rPr>
          <w:rFonts w:ascii="Helvetica Neue" w:hAnsi="Helvetica Neue" w:cs="Helvetica Neue"/>
          <w:color w:val="1C1C1C"/>
          <w:kern w:val="0"/>
          <w:sz w:val="28"/>
          <w:szCs w:val="28"/>
        </w:rPr>
        <w:t xml:space="preserve">runtime </w:t>
      </w:r>
      <w:r>
        <w:rPr>
          <w:rFonts w:ascii="Helvetica Neue" w:hAnsi="Helvetica Neue" w:cs="Helvetica Neue"/>
          <w:color w:val="1C1C1C"/>
          <w:kern w:val="0"/>
          <w:sz w:val="28"/>
          <w:szCs w:val="28"/>
        </w:rPr>
        <w:t>如何实现</w:t>
      </w:r>
      <w:r>
        <w:rPr>
          <w:rFonts w:ascii="Helvetica Neue" w:hAnsi="Helvetica Neue" w:cs="Helvetica Neue"/>
          <w:color w:val="1C1C1C"/>
          <w:kern w:val="0"/>
          <w:sz w:val="28"/>
          <w:szCs w:val="28"/>
        </w:rPr>
        <w:t xml:space="preserve"> weak </w:t>
      </w:r>
      <w:r>
        <w:rPr>
          <w:rFonts w:ascii="Helvetica Neue" w:hAnsi="Helvetica Neue" w:cs="Helvetica Neue"/>
          <w:color w:val="1C1C1C"/>
          <w:kern w:val="0"/>
          <w:sz w:val="28"/>
          <w:szCs w:val="28"/>
        </w:rPr>
        <w:t>属性</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中提到的：</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我们模拟下</w:t>
      </w:r>
      <w:r>
        <w:rPr>
          <w:rFonts w:ascii="Helvetica Neue" w:hAnsi="Helvetica Neue" w:cs="Helvetica Neue"/>
          <w:color w:val="1C1C1C"/>
          <w:kern w:val="0"/>
          <w:sz w:val="28"/>
          <w:szCs w:val="28"/>
        </w:rPr>
        <w:t>weak</w:t>
      </w:r>
      <w:r>
        <w:rPr>
          <w:rFonts w:ascii="Helvetica Neue" w:hAnsi="Helvetica Neue" w:cs="Helvetica Neue"/>
          <w:color w:val="1C1C1C"/>
          <w:kern w:val="0"/>
          <w:sz w:val="28"/>
          <w:szCs w:val="28"/>
        </w:rPr>
        <w:t>的</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方法，应该如下：</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)setObject:(NSObject *)object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objc</w:t>
            </w:r>
            <w:proofErr w:type="gramEnd"/>
            <w:r>
              <w:rPr>
                <w:rFonts w:ascii="Consolas" w:hAnsi="Consolas" w:cs="Consolas"/>
                <w:color w:val="1C1C1C"/>
                <w:kern w:val="0"/>
                <w:sz w:val="28"/>
                <w:szCs w:val="28"/>
              </w:rPr>
              <w:t>_setAssociatedObject(self, </w:t>
            </w:r>
            <w:r>
              <w:rPr>
                <w:rFonts w:ascii="Consolas" w:hAnsi="Consolas" w:cs="Consolas"/>
                <w:color w:val="0000FF"/>
                <w:kern w:val="0"/>
                <w:sz w:val="28"/>
                <w:szCs w:val="28"/>
              </w:rPr>
              <w:t>"object"</w:t>
            </w:r>
            <w:r>
              <w:rPr>
                <w:rFonts w:ascii="Consolas" w:hAnsi="Consolas" w:cs="Consolas"/>
                <w:color w:val="1C1C1C"/>
                <w:kern w:val="0"/>
                <w:sz w:val="28"/>
                <w:szCs w:val="28"/>
              </w:rPr>
              <w:t>, object, OBJC_ASSOCIATION_ASSIGN);</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object</w:t>
            </w:r>
            <w:proofErr w:type="gramEnd"/>
            <w:r>
              <w:rPr>
                <w:rFonts w:ascii="Consolas" w:hAnsi="Consolas" w:cs="Consolas"/>
                <w:color w:val="1C1C1C"/>
                <w:kern w:val="0"/>
                <w:sz w:val="28"/>
                <w:szCs w:val="28"/>
              </w:rPr>
              <w:t> cyl_runAtDealloc:^{</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_</w:t>
            </w:r>
            <w:proofErr w:type="gramStart"/>
            <w:r>
              <w:rPr>
                <w:rFonts w:ascii="Consolas" w:hAnsi="Consolas" w:cs="Consolas"/>
                <w:color w:val="1C1C1C"/>
                <w:kern w:val="0"/>
                <w:sz w:val="28"/>
                <w:szCs w:val="28"/>
              </w:rPr>
              <w:t>object</w:t>
            </w:r>
            <w:proofErr w:type="gramEnd"/>
            <w:r>
              <w:rPr>
                <w:rFonts w:ascii="Consolas" w:hAnsi="Consolas" w:cs="Consolas"/>
                <w:color w:val="1C1C1C"/>
                <w:kern w:val="0"/>
                <w:sz w:val="28"/>
                <w:szCs w:val="28"/>
              </w:rPr>
              <w:t> = nil;</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也即</w:t>
      </w:r>
      <w:r>
        <w:rPr>
          <w:rFonts w:ascii="Helvetica Neue" w:hAnsi="Helvetica Neue" w:cs="Helvetica Neue"/>
          <w:color w:val="1C1C1C"/>
          <w:kern w:val="0"/>
          <w:sz w:val="28"/>
          <w:szCs w:val="28"/>
        </w:rPr>
        <w:t>:</w:t>
      </w:r>
      <w:r>
        <w:rPr>
          <w:rFonts w:ascii="Helvetica Neue" w:hAnsi="Helvetica Neue" w:cs="Helvetica Neue"/>
          <w:color w:val="812627"/>
          <w:kern w:val="0"/>
          <w:sz w:val="28"/>
          <w:szCs w:val="28"/>
        </w:rPr>
        <w:t>在属性所指的对象遭到摧毁时，属性值也会清空</w:t>
      </w:r>
      <w:r>
        <w:rPr>
          <w:rFonts w:ascii="Helvetica Neue" w:hAnsi="Helvetica Neue" w:cs="Helvetica Neue"/>
          <w:color w:val="812627"/>
          <w:kern w:val="0"/>
          <w:sz w:val="28"/>
          <w:szCs w:val="28"/>
        </w:rPr>
        <w:t>(nil out)</w:t>
      </w:r>
      <w:r>
        <w:rPr>
          <w:rFonts w:ascii="Helvetica Neue" w:hAnsi="Helvetica Neue" w:cs="Helvetica Neue"/>
          <w:color w:val="812627"/>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11. @synthesize</w:t>
      </w:r>
      <w:r>
        <w:rPr>
          <w:rFonts w:ascii="Helvetica Neue" w:hAnsi="Helvetica Neue" w:cs="Helvetica Neue"/>
          <w:b/>
          <w:bCs/>
          <w:color w:val="16A53F"/>
          <w:kern w:val="0"/>
          <w:sz w:val="28"/>
          <w:szCs w:val="28"/>
        </w:rPr>
        <w:t>和</w:t>
      </w:r>
      <w:r>
        <w:rPr>
          <w:rFonts w:ascii="Helvetica Neue" w:hAnsi="Helvetica Neue" w:cs="Helvetica Neue"/>
          <w:b/>
          <w:bCs/>
          <w:color w:val="16A53F"/>
          <w:kern w:val="0"/>
          <w:sz w:val="28"/>
          <w:szCs w:val="28"/>
        </w:rPr>
        <w:t>@dynamic</w:t>
      </w:r>
      <w:r>
        <w:rPr>
          <w:rFonts w:ascii="Helvetica Neue" w:hAnsi="Helvetica Neue" w:cs="Helvetica Neue"/>
          <w:b/>
          <w:bCs/>
          <w:color w:val="16A53F"/>
          <w:kern w:val="0"/>
          <w:sz w:val="28"/>
          <w:szCs w:val="28"/>
        </w:rPr>
        <w:t>分别有什么作用？</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@property</w:t>
      </w:r>
      <w:r>
        <w:rPr>
          <w:rFonts w:ascii="Helvetica Neue" w:hAnsi="Helvetica Neue" w:cs="Helvetica Neue"/>
          <w:color w:val="1C1C1C"/>
          <w:kern w:val="0"/>
          <w:sz w:val="28"/>
          <w:szCs w:val="28"/>
        </w:rPr>
        <w:t>有两个对应的词，一个是</w:t>
      </w:r>
      <w:r>
        <w:rPr>
          <w:rFonts w:ascii="Helvetica Neue" w:hAnsi="Helvetica Neue" w:cs="Helvetica Neue"/>
          <w:color w:val="1C1C1C"/>
          <w:kern w:val="0"/>
          <w:sz w:val="28"/>
          <w:szCs w:val="28"/>
        </w:rPr>
        <w:t>@synthesize</w:t>
      </w:r>
      <w:r>
        <w:rPr>
          <w:rFonts w:ascii="Helvetica Neue" w:hAnsi="Helvetica Neue" w:cs="Helvetica Neue"/>
          <w:color w:val="1C1C1C"/>
          <w:kern w:val="0"/>
          <w:sz w:val="28"/>
          <w:szCs w:val="28"/>
        </w:rPr>
        <w:t>，一个是</w:t>
      </w:r>
      <w:r>
        <w:rPr>
          <w:rFonts w:ascii="Helvetica Neue" w:hAnsi="Helvetica Neue" w:cs="Helvetica Neue"/>
          <w:color w:val="1C1C1C"/>
          <w:kern w:val="0"/>
          <w:sz w:val="28"/>
          <w:szCs w:val="28"/>
        </w:rPr>
        <w:t>@dynamic</w:t>
      </w:r>
      <w:r>
        <w:rPr>
          <w:rFonts w:ascii="Helvetica Neue" w:hAnsi="Helvetica Neue" w:cs="Helvetica Neue"/>
          <w:color w:val="1C1C1C"/>
          <w:kern w:val="0"/>
          <w:sz w:val="28"/>
          <w:szCs w:val="28"/>
        </w:rPr>
        <w:t>。如果</w:t>
      </w:r>
      <w:r>
        <w:rPr>
          <w:rFonts w:ascii="Helvetica Neue" w:hAnsi="Helvetica Neue" w:cs="Helvetica Neue"/>
          <w:color w:val="1C1C1C"/>
          <w:kern w:val="0"/>
          <w:sz w:val="28"/>
          <w:szCs w:val="28"/>
        </w:rPr>
        <w:t>@synthesize</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@dynamic</w:t>
      </w:r>
      <w:r>
        <w:rPr>
          <w:rFonts w:ascii="Helvetica Neue" w:hAnsi="Helvetica Neue" w:cs="Helvetica Neue"/>
          <w:color w:val="1C1C1C"/>
          <w:kern w:val="0"/>
          <w:sz w:val="28"/>
          <w:szCs w:val="28"/>
        </w:rPr>
        <w:t>都没写，那么默认的就是</w:t>
      </w:r>
      <w:r>
        <w:rPr>
          <w:rFonts w:ascii="Helvetica Neue" w:hAnsi="Helvetica Neue" w:cs="Helvetica Neue"/>
          <w:color w:val="1C1C1C"/>
          <w:kern w:val="0"/>
          <w:sz w:val="28"/>
          <w:szCs w:val="28"/>
        </w:rPr>
        <w:t>@syntheszie var = _var;</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@synthesize</w:t>
      </w:r>
      <w:r>
        <w:rPr>
          <w:rFonts w:ascii="Helvetica Neue" w:hAnsi="Helvetica Neue" w:cs="Helvetica Neue"/>
          <w:color w:val="1C1C1C"/>
          <w:kern w:val="0"/>
          <w:sz w:val="28"/>
          <w:szCs w:val="28"/>
        </w:rPr>
        <w:t>的语义是如果你没有手动实现</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方法和</w:t>
      </w:r>
      <w:r>
        <w:rPr>
          <w:rFonts w:ascii="Helvetica Neue" w:hAnsi="Helvetica Neue" w:cs="Helvetica Neue"/>
          <w:color w:val="1C1C1C"/>
          <w:kern w:val="0"/>
          <w:sz w:val="28"/>
          <w:szCs w:val="28"/>
        </w:rPr>
        <w:t>getter</w:t>
      </w:r>
      <w:r>
        <w:rPr>
          <w:rFonts w:ascii="Helvetica Neue" w:hAnsi="Helvetica Neue" w:cs="Helvetica Neue"/>
          <w:color w:val="1C1C1C"/>
          <w:kern w:val="0"/>
          <w:sz w:val="28"/>
          <w:szCs w:val="28"/>
        </w:rPr>
        <w:t>方法，那么编译器会自动为你加上这两个方法。</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@dynamic</w:t>
      </w:r>
      <w:r>
        <w:rPr>
          <w:rFonts w:ascii="Helvetica Neue" w:hAnsi="Helvetica Neue" w:cs="Helvetica Neue"/>
          <w:color w:val="1C1C1C"/>
          <w:kern w:val="0"/>
          <w:sz w:val="28"/>
          <w:szCs w:val="28"/>
        </w:rPr>
        <w:t>告诉编译器：属性的</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与</w:t>
      </w:r>
      <w:r>
        <w:rPr>
          <w:rFonts w:ascii="Helvetica Neue" w:hAnsi="Helvetica Neue" w:cs="Helvetica Neue"/>
          <w:color w:val="1C1C1C"/>
          <w:kern w:val="0"/>
          <w:sz w:val="28"/>
          <w:szCs w:val="28"/>
        </w:rPr>
        <w:t>getter</w:t>
      </w:r>
      <w:r>
        <w:rPr>
          <w:rFonts w:ascii="Helvetica Neue" w:hAnsi="Helvetica Neue" w:cs="Helvetica Neue"/>
          <w:color w:val="1C1C1C"/>
          <w:kern w:val="0"/>
          <w:sz w:val="28"/>
          <w:szCs w:val="28"/>
        </w:rPr>
        <w:t>方法由用户自己实现，不自动生成。（当然对于</w:t>
      </w:r>
      <w:r>
        <w:rPr>
          <w:rFonts w:ascii="Helvetica Neue" w:hAnsi="Helvetica Neue" w:cs="Helvetica Neue"/>
          <w:color w:val="1C1C1C"/>
          <w:kern w:val="0"/>
          <w:sz w:val="28"/>
          <w:szCs w:val="28"/>
        </w:rPr>
        <w:t>readonly</w:t>
      </w:r>
      <w:r>
        <w:rPr>
          <w:rFonts w:ascii="Helvetica Neue" w:hAnsi="Helvetica Neue" w:cs="Helvetica Neue"/>
          <w:color w:val="1C1C1C"/>
          <w:kern w:val="0"/>
          <w:sz w:val="28"/>
          <w:szCs w:val="28"/>
        </w:rPr>
        <w:t>的属性只需提供</w:t>
      </w:r>
      <w:r>
        <w:rPr>
          <w:rFonts w:ascii="Helvetica Neue" w:hAnsi="Helvetica Neue" w:cs="Helvetica Neue"/>
          <w:color w:val="1C1C1C"/>
          <w:kern w:val="0"/>
          <w:sz w:val="28"/>
          <w:szCs w:val="28"/>
        </w:rPr>
        <w:t>getter</w:t>
      </w:r>
      <w:r>
        <w:rPr>
          <w:rFonts w:ascii="Helvetica Neue" w:hAnsi="Helvetica Neue" w:cs="Helvetica Neue"/>
          <w:color w:val="1C1C1C"/>
          <w:kern w:val="0"/>
          <w:sz w:val="28"/>
          <w:szCs w:val="28"/>
        </w:rPr>
        <w:t>即可）。假如一个属性被声明为</w:t>
      </w:r>
      <w:r>
        <w:rPr>
          <w:rFonts w:ascii="Helvetica Neue" w:hAnsi="Helvetica Neue" w:cs="Helvetica Neue"/>
          <w:color w:val="1C1C1C"/>
          <w:kern w:val="0"/>
          <w:sz w:val="28"/>
          <w:szCs w:val="28"/>
        </w:rPr>
        <w:t>@dynamic var</w:t>
      </w:r>
      <w:r>
        <w:rPr>
          <w:rFonts w:ascii="Helvetica Neue" w:hAnsi="Helvetica Neue" w:cs="Helvetica Neue"/>
          <w:color w:val="1C1C1C"/>
          <w:kern w:val="0"/>
          <w:sz w:val="28"/>
          <w:szCs w:val="28"/>
        </w:rPr>
        <w:t>，然后你没有提供</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方法和</w:t>
      </w:r>
      <w:r>
        <w:rPr>
          <w:rFonts w:ascii="Helvetica Neue" w:hAnsi="Helvetica Neue" w:cs="Helvetica Neue"/>
          <w:color w:val="1C1C1C"/>
          <w:kern w:val="0"/>
          <w:sz w:val="28"/>
          <w:szCs w:val="28"/>
        </w:rPr>
        <w:t>@getter</w:t>
      </w:r>
      <w:r>
        <w:rPr>
          <w:rFonts w:ascii="Helvetica Neue" w:hAnsi="Helvetica Neue" w:cs="Helvetica Neue"/>
          <w:color w:val="1C1C1C"/>
          <w:kern w:val="0"/>
          <w:sz w:val="28"/>
          <w:szCs w:val="28"/>
        </w:rPr>
        <w:t>方法，编译的时候没问题，但是当程序运行到</w:t>
      </w:r>
      <w:r>
        <w:rPr>
          <w:rFonts w:ascii="Helvetica Neue" w:hAnsi="Helvetica Neue" w:cs="Helvetica Neue"/>
          <w:color w:val="1C1C1C"/>
          <w:kern w:val="0"/>
          <w:sz w:val="28"/>
          <w:szCs w:val="28"/>
        </w:rPr>
        <w:t>instance.var = someVar</w:t>
      </w:r>
      <w:r>
        <w:rPr>
          <w:rFonts w:ascii="Helvetica Neue" w:hAnsi="Helvetica Neue" w:cs="Helvetica Neue"/>
          <w:color w:val="1C1C1C"/>
          <w:kern w:val="0"/>
          <w:sz w:val="28"/>
          <w:szCs w:val="28"/>
        </w:rPr>
        <w:t>，由于缺</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方法会导致程序崩溃；或者当运行到</w:t>
      </w:r>
      <w:r>
        <w:rPr>
          <w:rFonts w:ascii="Helvetica Neue" w:hAnsi="Helvetica Neue" w:cs="Helvetica Neue"/>
          <w:color w:val="1C1C1C"/>
          <w:kern w:val="0"/>
          <w:sz w:val="28"/>
          <w:szCs w:val="28"/>
        </w:rPr>
        <w:t xml:space="preserve"> someVar = var</w:t>
      </w:r>
      <w:r>
        <w:rPr>
          <w:rFonts w:ascii="Helvetica Neue" w:hAnsi="Helvetica Neue" w:cs="Helvetica Neue"/>
          <w:color w:val="1C1C1C"/>
          <w:kern w:val="0"/>
          <w:sz w:val="28"/>
          <w:szCs w:val="28"/>
        </w:rPr>
        <w:t>时，由于缺</w:t>
      </w:r>
      <w:r>
        <w:rPr>
          <w:rFonts w:ascii="Helvetica Neue" w:hAnsi="Helvetica Neue" w:cs="Helvetica Neue"/>
          <w:color w:val="1C1C1C"/>
          <w:kern w:val="0"/>
          <w:sz w:val="28"/>
          <w:szCs w:val="28"/>
        </w:rPr>
        <w:t>getter</w:t>
      </w:r>
      <w:r>
        <w:rPr>
          <w:rFonts w:ascii="Helvetica Neue" w:hAnsi="Helvetica Neue" w:cs="Helvetica Neue"/>
          <w:color w:val="1C1C1C"/>
          <w:kern w:val="0"/>
          <w:sz w:val="28"/>
          <w:szCs w:val="28"/>
        </w:rPr>
        <w:t>方法同样会导致崩溃。编译时没问题，运行时才执行相应的方法，这就是所谓的动态绑定。</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12. ARC</w:t>
      </w:r>
      <w:r>
        <w:rPr>
          <w:rFonts w:ascii="Helvetica Neue" w:hAnsi="Helvetica Neue" w:cs="Helvetica Neue"/>
          <w:b/>
          <w:bCs/>
          <w:color w:val="16A53F"/>
          <w:kern w:val="0"/>
          <w:sz w:val="28"/>
          <w:szCs w:val="28"/>
        </w:rPr>
        <w:t>下，不显式指定任何属性关键字时，默认的关键字都有哪些？</w:t>
      </w:r>
    </w:p>
    <w:p w:rsidR="00B67B56" w:rsidRDefault="00B67B56" w:rsidP="00B67B56">
      <w:pPr>
        <w:widowControl/>
        <w:numPr>
          <w:ilvl w:val="0"/>
          <w:numId w:val="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对应基本数据类型默认关键字是</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proofErr w:type="gramStart"/>
      <w:r>
        <w:rPr>
          <w:rFonts w:ascii="Helvetica Neue" w:hAnsi="Helvetica Neue" w:cs="Helvetica Neue"/>
          <w:color w:val="1C1C1C"/>
          <w:kern w:val="0"/>
          <w:sz w:val="28"/>
          <w:szCs w:val="28"/>
        </w:rPr>
        <w:t>atomic,readwrite,assign</w:t>
      </w:r>
      <w:proofErr w:type="gramEnd"/>
    </w:p>
    <w:p w:rsidR="00B67B56" w:rsidRDefault="00B67B56" w:rsidP="00B67B56">
      <w:pPr>
        <w:widowControl/>
        <w:numPr>
          <w:ilvl w:val="0"/>
          <w:numId w:val="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对于普通的</w:t>
      </w:r>
      <w:r>
        <w:rPr>
          <w:rFonts w:ascii="Helvetica Neue" w:hAnsi="Helvetica Neue" w:cs="Helvetica Neue"/>
          <w:color w:val="1C1C1C"/>
          <w:kern w:val="0"/>
          <w:sz w:val="28"/>
          <w:szCs w:val="28"/>
        </w:rPr>
        <w:t>OC</w:t>
      </w:r>
      <w:r>
        <w:rPr>
          <w:rFonts w:ascii="Helvetica Neue" w:hAnsi="Helvetica Neue" w:cs="Helvetica Neue"/>
          <w:color w:val="1C1C1C"/>
          <w:kern w:val="0"/>
          <w:sz w:val="28"/>
          <w:szCs w:val="28"/>
        </w:rPr>
        <w:t>对象</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proofErr w:type="gramStart"/>
      <w:r>
        <w:rPr>
          <w:rFonts w:ascii="Helvetica Neue" w:hAnsi="Helvetica Neue" w:cs="Helvetica Neue"/>
          <w:color w:val="1C1C1C"/>
          <w:kern w:val="0"/>
          <w:sz w:val="28"/>
          <w:szCs w:val="28"/>
        </w:rPr>
        <w:t>atomic,readwrite,strong</w:t>
      </w:r>
      <w:proofErr w:type="gramEnd"/>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参考链接：</w:t>
      </w:r>
    </w:p>
    <w:p w:rsidR="00B67B56" w:rsidRDefault="00B67B56" w:rsidP="00B67B56">
      <w:pPr>
        <w:widowControl/>
        <w:numPr>
          <w:ilvl w:val="0"/>
          <w:numId w:val="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E34B06"/>
          <w:kern w:val="1"/>
          <w:sz w:val="28"/>
          <w:szCs w:val="28"/>
        </w:rPr>
        <w:tab/>
      </w:r>
      <w:r>
        <w:rPr>
          <w:rFonts w:ascii="Helvetica Neue" w:hAnsi="Helvetica Neue" w:cs="Helvetica Neue"/>
          <w:color w:val="E34B06"/>
          <w:kern w:val="1"/>
          <w:sz w:val="28"/>
          <w:szCs w:val="28"/>
        </w:rPr>
        <w:tab/>
      </w:r>
      <w:hyperlink r:id="rId34" w:history="1">
        <w:r>
          <w:rPr>
            <w:rFonts w:ascii="Helvetica Neue" w:hAnsi="Helvetica Neue" w:cs="Helvetica Neue"/>
            <w:color w:val="E34B06"/>
            <w:kern w:val="0"/>
            <w:sz w:val="28"/>
            <w:szCs w:val="28"/>
          </w:rPr>
          <w:t>Objective-C ARC: strong vs retain and weak vs assign</w:t>
        </w:r>
      </w:hyperlink>
    </w:p>
    <w:p w:rsidR="00B67B56" w:rsidRDefault="00B67B56" w:rsidP="00B67B56">
      <w:pPr>
        <w:widowControl/>
        <w:numPr>
          <w:ilvl w:val="0"/>
          <w:numId w:val="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E34B06"/>
          <w:kern w:val="1"/>
          <w:sz w:val="28"/>
          <w:szCs w:val="28"/>
        </w:rPr>
        <w:tab/>
      </w:r>
      <w:r>
        <w:rPr>
          <w:rFonts w:ascii="Helvetica Neue" w:hAnsi="Helvetica Neue" w:cs="Helvetica Neue"/>
          <w:color w:val="E34B06"/>
          <w:kern w:val="1"/>
          <w:sz w:val="28"/>
          <w:szCs w:val="28"/>
        </w:rPr>
        <w:tab/>
      </w:r>
      <w:hyperlink r:id="rId35" w:history="1">
        <w:r>
          <w:rPr>
            <w:rFonts w:ascii="Helvetica Neue" w:hAnsi="Helvetica Neue" w:cs="Helvetica Neue"/>
            <w:color w:val="E34B06"/>
            <w:kern w:val="0"/>
            <w:sz w:val="28"/>
            <w:szCs w:val="28"/>
          </w:rPr>
          <w:t>Variable property attributes or Modifiers in iOS</w:t>
        </w:r>
      </w:hyperlink>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13. </w:t>
      </w:r>
      <w:r>
        <w:rPr>
          <w:rFonts w:ascii="Helvetica Neue" w:hAnsi="Helvetica Neue" w:cs="Helvetica Neue"/>
          <w:b/>
          <w:bCs/>
          <w:color w:val="16A53F"/>
          <w:kern w:val="0"/>
          <w:sz w:val="28"/>
          <w:szCs w:val="28"/>
        </w:rPr>
        <w:t>用</w:t>
      </w:r>
      <w:r>
        <w:rPr>
          <w:rFonts w:ascii="Helvetica Neue" w:hAnsi="Helvetica Neue" w:cs="Helvetica Neue"/>
          <w:b/>
          <w:bCs/>
          <w:color w:val="16A53F"/>
          <w:kern w:val="0"/>
          <w:sz w:val="28"/>
          <w:szCs w:val="28"/>
        </w:rPr>
        <w:t>@property</w:t>
      </w:r>
      <w:r>
        <w:rPr>
          <w:rFonts w:ascii="Helvetica Neue" w:hAnsi="Helvetica Neue" w:cs="Helvetica Neue"/>
          <w:b/>
          <w:bCs/>
          <w:color w:val="16A53F"/>
          <w:kern w:val="0"/>
          <w:sz w:val="28"/>
          <w:szCs w:val="28"/>
        </w:rPr>
        <w:t>声明的</w:t>
      </w:r>
      <w:r>
        <w:rPr>
          <w:rFonts w:ascii="Helvetica Neue" w:hAnsi="Helvetica Neue" w:cs="Helvetica Neue"/>
          <w:b/>
          <w:bCs/>
          <w:color w:val="16A53F"/>
          <w:kern w:val="0"/>
          <w:sz w:val="28"/>
          <w:szCs w:val="28"/>
        </w:rPr>
        <w:t>NSString</w:t>
      </w:r>
      <w:r>
        <w:rPr>
          <w:rFonts w:ascii="Helvetica Neue" w:hAnsi="Helvetica Neue" w:cs="Helvetica Neue"/>
          <w:b/>
          <w:bCs/>
          <w:color w:val="16A53F"/>
          <w:kern w:val="0"/>
          <w:sz w:val="28"/>
          <w:szCs w:val="28"/>
        </w:rPr>
        <w:t>（或</w:t>
      </w:r>
      <w:r>
        <w:rPr>
          <w:rFonts w:ascii="Helvetica Neue" w:hAnsi="Helvetica Neue" w:cs="Helvetica Neue"/>
          <w:b/>
          <w:bCs/>
          <w:color w:val="16A53F"/>
          <w:kern w:val="0"/>
          <w:sz w:val="28"/>
          <w:szCs w:val="28"/>
        </w:rPr>
        <w:t>NSArray</w:t>
      </w:r>
      <w:r>
        <w:rPr>
          <w:rFonts w:ascii="Helvetica Neue" w:hAnsi="Helvetica Neue" w:cs="Helvetica Neue"/>
          <w:b/>
          <w:bCs/>
          <w:color w:val="16A53F"/>
          <w:kern w:val="0"/>
          <w:sz w:val="28"/>
          <w:szCs w:val="28"/>
        </w:rPr>
        <w:t>，</w:t>
      </w:r>
      <w:r>
        <w:rPr>
          <w:rFonts w:ascii="Helvetica Neue" w:hAnsi="Helvetica Neue" w:cs="Helvetica Neue"/>
          <w:b/>
          <w:bCs/>
          <w:color w:val="16A53F"/>
          <w:kern w:val="0"/>
          <w:sz w:val="28"/>
          <w:szCs w:val="28"/>
        </w:rPr>
        <w:t>NSDictionary</w:t>
      </w:r>
      <w:r>
        <w:rPr>
          <w:rFonts w:ascii="Helvetica Neue" w:hAnsi="Helvetica Neue" w:cs="Helvetica Neue"/>
          <w:b/>
          <w:bCs/>
          <w:color w:val="16A53F"/>
          <w:kern w:val="0"/>
          <w:sz w:val="28"/>
          <w:szCs w:val="28"/>
        </w:rPr>
        <w:t>）经常使用</w:t>
      </w:r>
      <w:r>
        <w:rPr>
          <w:rFonts w:ascii="Helvetica Neue" w:hAnsi="Helvetica Neue" w:cs="Helvetica Neue"/>
          <w:b/>
          <w:bCs/>
          <w:color w:val="16A53F"/>
          <w:kern w:val="0"/>
          <w:sz w:val="28"/>
          <w:szCs w:val="28"/>
        </w:rPr>
        <w:t>copy</w:t>
      </w:r>
      <w:r>
        <w:rPr>
          <w:rFonts w:ascii="Helvetica Neue" w:hAnsi="Helvetica Neue" w:cs="Helvetica Neue"/>
          <w:b/>
          <w:bCs/>
          <w:color w:val="16A53F"/>
          <w:kern w:val="0"/>
          <w:sz w:val="28"/>
          <w:szCs w:val="28"/>
        </w:rPr>
        <w:t>关键字，为什么？如果改用</w:t>
      </w:r>
      <w:r>
        <w:rPr>
          <w:rFonts w:ascii="Helvetica Neue" w:hAnsi="Helvetica Neue" w:cs="Helvetica Neue"/>
          <w:b/>
          <w:bCs/>
          <w:color w:val="16A53F"/>
          <w:kern w:val="0"/>
          <w:sz w:val="28"/>
          <w:szCs w:val="28"/>
        </w:rPr>
        <w:t>strong</w:t>
      </w:r>
      <w:r>
        <w:rPr>
          <w:rFonts w:ascii="Helvetica Neue" w:hAnsi="Helvetica Neue" w:cs="Helvetica Neue"/>
          <w:b/>
          <w:bCs/>
          <w:color w:val="16A53F"/>
          <w:kern w:val="0"/>
          <w:sz w:val="28"/>
          <w:szCs w:val="28"/>
        </w:rPr>
        <w:t>关键字，可能造成什么问题？</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）因为父类指针可以指向子类对象</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使用</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的目的是为了让本对象的属性不受外界影响</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使用</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无论给我传入是一个可变对象还是不可对象</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我本身持有的就是一个不可变的副本</w:t>
      </w:r>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）如果我们使用是</w:t>
      </w:r>
      <w:r>
        <w:rPr>
          <w:rFonts w:ascii="Helvetica Neue" w:hAnsi="Helvetica Neue" w:cs="Helvetica Neue"/>
          <w:color w:val="1C1C1C"/>
          <w:kern w:val="0"/>
          <w:sz w:val="28"/>
          <w:szCs w:val="28"/>
        </w:rPr>
        <w:t>strong,</w:t>
      </w:r>
      <w:r>
        <w:rPr>
          <w:rFonts w:ascii="Helvetica Neue" w:hAnsi="Helvetica Neue" w:cs="Helvetica Neue"/>
          <w:color w:val="1C1C1C"/>
          <w:kern w:val="0"/>
          <w:sz w:val="28"/>
          <w:szCs w:val="28"/>
        </w:rPr>
        <w:t>那么这个属性就有可能指向一个可变对象</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如果这个可变对象在外部被修改了</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那么会影响该属性</w:t>
      </w:r>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此特质所表达的所属关系与</w:t>
      </w:r>
      <w:r>
        <w:rPr>
          <w:rFonts w:ascii="Helvetica Neue" w:hAnsi="Helvetica Neue" w:cs="Helvetica Neue"/>
          <w:color w:val="1C1C1C"/>
          <w:kern w:val="0"/>
          <w:sz w:val="28"/>
          <w:szCs w:val="28"/>
        </w:rPr>
        <w:t>strong</w:t>
      </w:r>
      <w:r>
        <w:rPr>
          <w:rFonts w:ascii="Helvetica Neue" w:hAnsi="Helvetica Neue" w:cs="Helvetica Neue"/>
          <w:color w:val="1C1C1C"/>
          <w:kern w:val="0"/>
          <w:sz w:val="28"/>
          <w:szCs w:val="28"/>
        </w:rPr>
        <w:t>类似。然而设置方法并不保留新值，而是将其</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拷贝</w:t>
      </w:r>
      <w:r>
        <w:rPr>
          <w:rFonts w:ascii="Helvetica Neue" w:hAnsi="Helvetica Neue" w:cs="Helvetica Neue"/>
          <w:color w:val="1C1C1C"/>
          <w:kern w:val="0"/>
          <w:sz w:val="28"/>
          <w:szCs w:val="28"/>
        </w:rPr>
        <w:t>” (copy)</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当属性类型为</w:t>
      </w:r>
      <w:r>
        <w:rPr>
          <w:rFonts w:ascii="Helvetica Neue" w:hAnsi="Helvetica Neue" w:cs="Helvetica Neue"/>
          <w:color w:val="1C1C1C"/>
          <w:kern w:val="0"/>
          <w:sz w:val="28"/>
          <w:szCs w:val="28"/>
        </w:rPr>
        <w:t>NSString</w:t>
      </w:r>
      <w:r>
        <w:rPr>
          <w:rFonts w:ascii="Helvetica Neue" w:hAnsi="Helvetica Neue" w:cs="Helvetica Neue"/>
          <w:color w:val="1C1C1C"/>
          <w:kern w:val="0"/>
          <w:sz w:val="28"/>
          <w:szCs w:val="28"/>
        </w:rPr>
        <w:t>时，经常用此特质来保护其封装性，因为传递给设置方法的新值有可能指向一个</w:t>
      </w:r>
      <w:r>
        <w:rPr>
          <w:rFonts w:ascii="Helvetica Neue" w:hAnsi="Helvetica Neue" w:cs="Helvetica Neue"/>
          <w:color w:val="1C1C1C"/>
          <w:kern w:val="0"/>
          <w:sz w:val="28"/>
          <w:szCs w:val="28"/>
        </w:rPr>
        <w:t>NSMutableString</w:t>
      </w:r>
      <w:r>
        <w:rPr>
          <w:rFonts w:ascii="Helvetica Neue" w:hAnsi="Helvetica Neue" w:cs="Helvetica Neue"/>
          <w:color w:val="1C1C1C"/>
          <w:kern w:val="0"/>
          <w:sz w:val="28"/>
          <w:szCs w:val="28"/>
        </w:rPr>
        <w:t>类的实例。这个类是</w:t>
      </w:r>
      <w:r>
        <w:rPr>
          <w:rFonts w:ascii="Helvetica Neue" w:hAnsi="Helvetica Neue" w:cs="Helvetica Neue"/>
          <w:color w:val="1C1C1C"/>
          <w:kern w:val="0"/>
          <w:sz w:val="28"/>
          <w:szCs w:val="28"/>
        </w:rPr>
        <w:t>NSString</w:t>
      </w:r>
      <w:r>
        <w:rPr>
          <w:rFonts w:ascii="Helvetica Neue" w:hAnsi="Helvetica Neue" w:cs="Helvetica Neue"/>
          <w:color w:val="1C1C1C"/>
          <w:kern w:val="0"/>
          <w:sz w:val="28"/>
          <w:szCs w:val="28"/>
        </w:rPr>
        <w:t>的子类，表示一种可修改其值的字符串，此时若是不拷贝字符串，那么设置完属性之后，字符串的值就可能会在对象不知情的情况下遭人更改。所以，这时就要拷贝一份</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不可变</w:t>
      </w:r>
      <w:r>
        <w:rPr>
          <w:rFonts w:ascii="Helvetica Neue" w:hAnsi="Helvetica Neue" w:cs="Helvetica Neue"/>
          <w:color w:val="1C1C1C"/>
          <w:kern w:val="0"/>
          <w:sz w:val="28"/>
          <w:szCs w:val="28"/>
        </w:rPr>
        <w:t>” (immutable)</w:t>
      </w:r>
      <w:r>
        <w:rPr>
          <w:rFonts w:ascii="Helvetica Neue" w:hAnsi="Helvetica Neue" w:cs="Helvetica Neue"/>
          <w:color w:val="1C1C1C"/>
          <w:kern w:val="0"/>
          <w:sz w:val="28"/>
          <w:szCs w:val="28"/>
        </w:rPr>
        <w:t>的字符串，确保对象中的字符串值不会无意间变动。只要实现属性所用的对象是</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可变的</w:t>
      </w:r>
      <w:r>
        <w:rPr>
          <w:rFonts w:ascii="Helvetica Neue" w:hAnsi="Helvetica Neue" w:cs="Helvetica Neue"/>
          <w:color w:val="1C1C1C"/>
          <w:kern w:val="0"/>
          <w:sz w:val="28"/>
          <w:szCs w:val="28"/>
        </w:rPr>
        <w:t>” (mutable)</w:t>
      </w:r>
      <w:r>
        <w:rPr>
          <w:rFonts w:ascii="Helvetica Neue" w:hAnsi="Helvetica Neue" w:cs="Helvetica Neue"/>
          <w:color w:val="1C1C1C"/>
          <w:kern w:val="0"/>
          <w:sz w:val="28"/>
          <w:szCs w:val="28"/>
        </w:rPr>
        <w:t>，就应该在设置新属性值时拷贝一份。</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为了理解这种做法，首先要知道，对非集合类对象的</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操作：</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在非集合类对象中：对</w:t>
      </w:r>
      <w:r>
        <w:rPr>
          <w:rFonts w:ascii="Helvetica Neue" w:hAnsi="Helvetica Neue" w:cs="Helvetica Neue"/>
          <w:color w:val="1C1C1C"/>
          <w:kern w:val="0"/>
          <w:sz w:val="28"/>
          <w:szCs w:val="28"/>
        </w:rPr>
        <w:t>immutable</w:t>
      </w:r>
      <w:r>
        <w:rPr>
          <w:rFonts w:ascii="Helvetica Neue" w:hAnsi="Helvetica Neue" w:cs="Helvetica Neue"/>
          <w:color w:val="1C1C1C"/>
          <w:kern w:val="0"/>
          <w:sz w:val="28"/>
          <w:szCs w:val="28"/>
        </w:rPr>
        <w:t>对象进行</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操作，是指针复制，</w:t>
      </w:r>
      <w:r>
        <w:rPr>
          <w:rFonts w:ascii="Helvetica Neue" w:hAnsi="Helvetica Neue" w:cs="Helvetica Neue"/>
          <w:color w:val="1C1C1C"/>
          <w:kern w:val="0"/>
          <w:sz w:val="28"/>
          <w:szCs w:val="28"/>
        </w:rPr>
        <w:t>mutableCopy</w:t>
      </w:r>
      <w:r>
        <w:rPr>
          <w:rFonts w:ascii="Helvetica Neue" w:hAnsi="Helvetica Neue" w:cs="Helvetica Neue"/>
          <w:color w:val="1C1C1C"/>
          <w:kern w:val="0"/>
          <w:sz w:val="28"/>
          <w:szCs w:val="28"/>
        </w:rPr>
        <w:t>操作时内容复制；对</w:t>
      </w:r>
      <w:r>
        <w:rPr>
          <w:rFonts w:ascii="Helvetica Neue" w:hAnsi="Helvetica Neue" w:cs="Helvetica Neue"/>
          <w:color w:val="1C1C1C"/>
          <w:kern w:val="0"/>
          <w:sz w:val="28"/>
          <w:szCs w:val="28"/>
        </w:rPr>
        <w:t>mutable</w:t>
      </w:r>
      <w:r>
        <w:rPr>
          <w:rFonts w:ascii="Helvetica Neue" w:hAnsi="Helvetica Neue" w:cs="Helvetica Neue"/>
          <w:color w:val="1C1C1C"/>
          <w:kern w:val="0"/>
          <w:sz w:val="28"/>
          <w:szCs w:val="28"/>
        </w:rPr>
        <w:t>对象进行</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mutableCopy</w:t>
      </w:r>
      <w:r>
        <w:rPr>
          <w:rFonts w:ascii="Helvetica Neue" w:hAnsi="Helvetica Neue" w:cs="Helvetica Neue"/>
          <w:color w:val="1C1C1C"/>
          <w:kern w:val="0"/>
          <w:sz w:val="28"/>
          <w:szCs w:val="28"/>
        </w:rPr>
        <w:t>都是内容复制。用代码简单表示如下：</w:t>
      </w:r>
    </w:p>
    <w:p w:rsidR="00B67B56" w:rsidRDefault="00B67B56" w:rsidP="00B67B56">
      <w:pPr>
        <w:widowControl/>
        <w:numPr>
          <w:ilvl w:val="0"/>
          <w:numId w:val="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 xml:space="preserve">[immutableObject copy] // </w:t>
      </w:r>
      <w:r>
        <w:rPr>
          <w:rFonts w:ascii="Helvetica Neue" w:hAnsi="Helvetica Neue" w:cs="Helvetica Neue"/>
          <w:color w:val="1C1C1C"/>
          <w:kern w:val="0"/>
          <w:sz w:val="28"/>
          <w:szCs w:val="28"/>
        </w:rPr>
        <w:t>浅复制</w:t>
      </w:r>
    </w:p>
    <w:p w:rsidR="00B67B56" w:rsidRDefault="00B67B56" w:rsidP="00B67B56">
      <w:pPr>
        <w:widowControl/>
        <w:numPr>
          <w:ilvl w:val="0"/>
          <w:numId w:val="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[immutableObject mutableCopy] //</w:t>
      </w:r>
      <w:r>
        <w:rPr>
          <w:rFonts w:ascii="Helvetica Neue" w:hAnsi="Helvetica Neue" w:cs="Helvetica Neue"/>
          <w:color w:val="1C1C1C"/>
          <w:kern w:val="0"/>
          <w:sz w:val="28"/>
          <w:szCs w:val="28"/>
        </w:rPr>
        <w:t>深复制</w:t>
      </w:r>
    </w:p>
    <w:p w:rsidR="00B67B56" w:rsidRDefault="00B67B56" w:rsidP="00B67B56">
      <w:pPr>
        <w:widowControl/>
        <w:numPr>
          <w:ilvl w:val="0"/>
          <w:numId w:val="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[mutableObject copy] //</w:t>
      </w:r>
      <w:r>
        <w:rPr>
          <w:rFonts w:ascii="Helvetica Neue" w:hAnsi="Helvetica Neue" w:cs="Helvetica Neue"/>
          <w:color w:val="1C1C1C"/>
          <w:kern w:val="0"/>
          <w:sz w:val="28"/>
          <w:szCs w:val="28"/>
        </w:rPr>
        <w:t>深复制</w:t>
      </w:r>
    </w:p>
    <w:p w:rsidR="00B67B56" w:rsidRDefault="00B67B56" w:rsidP="00B67B56">
      <w:pPr>
        <w:widowControl/>
        <w:numPr>
          <w:ilvl w:val="0"/>
          <w:numId w:val="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[mutableObject mutableCopy] //</w:t>
      </w:r>
      <w:r>
        <w:rPr>
          <w:rFonts w:ascii="Helvetica Neue" w:hAnsi="Helvetica Neue" w:cs="Helvetica Neue"/>
          <w:color w:val="1C1C1C"/>
          <w:kern w:val="0"/>
          <w:sz w:val="28"/>
          <w:szCs w:val="28"/>
        </w:rPr>
        <w:t>深复制</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比如以下代码：</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NSMutableString *string = [NSMutableString stringWithString</w:t>
            </w:r>
            <w:proofErr w:type="gramStart"/>
            <w:r>
              <w:rPr>
                <w:rFonts w:ascii="Consolas" w:hAnsi="Consolas" w:cs="Consolas"/>
                <w:color w:val="1C1C1C"/>
                <w:kern w:val="0"/>
                <w:sz w:val="28"/>
                <w:szCs w:val="28"/>
              </w:rPr>
              <w:t>:@</w:t>
            </w:r>
            <w:proofErr w:type="gramEnd"/>
            <w:r>
              <w:rPr>
                <w:rFonts w:ascii="Consolas" w:hAnsi="Consolas" w:cs="Consolas"/>
                <w:color w:val="0000FF"/>
                <w:kern w:val="0"/>
                <w:sz w:val="28"/>
                <w:szCs w:val="28"/>
              </w:rPr>
              <w:t>"origin"</w:t>
            </w:r>
            <w:r>
              <w:rPr>
                <w:rFonts w:ascii="Consolas" w:hAnsi="Consolas" w:cs="Consolas"/>
                <w:color w:val="1C1C1C"/>
                <w:kern w:val="0"/>
                <w:sz w:val="28"/>
                <w:szCs w:val="28"/>
              </w:rPr>
              <w:t>];</w:t>
            </w:r>
            <w:r>
              <w:rPr>
                <w:rFonts w:ascii="Consolas" w:hAnsi="Consolas" w:cs="Consolas"/>
                <w:color w:val="0F7201"/>
                <w:kern w:val="0"/>
                <w:sz w:val="28"/>
                <w:szCs w:val="28"/>
              </w:rPr>
              <w:t>//copy</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NSString *stringCopy = [string copy];</w:t>
            </w:r>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查看内存，会发现</w:t>
      </w:r>
      <w:r>
        <w:rPr>
          <w:rFonts w:ascii="Helvetica Neue" w:hAnsi="Helvetica Neue" w:cs="Helvetica Neue"/>
          <w:color w:val="1C1C1C"/>
          <w:kern w:val="0"/>
          <w:sz w:val="28"/>
          <w:szCs w:val="28"/>
        </w:rPr>
        <w:t xml:space="preserve"> string</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 xml:space="preserve">stringCopy </w:t>
      </w:r>
      <w:r>
        <w:rPr>
          <w:rFonts w:ascii="Helvetica Neue" w:hAnsi="Helvetica Neue" w:cs="Helvetica Neue"/>
          <w:color w:val="1C1C1C"/>
          <w:kern w:val="0"/>
          <w:sz w:val="28"/>
          <w:szCs w:val="28"/>
        </w:rPr>
        <w:t>内存地址都不一样，说明此时都是做内容拷贝、深拷贝。即使你进行如下操作：</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string</w:t>
            </w:r>
            <w:proofErr w:type="gramEnd"/>
            <w:r>
              <w:rPr>
                <w:rFonts w:ascii="Consolas" w:hAnsi="Consolas" w:cs="Consolas"/>
                <w:color w:val="1C1C1C"/>
                <w:kern w:val="0"/>
                <w:sz w:val="28"/>
                <w:szCs w:val="28"/>
              </w:rPr>
              <w:t> appendString:@</w:t>
            </w:r>
            <w:r>
              <w:rPr>
                <w:rFonts w:ascii="Consolas" w:hAnsi="Consolas" w:cs="Consolas"/>
                <w:color w:val="0000FF"/>
                <w:kern w:val="0"/>
                <w:sz w:val="28"/>
                <w:szCs w:val="28"/>
              </w:rPr>
              <w:t>"origion!"</w:t>
            </w:r>
            <w:r>
              <w:rPr>
                <w:rFonts w:ascii="Consolas" w:hAnsi="Consolas" w:cs="Consolas"/>
                <w:color w:val="1C1C1C"/>
                <w:kern w:val="0"/>
                <w:sz w:val="28"/>
                <w:szCs w:val="28"/>
              </w:rPr>
              <w:t>]</w:t>
            </w:r>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stringCopy</w:t>
      </w:r>
      <w:r>
        <w:rPr>
          <w:rFonts w:ascii="Helvetica Neue" w:hAnsi="Helvetica Neue" w:cs="Helvetica Neue"/>
          <w:color w:val="1C1C1C"/>
          <w:kern w:val="0"/>
          <w:sz w:val="28"/>
          <w:szCs w:val="28"/>
        </w:rPr>
        <w:t>的值也不会因此改变，但是如果不使用</w:t>
      </w:r>
      <w:r>
        <w:rPr>
          <w:rFonts w:ascii="Helvetica Neue" w:hAnsi="Helvetica Neue" w:cs="Helvetica Neue"/>
          <w:color w:val="1C1C1C"/>
          <w:kern w:val="0"/>
          <w:sz w:val="28"/>
          <w:szCs w:val="28"/>
        </w:rPr>
        <w:t>copy</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stringCopy</w:t>
      </w:r>
      <w:r>
        <w:rPr>
          <w:rFonts w:ascii="Helvetica Neue" w:hAnsi="Helvetica Neue" w:cs="Helvetica Neue"/>
          <w:color w:val="1C1C1C"/>
          <w:kern w:val="0"/>
          <w:sz w:val="28"/>
          <w:szCs w:val="28"/>
        </w:rPr>
        <w:t>的值就会被改变。</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集合类对象以此类推。</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所以，</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用</w:t>
      </w:r>
      <w:r>
        <w:rPr>
          <w:rFonts w:ascii="Helvetica Neue" w:hAnsi="Helvetica Neue" w:cs="Helvetica Neue"/>
          <w:color w:val="812627"/>
          <w:kern w:val="0"/>
          <w:sz w:val="28"/>
          <w:szCs w:val="28"/>
        </w:rPr>
        <w:t>@property</w:t>
      </w:r>
      <w:r>
        <w:rPr>
          <w:rFonts w:ascii="Helvetica Neue" w:hAnsi="Helvetica Neue" w:cs="Helvetica Neue"/>
          <w:color w:val="812627"/>
          <w:kern w:val="0"/>
          <w:sz w:val="28"/>
          <w:szCs w:val="28"/>
        </w:rPr>
        <w:t>声明</w:t>
      </w:r>
      <w:r>
        <w:rPr>
          <w:rFonts w:ascii="Helvetica Neue" w:hAnsi="Helvetica Neue" w:cs="Helvetica Neue"/>
          <w:color w:val="812627"/>
          <w:kern w:val="0"/>
          <w:sz w:val="28"/>
          <w:szCs w:val="28"/>
        </w:rPr>
        <w:t xml:space="preserve"> NSString</w:t>
      </w:r>
      <w:r>
        <w:rPr>
          <w:rFonts w:ascii="Helvetica Neue" w:hAnsi="Helvetica Neue" w:cs="Helvetica Neue"/>
          <w:color w:val="812627"/>
          <w:kern w:val="0"/>
          <w:sz w:val="28"/>
          <w:szCs w:val="28"/>
        </w:rPr>
        <w:t>、</w:t>
      </w:r>
      <w:r>
        <w:rPr>
          <w:rFonts w:ascii="Helvetica Neue" w:hAnsi="Helvetica Neue" w:cs="Helvetica Neue"/>
          <w:color w:val="812627"/>
          <w:kern w:val="0"/>
          <w:sz w:val="28"/>
          <w:szCs w:val="28"/>
        </w:rPr>
        <w:t>NSArray</w:t>
      </w:r>
      <w:r>
        <w:rPr>
          <w:rFonts w:ascii="Helvetica Neue" w:hAnsi="Helvetica Neue" w:cs="Helvetica Neue"/>
          <w:color w:val="812627"/>
          <w:kern w:val="0"/>
          <w:sz w:val="28"/>
          <w:szCs w:val="28"/>
        </w:rPr>
        <w:t>、</w:t>
      </w:r>
      <w:r>
        <w:rPr>
          <w:rFonts w:ascii="Helvetica Neue" w:hAnsi="Helvetica Neue" w:cs="Helvetica Neue"/>
          <w:color w:val="812627"/>
          <w:kern w:val="0"/>
          <w:sz w:val="28"/>
          <w:szCs w:val="28"/>
        </w:rPr>
        <w:t xml:space="preserve">NSDictionary </w:t>
      </w:r>
      <w:r>
        <w:rPr>
          <w:rFonts w:ascii="Helvetica Neue" w:hAnsi="Helvetica Neue" w:cs="Helvetica Neue"/>
          <w:color w:val="812627"/>
          <w:kern w:val="0"/>
          <w:sz w:val="28"/>
          <w:szCs w:val="28"/>
        </w:rPr>
        <w:t>经常使用</w:t>
      </w:r>
      <w:r>
        <w:rPr>
          <w:rFonts w:ascii="Helvetica Neue" w:hAnsi="Helvetica Neue" w:cs="Helvetica Neue"/>
          <w:color w:val="812627"/>
          <w:kern w:val="0"/>
          <w:sz w:val="28"/>
          <w:szCs w:val="28"/>
        </w:rPr>
        <w:t>copy</w:t>
      </w:r>
      <w:r>
        <w:rPr>
          <w:rFonts w:ascii="Helvetica Neue" w:hAnsi="Helvetica Neue" w:cs="Helvetica Neue"/>
          <w:color w:val="812627"/>
          <w:kern w:val="0"/>
          <w:sz w:val="28"/>
          <w:szCs w:val="28"/>
        </w:rPr>
        <w:t>关键字，是因为他们有对应的可变类型：</w:t>
      </w:r>
      <w:r>
        <w:rPr>
          <w:rFonts w:ascii="Helvetica Neue" w:hAnsi="Helvetica Neue" w:cs="Helvetica Neue"/>
          <w:color w:val="812627"/>
          <w:kern w:val="0"/>
          <w:sz w:val="28"/>
          <w:szCs w:val="28"/>
        </w:rPr>
        <w:t>NSMutableString</w:t>
      </w:r>
      <w:r>
        <w:rPr>
          <w:rFonts w:ascii="Helvetica Neue" w:hAnsi="Helvetica Neue" w:cs="Helvetica Neue"/>
          <w:color w:val="812627"/>
          <w:kern w:val="0"/>
          <w:sz w:val="28"/>
          <w:szCs w:val="28"/>
        </w:rPr>
        <w:t>、</w:t>
      </w:r>
      <w:r>
        <w:rPr>
          <w:rFonts w:ascii="Helvetica Neue" w:hAnsi="Helvetica Neue" w:cs="Helvetica Neue"/>
          <w:color w:val="812627"/>
          <w:kern w:val="0"/>
          <w:sz w:val="28"/>
          <w:szCs w:val="28"/>
        </w:rPr>
        <w:t>NSMutableArray</w:t>
      </w:r>
      <w:r>
        <w:rPr>
          <w:rFonts w:ascii="Helvetica Neue" w:hAnsi="Helvetica Neue" w:cs="Helvetica Neue"/>
          <w:color w:val="812627"/>
          <w:kern w:val="0"/>
          <w:sz w:val="28"/>
          <w:szCs w:val="28"/>
        </w:rPr>
        <w:t>、</w:t>
      </w:r>
      <w:r>
        <w:rPr>
          <w:rFonts w:ascii="Helvetica Neue" w:hAnsi="Helvetica Neue" w:cs="Helvetica Neue"/>
          <w:color w:val="812627"/>
          <w:kern w:val="0"/>
          <w:sz w:val="28"/>
          <w:szCs w:val="28"/>
        </w:rPr>
        <w:t>NSMutableDictionary</w:t>
      </w:r>
      <w:r>
        <w:rPr>
          <w:rFonts w:ascii="Helvetica Neue" w:hAnsi="Helvetica Neue" w:cs="Helvetica Neue"/>
          <w:color w:val="812627"/>
          <w:kern w:val="0"/>
          <w:sz w:val="28"/>
          <w:szCs w:val="28"/>
        </w:rPr>
        <w:t>，他们之间可能进行赋值操作，为确保对象中的字符串值不会无意间变动，应该在设置新属性值时拷贝一份。</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参考链接：</w:t>
      </w:r>
      <w:hyperlink r:id="rId36" w:history="1">
        <w:r>
          <w:rPr>
            <w:rFonts w:ascii="Helvetica Neue" w:hAnsi="Helvetica Neue" w:cs="Helvetica Neue"/>
            <w:color w:val="E34B06"/>
            <w:kern w:val="0"/>
            <w:sz w:val="28"/>
            <w:szCs w:val="28"/>
          </w:rPr>
          <w:t xml:space="preserve">iOS </w:t>
        </w:r>
        <w:r>
          <w:rPr>
            <w:rFonts w:ascii="Helvetica Neue" w:hAnsi="Helvetica Neue" w:cs="Helvetica Neue"/>
            <w:color w:val="E34B06"/>
            <w:kern w:val="0"/>
            <w:sz w:val="28"/>
            <w:szCs w:val="28"/>
          </w:rPr>
          <w:t>集合的深复制与浅复制</w:t>
        </w:r>
      </w:hyperlink>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14. @synthesize</w:t>
      </w:r>
      <w:r>
        <w:rPr>
          <w:rFonts w:ascii="Helvetica Neue" w:hAnsi="Helvetica Neue" w:cs="Helvetica Neue"/>
          <w:b/>
          <w:bCs/>
          <w:color w:val="16A53F"/>
          <w:kern w:val="0"/>
          <w:sz w:val="28"/>
          <w:szCs w:val="28"/>
        </w:rPr>
        <w:t>合成实例变量的规则是什么？假如</w:t>
      </w:r>
      <w:r>
        <w:rPr>
          <w:rFonts w:ascii="Helvetica Neue" w:hAnsi="Helvetica Neue" w:cs="Helvetica Neue"/>
          <w:b/>
          <w:bCs/>
          <w:color w:val="16A53F"/>
          <w:kern w:val="0"/>
          <w:sz w:val="28"/>
          <w:szCs w:val="28"/>
        </w:rPr>
        <w:t>property</w:t>
      </w:r>
      <w:r>
        <w:rPr>
          <w:rFonts w:ascii="Helvetica Neue" w:hAnsi="Helvetica Neue" w:cs="Helvetica Neue"/>
          <w:b/>
          <w:bCs/>
          <w:color w:val="16A53F"/>
          <w:kern w:val="0"/>
          <w:sz w:val="28"/>
          <w:szCs w:val="28"/>
        </w:rPr>
        <w:t>名为</w:t>
      </w:r>
      <w:r>
        <w:rPr>
          <w:rFonts w:ascii="Helvetica Neue" w:hAnsi="Helvetica Neue" w:cs="Helvetica Neue"/>
          <w:b/>
          <w:bCs/>
          <w:color w:val="16A53F"/>
          <w:kern w:val="0"/>
          <w:sz w:val="28"/>
          <w:szCs w:val="28"/>
        </w:rPr>
        <w:t>foo</w:t>
      </w:r>
      <w:r>
        <w:rPr>
          <w:rFonts w:ascii="Helvetica Neue" w:hAnsi="Helvetica Neue" w:cs="Helvetica Neue"/>
          <w:b/>
          <w:bCs/>
          <w:color w:val="16A53F"/>
          <w:kern w:val="0"/>
          <w:sz w:val="28"/>
          <w:szCs w:val="28"/>
        </w:rPr>
        <w:t>，存在一个名为</w:t>
      </w:r>
      <w:r>
        <w:rPr>
          <w:rFonts w:ascii="Helvetica Neue" w:hAnsi="Helvetica Neue" w:cs="Helvetica Neue"/>
          <w:b/>
          <w:bCs/>
          <w:color w:val="16A53F"/>
          <w:kern w:val="0"/>
          <w:sz w:val="28"/>
          <w:szCs w:val="28"/>
        </w:rPr>
        <w:t>_foo</w:t>
      </w:r>
      <w:r>
        <w:rPr>
          <w:rFonts w:ascii="Helvetica Neue" w:hAnsi="Helvetica Neue" w:cs="Helvetica Neue"/>
          <w:b/>
          <w:bCs/>
          <w:color w:val="16A53F"/>
          <w:kern w:val="0"/>
          <w:sz w:val="28"/>
          <w:szCs w:val="28"/>
        </w:rPr>
        <w:t>的实例变量，那么还会自动合成新变量么？</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在回答之前先说明下一个概念：</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实例变量</w:t>
      </w:r>
      <w:r>
        <w:rPr>
          <w:rFonts w:ascii="Helvetica Neue" w:hAnsi="Helvetica Neue" w:cs="Helvetica Neue"/>
          <w:color w:val="812627"/>
          <w:kern w:val="0"/>
          <w:sz w:val="28"/>
          <w:szCs w:val="28"/>
        </w:rPr>
        <w:t xml:space="preserve"> = </w:t>
      </w:r>
      <w:r>
        <w:rPr>
          <w:rFonts w:ascii="Helvetica Neue" w:hAnsi="Helvetica Neue" w:cs="Helvetica Neue"/>
          <w:color w:val="812627"/>
          <w:kern w:val="0"/>
          <w:sz w:val="28"/>
          <w:szCs w:val="28"/>
        </w:rPr>
        <w:t>成员变量</w:t>
      </w:r>
      <w:r>
        <w:rPr>
          <w:rFonts w:ascii="Helvetica Neue" w:hAnsi="Helvetica Neue" w:cs="Helvetica Neue"/>
          <w:color w:val="812627"/>
          <w:kern w:val="0"/>
          <w:sz w:val="28"/>
          <w:szCs w:val="28"/>
        </w:rPr>
        <w:t xml:space="preserve"> </w:t>
      </w:r>
      <w:r>
        <w:rPr>
          <w:rFonts w:ascii="Helvetica Neue" w:hAnsi="Helvetica Neue" w:cs="Helvetica Neue"/>
          <w:color w:val="812627"/>
          <w:kern w:val="0"/>
          <w:sz w:val="28"/>
          <w:szCs w:val="28"/>
        </w:rPr>
        <w:t>＝</w:t>
      </w:r>
      <w:r>
        <w:rPr>
          <w:rFonts w:ascii="Helvetica Neue" w:hAnsi="Helvetica Neue" w:cs="Helvetica Neue"/>
          <w:color w:val="812627"/>
          <w:kern w:val="0"/>
          <w:sz w:val="28"/>
          <w:szCs w:val="28"/>
        </w:rPr>
        <w:t xml:space="preserve"> ivar</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这些说法，笔者下文中，可能都会用到，指的是一个东西。</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正如</w:t>
      </w:r>
      <w:r>
        <w:rPr>
          <w:rFonts w:ascii="Helvetica Neue" w:hAnsi="Helvetica Neue" w:cs="Helvetica Neue"/>
          <w:color w:val="1C1C1C"/>
          <w:kern w:val="0"/>
          <w:sz w:val="28"/>
          <w:szCs w:val="28"/>
        </w:rPr>
        <w:t> </w:t>
      </w:r>
      <w:hyperlink r:id="rId37" w:history="1">
        <w:r>
          <w:rPr>
            <w:rFonts w:ascii="Helvetica Neue" w:hAnsi="Helvetica Neue" w:cs="Helvetica Neue"/>
            <w:color w:val="E34B06"/>
            <w:kern w:val="0"/>
            <w:sz w:val="28"/>
            <w:szCs w:val="28"/>
          </w:rPr>
          <w:t>Apple</w:t>
        </w:r>
        <w:r>
          <w:rPr>
            <w:rFonts w:ascii="Helvetica Neue" w:hAnsi="Helvetica Neue" w:cs="Helvetica Neue"/>
            <w:color w:val="E34B06"/>
            <w:kern w:val="0"/>
            <w:sz w:val="28"/>
            <w:szCs w:val="28"/>
          </w:rPr>
          <w:t>官方文档</w:t>
        </w:r>
        <w:r>
          <w:rPr>
            <w:rFonts w:ascii="Helvetica Neue" w:hAnsi="Helvetica Neue" w:cs="Helvetica Neue"/>
            <w:color w:val="E34B06"/>
            <w:kern w:val="0"/>
            <w:sz w:val="28"/>
            <w:szCs w:val="28"/>
          </w:rPr>
          <w:t xml:space="preserve"> You Can Customize Synthesized Instance Variable Names</w:t>
        </w:r>
      </w:hyperlink>
      <w:r>
        <w:rPr>
          <w:rFonts w:ascii="Helvetica Neue" w:hAnsi="Helvetica Neue" w:cs="Helvetica Neue"/>
          <w:color w:val="1C1C1C"/>
          <w:kern w:val="0"/>
          <w:sz w:val="28"/>
          <w:szCs w:val="28"/>
        </w:rPr>
        <w:t> </w:t>
      </w:r>
      <w:r>
        <w:rPr>
          <w:rFonts w:ascii="Helvetica Neue" w:hAnsi="Helvetica Neue" w:cs="Helvetica Neue"/>
          <w:color w:val="1C1C1C"/>
          <w:kern w:val="0"/>
          <w:sz w:val="28"/>
          <w:szCs w:val="28"/>
        </w:rPr>
        <w:t>所说：</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extent cx="11760200" cy="8229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760200" cy="8229600"/>
                    </a:xfrm>
                    <a:prstGeom prst="rect">
                      <a:avLst/>
                    </a:prstGeom>
                    <a:noFill/>
                    <a:ln>
                      <a:noFill/>
                    </a:ln>
                  </pic:spPr>
                </pic:pic>
              </a:graphicData>
            </a:graphic>
          </wp:inline>
        </w:drawing>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如果使用了属性的话，那么编译器就会自动编写访问属性所需的方法，此过程叫做</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自动合成</w:t>
      </w:r>
      <w:r>
        <w:rPr>
          <w:rFonts w:ascii="Helvetica Neue" w:hAnsi="Helvetica Neue" w:cs="Helvetica Neue"/>
          <w:color w:val="1C1C1C"/>
          <w:kern w:val="0"/>
          <w:sz w:val="28"/>
          <w:szCs w:val="28"/>
        </w:rPr>
        <w:t>”( auto synthesis)</w:t>
      </w:r>
      <w:r>
        <w:rPr>
          <w:rFonts w:ascii="Helvetica Neue" w:hAnsi="Helvetica Neue" w:cs="Helvetica Neue"/>
          <w:color w:val="1C1C1C"/>
          <w:kern w:val="0"/>
          <w:sz w:val="28"/>
          <w:szCs w:val="28"/>
        </w:rPr>
        <w:t>。需要强调的是，这个过程由编译器在编译期执行，所以编辑器里看不到这些</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合成方法</w:t>
      </w:r>
      <w:r>
        <w:rPr>
          <w:rFonts w:ascii="Helvetica Neue" w:hAnsi="Helvetica Neue" w:cs="Helvetica Neue"/>
          <w:color w:val="1C1C1C"/>
          <w:kern w:val="0"/>
          <w:sz w:val="28"/>
          <w:szCs w:val="28"/>
        </w:rPr>
        <w:t>” (synthesized method)</w:t>
      </w:r>
      <w:r>
        <w:rPr>
          <w:rFonts w:ascii="Helvetica Neue" w:hAnsi="Helvetica Neue" w:cs="Helvetica Neue"/>
          <w:color w:val="1C1C1C"/>
          <w:kern w:val="0"/>
          <w:sz w:val="28"/>
          <w:szCs w:val="28"/>
        </w:rPr>
        <w:t>的源代码。除了生成方法代码之外，编译器还要自动向类中添加适当类型的实例变量，并且在属性名前面加下划线，以此作为实例变量的名字。</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interface</w:t>
            </w:r>
            <w:proofErr w:type="gramEnd"/>
            <w:r>
              <w:rPr>
                <w:rFonts w:ascii="Consolas" w:hAnsi="Consolas" w:cs="Consolas"/>
                <w:color w:val="1C1C1C"/>
                <w:kern w:val="0"/>
                <w:sz w:val="28"/>
                <w:szCs w:val="28"/>
              </w:rPr>
              <w:t> CYLPerson : NSObject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property</w:t>
            </w:r>
            <w:proofErr w:type="gramEnd"/>
            <w:r>
              <w:rPr>
                <w:rFonts w:ascii="Consolas" w:hAnsi="Consolas" w:cs="Consolas"/>
                <w:color w:val="1C1C1C"/>
                <w:kern w:val="0"/>
                <w:sz w:val="28"/>
                <w:szCs w:val="28"/>
              </w:rPr>
              <w:t> NSString *firstName;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property</w:t>
            </w:r>
            <w:proofErr w:type="gramEnd"/>
            <w:r>
              <w:rPr>
                <w:rFonts w:ascii="Consolas" w:hAnsi="Consolas" w:cs="Consolas"/>
                <w:color w:val="1C1C1C"/>
                <w:kern w:val="0"/>
                <w:sz w:val="28"/>
                <w:szCs w:val="28"/>
              </w:rPr>
              <w:t> NSString *lastName;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end</w:t>
            </w:r>
            <w:proofErr w:type="gramEnd"/>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在上例中，会生成两个实例变量，其名称分别为</w:t>
      </w:r>
      <w:r>
        <w:rPr>
          <w:rFonts w:ascii="Helvetica Neue" w:hAnsi="Helvetica Neue" w:cs="Helvetica Neue"/>
          <w:color w:val="1C1C1C"/>
          <w:kern w:val="0"/>
          <w:sz w:val="28"/>
          <w:szCs w:val="28"/>
        </w:rPr>
        <w:t xml:space="preserve"> _firstName</w:t>
      </w:r>
      <w:r>
        <w:rPr>
          <w:rFonts w:ascii="Helvetica Neue" w:hAnsi="Helvetica Neue" w:cs="Helvetica Neue"/>
          <w:color w:val="1C1C1C"/>
          <w:kern w:val="0"/>
          <w:sz w:val="28"/>
          <w:szCs w:val="28"/>
        </w:rPr>
        <w:t>与</w:t>
      </w:r>
      <w:r>
        <w:rPr>
          <w:rFonts w:ascii="Helvetica Neue" w:hAnsi="Helvetica Neue" w:cs="Helvetica Neue"/>
          <w:color w:val="1C1C1C"/>
          <w:kern w:val="0"/>
          <w:sz w:val="28"/>
          <w:szCs w:val="28"/>
        </w:rPr>
        <w:t>_lastName</w:t>
      </w:r>
      <w:r>
        <w:rPr>
          <w:rFonts w:ascii="Helvetica Neue" w:hAnsi="Helvetica Neue" w:cs="Helvetica Neue"/>
          <w:color w:val="1C1C1C"/>
          <w:kern w:val="0"/>
          <w:sz w:val="28"/>
          <w:szCs w:val="28"/>
        </w:rPr>
        <w:t>。也可以在类的实现代码里通过</w:t>
      </w:r>
      <w:r>
        <w:rPr>
          <w:rFonts w:ascii="Helvetica Neue" w:hAnsi="Helvetica Neue" w:cs="Helvetica Neue"/>
          <w:color w:val="1C1C1C"/>
          <w:kern w:val="0"/>
          <w:sz w:val="28"/>
          <w:szCs w:val="28"/>
        </w:rPr>
        <w:t>@synthesize</w:t>
      </w:r>
      <w:r>
        <w:rPr>
          <w:rFonts w:ascii="Helvetica Neue" w:hAnsi="Helvetica Neue" w:cs="Helvetica Neue"/>
          <w:color w:val="1C1C1C"/>
          <w:kern w:val="0"/>
          <w:sz w:val="28"/>
          <w:szCs w:val="28"/>
        </w:rPr>
        <w:t>语法来指定实例变量的名字</w:t>
      </w:r>
      <w:r>
        <w:rPr>
          <w:rFonts w:ascii="Helvetica Neue" w:hAnsi="Helvetica Neue" w:cs="Helvetica Neue"/>
          <w:color w:val="1C1C1C"/>
          <w:kern w:val="0"/>
          <w:sz w:val="28"/>
          <w:szCs w:val="28"/>
        </w:rPr>
        <w:t>:</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implementation</w:t>
            </w:r>
            <w:proofErr w:type="gramEnd"/>
            <w:r>
              <w:rPr>
                <w:rFonts w:ascii="Consolas" w:hAnsi="Consolas" w:cs="Consolas"/>
                <w:color w:val="1C1C1C"/>
                <w:kern w:val="0"/>
                <w:sz w:val="28"/>
                <w:szCs w:val="28"/>
              </w:rPr>
              <w:t> CYLPerson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synthesize</w:t>
            </w:r>
            <w:proofErr w:type="gramEnd"/>
            <w:r>
              <w:rPr>
                <w:rFonts w:ascii="Consolas" w:hAnsi="Consolas" w:cs="Consolas"/>
                <w:color w:val="1C1C1C"/>
                <w:kern w:val="0"/>
                <w:sz w:val="28"/>
                <w:szCs w:val="28"/>
              </w:rPr>
              <w:t> firstName = _myFirstName;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synthesize</w:t>
            </w:r>
            <w:proofErr w:type="gramEnd"/>
            <w:r>
              <w:rPr>
                <w:rFonts w:ascii="Consolas" w:hAnsi="Consolas" w:cs="Consolas"/>
                <w:color w:val="1C1C1C"/>
                <w:kern w:val="0"/>
                <w:sz w:val="28"/>
                <w:szCs w:val="28"/>
              </w:rPr>
              <w:t> lastName = _myLastName;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end</w:t>
            </w:r>
            <w:proofErr w:type="gramEnd"/>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上述语法会将生成的实例变量命名为</w:t>
      </w:r>
      <w:r>
        <w:rPr>
          <w:rFonts w:ascii="Helvetica Neue" w:hAnsi="Helvetica Neue" w:cs="Helvetica Neue"/>
          <w:color w:val="1C1C1C"/>
          <w:kern w:val="0"/>
          <w:sz w:val="28"/>
          <w:szCs w:val="28"/>
        </w:rPr>
        <w:t>_myFirstName</w:t>
      </w:r>
      <w:r>
        <w:rPr>
          <w:rFonts w:ascii="Helvetica Neue" w:hAnsi="Helvetica Neue" w:cs="Helvetica Neue"/>
          <w:color w:val="1C1C1C"/>
          <w:kern w:val="0"/>
          <w:sz w:val="28"/>
          <w:szCs w:val="28"/>
        </w:rPr>
        <w:t>与</w:t>
      </w:r>
      <w:r>
        <w:rPr>
          <w:rFonts w:ascii="Helvetica Neue" w:hAnsi="Helvetica Neue" w:cs="Helvetica Neue"/>
          <w:color w:val="1C1C1C"/>
          <w:kern w:val="0"/>
          <w:sz w:val="28"/>
          <w:szCs w:val="28"/>
        </w:rPr>
        <w:t>_myLastName</w:t>
      </w:r>
      <w:r>
        <w:rPr>
          <w:rFonts w:ascii="Helvetica Neue" w:hAnsi="Helvetica Neue" w:cs="Helvetica Neue"/>
          <w:color w:val="1C1C1C"/>
          <w:kern w:val="0"/>
          <w:sz w:val="28"/>
          <w:szCs w:val="28"/>
        </w:rPr>
        <w:t>，而不再使用默认的名字。一般情况下无须修改默认的实例变量名，但是如果你不喜欢以下划线来命名实例变量，那么可以用这个办法将其改为自己想要的名字。笔者还是推荐使用默认的命名方案，因为如果所有人都坚持这套方案，那么写出来的代码大家都能看得懂。</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总结下</w:t>
      </w:r>
      <w:r>
        <w:rPr>
          <w:rFonts w:ascii="Helvetica Neue" w:hAnsi="Helvetica Neue" w:cs="Helvetica Neue"/>
          <w:color w:val="1C1C1C"/>
          <w:kern w:val="0"/>
          <w:sz w:val="28"/>
          <w:szCs w:val="28"/>
        </w:rPr>
        <w:t>@synthesize</w:t>
      </w:r>
      <w:r>
        <w:rPr>
          <w:rFonts w:ascii="Helvetica Neue" w:hAnsi="Helvetica Neue" w:cs="Helvetica Neue"/>
          <w:color w:val="1C1C1C"/>
          <w:kern w:val="0"/>
          <w:sz w:val="28"/>
          <w:szCs w:val="28"/>
        </w:rPr>
        <w:t>合成实例变量的规则，有以下几点：</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）如果指定了成员变量的名称</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会生成一个指定的名称的成员变量</w:t>
      </w:r>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）如果这个成员已经存在了就不再生成了</w:t>
      </w:r>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）如果是</w:t>
      </w:r>
      <w:r>
        <w:rPr>
          <w:rFonts w:ascii="Helvetica Neue" w:hAnsi="Helvetica Neue" w:cs="Helvetica Neue"/>
          <w:color w:val="1C1C1C"/>
          <w:kern w:val="0"/>
          <w:sz w:val="28"/>
          <w:szCs w:val="28"/>
        </w:rPr>
        <w:t xml:space="preserve"> @synthesize foo; </w:t>
      </w:r>
      <w:r>
        <w:rPr>
          <w:rFonts w:ascii="Helvetica Neue" w:hAnsi="Helvetica Neue" w:cs="Helvetica Neue"/>
          <w:color w:val="1C1C1C"/>
          <w:kern w:val="0"/>
          <w:sz w:val="28"/>
          <w:szCs w:val="28"/>
        </w:rPr>
        <w:t>还会生成一个名称为</w:t>
      </w:r>
      <w:r>
        <w:rPr>
          <w:rFonts w:ascii="Helvetica Neue" w:hAnsi="Helvetica Neue" w:cs="Helvetica Neue"/>
          <w:color w:val="1C1C1C"/>
          <w:kern w:val="0"/>
          <w:sz w:val="28"/>
          <w:szCs w:val="28"/>
        </w:rPr>
        <w:t>foo</w:t>
      </w:r>
      <w:r>
        <w:rPr>
          <w:rFonts w:ascii="Helvetica Neue" w:hAnsi="Helvetica Neue" w:cs="Helvetica Neue"/>
          <w:color w:val="1C1C1C"/>
          <w:kern w:val="0"/>
          <w:sz w:val="28"/>
          <w:szCs w:val="28"/>
        </w:rPr>
        <w:t>的成员变量，也就是说：</w:t>
      </w:r>
      <w:r>
        <w:rPr>
          <w:rFonts w:ascii="Helvetica Neue" w:hAnsi="Helvetica Neue" w:cs="Helvetica Neue"/>
          <w:color w:val="812627"/>
          <w:kern w:val="0"/>
          <w:sz w:val="28"/>
          <w:szCs w:val="28"/>
        </w:rPr>
        <w:t>如果没有指定成员变量的名称会自动生成一个属性同名的成员变量。</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4</w:t>
      </w:r>
      <w:r>
        <w:rPr>
          <w:rFonts w:ascii="Helvetica Neue" w:hAnsi="Helvetica Neue" w:cs="Helvetica Neue"/>
          <w:color w:val="1C1C1C"/>
          <w:kern w:val="0"/>
          <w:sz w:val="28"/>
          <w:szCs w:val="28"/>
        </w:rPr>
        <w:t>）如果是</w:t>
      </w:r>
      <w:r>
        <w:rPr>
          <w:rFonts w:ascii="Helvetica Neue" w:hAnsi="Helvetica Neue" w:cs="Helvetica Neue"/>
          <w:color w:val="1C1C1C"/>
          <w:kern w:val="0"/>
          <w:sz w:val="28"/>
          <w:szCs w:val="28"/>
        </w:rPr>
        <w:t xml:space="preserve"> @synthesize foo = _foo; </w:t>
      </w:r>
      <w:r>
        <w:rPr>
          <w:rFonts w:ascii="Helvetica Neue" w:hAnsi="Helvetica Neue" w:cs="Helvetica Neue"/>
          <w:color w:val="1C1C1C"/>
          <w:kern w:val="0"/>
          <w:sz w:val="28"/>
          <w:szCs w:val="28"/>
        </w:rPr>
        <w:t>就不会生成成员变量了</w:t>
      </w:r>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假如</w:t>
      </w:r>
      <w:r>
        <w:rPr>
          <w:rFonts w:ascii="Helvetica Neue" w:hAnsi="Helvetica Neue" w:cs="Helvetica Neue"/>
          <w:color w:val="1C1C1C"/>
          <w:kern w:val="0"/>
          <w:sz w:val="28"/>
          <w:szCs w:val="28"/>
        </w:rPr>
        <w:t>property</w:t>
      </w:r>
      <w:r>
        <w:rPr>
          <w:rFonts w:ascii="Helvetica Neue" w:hAnsi="Helvetica Neue" w:cs="Helvetica Neue"/>
          <w:color w:val="1C1C1C"/>
          <w:kern w:val="0"/>
          <w:sz w:val="28"/>
          <w:szCs w:val="28"/>
        </w:rPr>
        <w:t>名为</w:t>
      </w:r>
      <w:r>
        <w:rPr>
          <w:rFonts w:ascii="Helvetica Neue" w:hAnsi="Helvetica Neue" w:cs="Helvetica Neue"/>
          <w:color w:val="1C1C1C"/>
          <w:kern w:val="0"/>
          <w:sz w:val="28"/>
          <w:szCs w:val="28"/>
        </w:rPr>
        <w:t>foo</w:t>
      </w:r>
      <w:r>
        <w:rPr>
          <w:rFonts w:ascii="Helvetica Neue" w:hAnsi="Helvetica Neue" w:cs="Helvetica Neue"/>
          <w:color w:val="1C1C1C"/>
          <w:kern w:val="0"/>
          <w:sz w:val="28"/>
          <w:szCs w:val="28"/>
        </w:rPr>
        <w:t>，存在一个名为</w:t>
      </w:r>
      <w:r>
        <w:rPr>
          <w:rFonts w:ascii="Helvetica Neue" w:hAnsi="Helvetica Neue" w:cs="Helvetica Neue"/>
          <w:color w:val="1C1C1C"/>
          <w:kern w:val="0"/>
          <w:sz w:val="28"/>
          <w:szCs w:val="28"/>
        </w:rPr>
        <w:t>_foo</w:t>
      </w:r>
      <w:r>
        <w:rPr>
          <w:rFonts w:ascii="Helvetica Neue" w:hAnsi="Helvetica Neue" w:cs="Helvetica Neue"/>
          <w:color w:val="1C1C1C"/>
          <w:kern w:val="0"/>
          <w:sz w:val="28"/>
          <w:szCs w:val="28"/>
        </w:rPr>
        <w:t>的实例变量，那么还会自动合成新变量么？</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不会。如下图：</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extent cx="15744190" cy="407416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44190" cy="4074160"/>
                    </a:xfrm>
                    <a:prstGeom prst="rect">
                      <a:avLst/>
                    </a:prstGeom>
                    <a:noFill/>
                    <a:ln>
                      <a:noFill/>
                    </a:ln>
                  </pic:spPr>
                </pic:pic>
              </a:graphicData>
            </a:graphic>
          </wp:inline>
        </w:drawing>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15. </w:t>
      </w:r>
      <w:r>
        <w:rPr>
          <w:rFonts w:ascii="Helvetica Neue" w:hAnsi="Helvetica Neue" w:cs="Helvetica Neue"/>
          <w:b/>
          <w:bCs/>
          <w:color w:val="16A53F"/>
          <w:kern w:val="0"/>
          <w:sz w:val="28"/>
          <w:szCs w:val="28"/>
        </w:rPr>
        <w:t>在有了自动合成属性实例变量之后，</w:t>
      </w:r>
      <w:r>
        <w:rPr>
          <w:rFonts w:ascii="Helvetica Neue" w:hAnsi="Helvetica Neue" w:cs="Helvetica Neue"/>
          <w:b/>
          <w:bCs/>
          <w:color w:val="16A53F"/>
          <w:kern w:val="0"/>
          <w:sz w:val="28"/>
          <w:szCs w:val="28"/>
        </w:rPr>
        <w:t>@synthesize</w:t>
      </w:r>
      <w:r>
        <w:rPr>
          <w:rFonts w:ascii="Helvetica Neue" w:hAnsi="Helvetica Neue" w:cs="Helvetica Neue"/>
          <w:b/>
          <w:bCs/>
          <w:color w:val="16A53F"/>
          <w:kern w:val="0"/>
          <w:sz w:val="28"/>
          <w:szCs w:val="28"/>
        </w:rPr>
        <w:t>还有哪些使用场景？</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回答这个问题前，我们要搞清楚一个问题，什么情况下不会</w:t>
      </w:r>
      <w:r>
        <w:rPr>
          <w:rFonts w:ascii="Helvetica Neue" w:hAnsi="Helvetica Neue" w:cs="Helvetica Neue"/>
          <w:color w:val="1C1C1C"/>
          <w:kern w:val="0"/>
          <w:sz w:val="28"/>
          <w:szCs w:val="28"/>
        </w:rPr>
        <w:t>autosynthesis</w:t>
      </w:r>
      <w:r>
        <w:rPr>
          <w:rFonts w:ascii="Helvetica Neue" w:hAnsi="Helvetica Neue" w:cs="Helvetica Neue"/>
          <w:color w:val="1C1C1C"/>
          <w:kern w:val="0"/>
          <w:sz w:val="28"/>
          <w:szCs w:val="28"/>
        </w:rPr>
        <w:t>（自动合成）？</w:t>
      </w:r>
    </w:p>
    <w:p w:rsidR="00B67B56" w:rsidRDefault="00B67B56" w:rsidP="00B67B56">
      <w:pPr>
        <w:widowControl/>
        <w:numPr>
          <w:ilvl w:val="0"/>
          <w:numId w:val="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同时重写了</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getter</w:t>
      </w:r>
      <w:r>
        <w:rPr>
          <w:rFonts w:ascii="Helvetica Neue" w:hAnsi="Helvetica Neue" w:cs="Helvetica Neue"/>
          <w:color w:val="1C1C1C"/>
          <w:kern w:val="0"/>
          <w:sz w:val="28"/>
          <w:szCs w:val="28"/>
        </w:rPr>
        <w:t>时</w:t>
      </w:r>
    </w:p>
    <w:p w:rsidR="00B67B56" w:rsidRDefault="00B67B56" w:rsidP="00B67B56">
      <w:pPr>
        <w:widowControl/>
        <w:numPr>
          <w:ilvl w:val="0"/>
          <w:numId w:val="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重写了只读属性的</w:t>
      </w:r>
      <w:r>
        <w:rPr>
          <w:rFonts w:ascii="Helvetica Neue" w:hAnsi="Helvetica Neue" w:cs="Helvetica Neue"/>
          <w:color w:val="1C1C1C"/>
          <w:kern w:val="0"/>
          <w:sz w:val="28"/>
          <w:szCs w:val="28"/>
        </w:rPr>
        <w:t>getter</w:t>
      </w:r>
      <w:r>
        <w:rPr>
          <w:rFonts w:ascii="Helvetica Neue" w:hAnsi="Helvetica Neue" w:cs="Helvetica Neue"/>
          <w:color w:val="1C1C1C"/>
          <w:kern w:val="0"/>
          <w:sz w:val="28"/>
          <w:szCs w:val="28"/>
        </w:rPr>
        <w:t>时</w:t>
      </w:r>
    </w:p>
    <w:p w:rsidR="00B67B56" w:rsidRDefault="00B67B56" w:rsidP="00B67B56">
      <w:pPr>
        <w:widowControl/>
        <w:numPr>
          <w:ilvl w:val="0"/>
          <w:numId w:val="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使用了</w:t>
      </w:r>
      <w:r>
        <w:rPr>
          <w:rFonts w:ascii="Helvetica Neue" w:hAnsi="Helvetica Neue" w:cs="Helvetica Neue"/>
          <w:color w:val="1C1C1C"/>
          <w:kern w:val="0"/>
          <w:sz w:val="28"/>
          <w:szCs w:val="28"/>
        </w:rPr>
        <w:t>@dynamic</w:t>
      </w:r>
      <w:r>
        <w:rPr>
          <w:rFonts w:ascii="Helvetica Neue" w:hAnsi="Helvetica Neue" w:cs="Helvetica Neue"/>
          <w:color w:val="1C1C1C"/>
          <w:kern w:val="0"/>
          <w:sz w:val="28"/>
          <w:szCs w:val="28"/>
        </w:rPr>
        <w:t>时</w:t>
      </w:r>
    </w:p>
    <w:p w:rsidR="00B67B56" w:rsidRDefault="00B67B56" w:rsidP="00B67B56">
      <w:pPr>
        <w:widowControl/>
        <w:numPr>
          <w:ilvl w:val="0"/>
          <w:numId w:val="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 xml:space="preserve"> @protocol </w:t>
      </w:r>
      <w:r>
        <w:rPr>
          <w:rFonts w:ascii="Helvetica Neue" w:hAnsi="Helvetica Neue" w:cs="Helvetica Neue"/>
          <w:color w:val="1C1C1C"/>
          <w:kern w:val="0"/>
          <w:sz w:val="28"/>
          <w:szCs w:val="28"/>
        </w:rPr>
        <w:t>中定义的所有属性</w:t>
      </w:r>
    </w:p>
    <w:p w:rsidR="00B67B56" w:rsidRDefault="00B67B56" w:rsidP="00B67B56">
      <w:pPr>
        <w:widowControl/>
        <w:numPr>
          <w:ilvl w:val="0"/>
          <w:numId w:val="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 xml:space="preserve"> category </w:t>
      </w:r>
      <w:r>
        <w:rPr>
          <w:rFonts w:ascii="Helvetica Neue" w:hAnsi="Helvetica Neue" w:cs="Helvetica Neue"/>
          <w:color w:val="1C1C1C"/>
          <w:kern w:val="0"/>
          <w:sz w:val="28"/>
          <w:szCs w:val="28"/>
        </w:rPr>
        <w:t>中定义的所有属性</w:t>
      </w:r>
    </w:p>
    <w:p w:rsidR="00B67B56" w:rsidRDefault="00B67B56" w:rsidP="00B67B56">
      <w:pPr>
        <w:widowControl/>
        <w:numPr>
          <w:ilvl w:val="0"/>
          <w:numId w:val="8"/>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重载的属性</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当你在子类中重载了父类中的属性，你必须</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使用</w:t>
      </w:r>
      <w:r>
        <w:rPr>
          <w:rFonts w:ascii="Helvetica Neue" w:hAnsi="Helvetica Neue" w:cs="Helvetica Neue"/>
          <w:color w:val="1C1C1C"/>
          <w:kern w:val="0"/>
          <w:sz w:val="28"/>
          <w:szCs w:val="28"/>
        </w:rPr>
        <w:t>@synthesize</w:t>
      </w:r>
      <w:r>
        <w:rPr>
          <w:rFonts w:ascii="Helvetica Neue" w:hAnsi="Helvetica Neue" w:cs="Helvetica Neue"/>
          <w:color w:val="1C1C1C"/>
          <w:kern w:val="0"/>
          <w:sz w:val="28"/>
          <w:szCs w:val="28"/>
        </w:rPr>
        <w:t>来手动合成</w:t>
      </w:r>
      <w:r>
        <w:rPr>
          <w:rFonts w:ascii="Helvetica Neue" w:hAnsi="Helvetica Neue" w:cs="Helvetica Neue"/>
          <w:color w:val="1C1C1C"/>
          <w:kern w:val="0"/>
          <w:sz w:val="28"/>
          <w:szCs w:val="28"/>
        </w:rPr>
        <w:t>ivar</w:t>
      </w:r>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除了后三条，对其他几个我们可以总结出一个规律：当你想手动管理</w:t>
      </w:r>
      <w:r>
        <w:rPr>
          <w:rFonts w:ascii="Helvetica Neue" w:hAnsi="Helvetica Neue" w:cs="Helvetica Neue"/>
          <w:color w:val="1C1C1C"/>
          <w:kern w:val="0"/>
          <w:sz w:val="28"/>
          <w:szCs w:val="28"/>
        </w:rPr>
        <w:t>@property</w:t>
      </w:r>
      <w:r>
        <w:rPr>
          <w:rFonts w:ascii="Helvetica Neue" w:hAnsi="Helvetica Neue" w:cs="Helvetica Neue"/>
          <w:color w:val="1C1C1C"/>
          <w:kern w:val="0"/>
          <w:sz w:val="28"/>
          <w:szCs w:val="28"/>
        </w:rPr>
        <w:t>的所有内容时，你就会尝试通过实现</w:t>
      </w:r>
      <w:r>
        <w:rPr>
          <w:rFonts w:ascii="Helvetica Neue" w:hAnsi="Helvetica Neue" w:cs="Helvetica Neue"/>
          <w:color w:val="1C1C1C"/>
          <w:kern w:val="0"/>
          <w:sz w:val="28"/>
          <w:szCs w:val="28"/>
        </w:rPr>
        <w:t>@property</w:t>
      </w:r>
      <w:r>
        <w:rPr>
          <w:rFonts w:ascii="Helvetica Neue" w:hAnsi="Helvetica Neue" w:cs="Helvetica Neue"/>
          <w:color w:val="1C1C1C"/>
          <w:kern w:val="0"/>
          <w:sz w:val="28"/>
          <w:szCs w:val="28"/>
        </w:rPr>
        <w:t>的所有</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存取方法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the accessor methods</w:t>
      </w:r>
      <w:r>
        <w:rPr>
          <w:rFonts w:ascii="Helvetica Neue" w:hAnsi="Helvetica Neue" w:cs="Helvetica Neue"/>
          <w:color w:val="1C1C1C"/>
          <w:kern w:val="0"/>
          <w:sz w:val="28"/>
          <w:szCs w:val="28"/>
        </w:rPr>
        <w:t>）或者使用</w:t>
      </w:r>
      <w:r>
        <w:rPr>
          <w:rFonts w:ascii="Helvetica Neue" w:hAnsi="Helvetica Neue" w:cs="Helvetica Neue"/>
          <w:color w:val="1C1C1C"/>
          <w:kern w:val="0"/>
          <w:sz w:val="28"/>
          <w:szCs w:val="28"/>
        </w:rPr>
        <w:t>@dynamic</w:t>
      </w:r>
      <w:r>
        <w:rPr>
          <w:rFonts w:ascii="Helvetica Neue" w:hAnsi="Helvetica Neue" w:cs="Helvetica Neue"/>
          <w:color w:val="1C1C1C"/>
          <w:kern w:val="0"/>
          <w:sz w:val="28"/>
          <w:szCs w:val="28"/>
        </w:rPr>
        <w:t>来达到这个目的，这时编译器就会认为你打算手动管理</w:t>
      </w:r>
      <w:r>
        <w:rPr>
          <w:rFonts w:ascii="Helvetica Neue" w:hAnsi="Helvetica Neue" w:cs="Helvetica Neue"/>
          <w:color w:val="1C1C1C"/>
          <w:kern w:val="0"/>
          <w:sz w:val="28"/>
          <w:szCs w:val="28"/>
        </w:rPr>
        <w:t>@property</w:t>
      </w:r>
      <w:r>
        <w:rPr>
          <w:rFonts w:ascii="Helvetica Neue" w:hAnsi="Helvetica Neue" w:cs="Helvetica Neue"/>
          <w:color w:val="1C1C1C"/>
          <w:kern w:val="0"/>
          <w:sz w:val="28"/>
          <w:szCs w:val="28"/>
        </w:rPr>
        <w:t>，于是编译器就禁用了</w:t>
      </w:r>
      <w:r>
        <w:rPr>
          <w:rFonts w:ascii="Helvetica Neue" w:hAnsi="Helvetica Neue" w:cs="Helvetica Neue"/>
          <w:color w:val="1C1C1C"/>
          <w:kern w:val="0"/>
          <w:sz w:val="28"/>
          <w:szCs w:val="28"/>
        </w:rPr>
        <w:t>autosynthesis</w:t>
      </w:r>
      <w:r>
        <w:rPr>
          <w:rFonts w:ascii="Helvetica Neue" w:hAnsi="Helvetica Neue" w:cs="Helvetica Neue"/>
          <w:color w:val="1C1C1C"/>
          <w:kern w:val="0"/>
          <w:sz w:val="28"/>
          <w:szCs w:val="28"/>
        </w:rPr>
        <w:t>（自动合成）。</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因为有了</w:t>
      </w:r>
      <w:r>
        <w:rPr>
          <w:rFonts w:ascii="Helvetica Neue" w:hAnsi="Helvetica Neue" w:cs="Helvetica Neue"/>
          <w:color w:val="1C1C1C"/>
          <w:kern w:val="0"/>
          <w:sz w:val="28"/>
          <w:szCs w:val="28"/>
        </w:rPr>
        <w:t>autosynthesis</w:t>
      </w:r>
      <w:r>
        <w:rPr>
          <w:rFonts w:ascii="Helvetica Neue" w:hAnsi="Helvetica Neue" w:cs="Helvetica Neue"/>
          <w:color w:val="1C1C1C"/>
          <w:kern w:val="0"/>
          <w:sz w:val="28"/>
          <w:szCs w:val="28"/>
        </w:rPr>
        <w:t>（自动合成），大部分开发者已经习惯不去手动定义</w:t>
      </w:r>
      <w:r>
        <w:rPr>
          <w:rFonts w:ascii="Helvetica Neue" w:hAnsi="Helvetica Neue" w:cs="Helvetica Neue"/>
          <w:color w:val="1C1C1C"/>
          <w:kern w:val="0"/>
          <w:sz w:val="28"/>
          <w:szCs w:val="28"/>
        </w:rPr>
        <w:t>ivar</w:t>
      </w:r>
      <w:r>
        <w:rPr>
          <w:rFonts w:ascii="Helvetica Neue" w:hAnsi="Helvetica Neue" w:cs="Helvetica Neue"/>
          <w:color w:val="1C1C1C"/>
          <w:kern w:val="0"/>
          <w:sz w:val="28"/>
          <w:szCs w:val="28"/>
        </w:rPr>
        <w:t>，而是依赖于</w:t>
      </w:r>
      <w:r>
        <w:rPr>
          <w:rFonts w:ascii="Helvetica Neue" w:hAnsi="Helvetica Neue" w:cs="Helvetica Neue"/>
          <w:color w:val="1C1C1C"/>
          <w:kern w:val="0"/>
          <w:sz w:val="28"/>
          <w:szCs w:val="28"/>
        </w:rPr>
        <w:t>autosynthesis</w:t>
      </w:r>
      <w:r>
        <w:rPr>
          <w:rFonts w:ascii="Helvetica Neue" w:hAnsi="Helvetica Neue" w:cs="Helvetica Neue"/>
          <w:color w:val="1C1C1C"/>
          <w:kern w:val="0"/>
          <w:sz w:val="28"/>
          <w:szCs w:val="28"/>
        </w:rPr>
        <w:t>（自动合成），但是一旦你需要使用</w:t>
      </w:r>
      <w:r>
        <w:rPr>
          <w:rFonts w:ascii="Helvetica Neue" w:hAnsi="Helvetica Neue" w:cs="Helvetica Neue"/>
          <w:color w:val="1C1C1C"/>
          <w:kern w:val="0"/>
          <w:sz w:val="28"/>
          <w:szCs w:val="28"/>
        </w:rPr>
        <w:t>ivar</w:t>
      </w:r>
      <w:r>
        <w:rPr>
          <w:rFonts w:ascii="Helvetica Neue" w:hAnsi="Helvetica Neue" w:cs="Helvetica Neue"/>
          <w:color w:val="1C1C1C"/>
          <w:kern w:val="0"/>
          <w:sz w:val="28"/>
          <w:szCs w:val="28"/>
        </w:rPr>
        <w:t>，而</w:t>
      </w:r>
      <w:r>
        <w:rPr>
          <w:rFonts w:ascii="Helvetica Neue" w:hAnsi="Helvetica Neue" w:cs="Helvetica Neue"/>
          <w:color w:val="1C1C1C"/>
          <w:kern w:val="0"/>
          <w:sz w:val="28"/>
          <w:szCs w:val="28"/>
        </w:rPr>
        <w:t>autosynthesis</w:t>
      </w:r>
      <w:r>
        <w:rPr>
          <w:rFonts w:ascii="Helvetica Neue" w:hAnsi="Helvetica Neue" w:cs="Helvetica Neue"/>
          <w:color w:val="1C1C1C"/>
          <w:kern w:val="0"/>
          <w:sz w:val="28"/>
          <w:szCs w:val="28"/>
        </w:rPr>
        <w:t>（自动合成）又失效了，如果不去手动定义</w:t>
      </w:r>
      <w:r>
        <w:rPr>
          <w:rFonts w:ascii="Helvetica Neue" w:hAnsi="Helvetica Neue" w:cs="Helvetica Neue"/>
          <w:color w:val="1C1C1C"/>
          <w:kern w:val="0"/>
          <w:sz w:val="28"/>
          <w:szCs w:val="28"/>
        </w:rPr>
        <w:t>ivar</w:t>
      </w:r>
      <w:r>
        <w:rPr>
          <w:rFonts w:ascii="Helvetica Neue" w:hAnsi="Helvetica Neue" w:cs="Helvetica Neue"/>
          <w:color w:val="1C1C1C"/>
          <w:kern w:val="0"/>
          <w:sz w:val="28"/>
          <w:szCs w:val="28"/>
        </w:rPr>
        <w:t>，那么你就得借助</w:t>
      </w:r>
      <w:r>
        <w:rPr>
          <w:rFonts w:ascii="Helvetica Neue" w:hAnsi="Helvetica Neue" w:cs="Helvetica Neue"/>
          <w:color w:val="1C1C1C"/>
          <w:kern w:val="0"/>
          <w:sz w:val="28"/>
          <w:szCs w:val="28"/>
        </w:rPr>
        <w:t>@synthesize</w:t>
      </w:r>
      <w:r>
        <w:rPr>
          <w:rFonts w:ascii="Helvetica Neue" w:hAnsi="Helvetica Neue" w:cs="Helvetica Neue"/>
          <w:color w:val="1C1C1C"/>
          <w:kern w:val="0"/>
          <w:sz w:val="28"/>
          <w:szCs w:val="28"/>
        </w:rPr>
        <w:t>来手动合成</w:t>
      </w:r>
      <w:r>
        <w:rPr>
          <w:rFonts w:ascii="Helvetica Neue" w:hAnsi="Helvetica Neue" w:cs="Helvetica Neue"/>
          <w:color w:val="1C1C1C"/>
          <w:kern w:val="0"/>
          <w:sz w:val="28"/>
          <w:szCs w:val="28"/>
        </w:rPr>
        <w:t>ivar</w:t>
      </w:r>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其实，</w:t>
      </w:r>
      <w:r>
        <w:rPr>
          <w:rFonts w:ascii="Helvetica Neue" w:hAnsi="Helvetica Neue" w:cs="Helvetica Neue"/>
          <w:color w:val="1C1C1C"/>
          <w:kern w:val="0"/>
          <w:sz w:val="28"/>
          <w:szCs w:val="28"/>
        </w:rPr>
        <w:t>@synthesize</w:t>
      </w:r>
      <w:r>
        <w:rPr>
          <w:rFonts w:ascii="Helvetica Neue" w:hAnsi="Helvetica Neue" w:cs="Helvetica Neue"/>
          <w:color w:val="1C1C1C"/>
          <w:kern w:val="0"/>
          <w:sz w:val="28"/>
          <w:szCs w:val="28"/>
        </w:rPr>
        <w:t>语法还有一个应用场景，但是不太建议大家使用：</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可以在类的实现代码里通过</w:t>
      </w:r>
      <w:r>
        <w:rPr>
          <w:rFonts w:ascii="Helvetica Neue" w:hAnsi="Helvetica Neue" w:cs="Helvetica Neue"/>
          <w:color w:val="1C1C1C"/>
          <w:kern w:val="0"/>
          <w:sz w:val="28"/>
          <w:szCs w:val="28"/>
        </w:rPr>
        <w:t>@synthesize</w:t>
      </w:r>
      <w:r>
        <w:rPr>
          <w:rFonts w:ascii="Helvetica Neue" w:hAnsi="Helvetica Neue" w:cs="Helvetica Neue"/>
          <w:color w:val="1C1C1C"/>
          <w:kern w:val="0"/>
          <w:sz w:val="28"/>
          <w:szCs w:val="28"/>
        </w:rPr>
        <w:t>语法来指定实例变量的名字</w:t>
      </w:r>
      <w:r>
        <w:rPr>
          <w:rFonts w:ascii="Helvetica Neue" w:hAnsi="Helvetica Neue" w:cs="Helvetica Neue"/>
          <w:color w:val="1C1C1C"/>
          <w:kern w:val="0"/>
          <w:sz w:val="28"/>
          <w:szCs w:val="28"/>
        </w:rPr>
        <w:t>:</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implementation</w:t>
            </w:r>
            <w:proofErr w:type="gramEnd"/>
            <w:r>
              <w:rPr>
                <w:rFonts w:ascii="Consolas" w:hAnsi="Consolas" w:cs="Consolas"/>
                <w:color w:val="1C1C1C"/>
                <w:kern w:val="0"/>
                <w:sz w:val="28"/>
                <w:szCs w:val="28"/>
              </w:rPr>
              <w:t> CYLPerson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synthesize</w:t>
            </w:r>
            <w:proofErr w:type="gramEnd"/>
            <w:r>
              <w:rPr>
                <w:rFonts w:ascii="Consolas" w:hAnsi="Consolas" w:cs="Consolas"/>
                <w:color w:val="1C1C1C"/>
                <w:kern w:val="0"/>
                <w:sz w:val="28"/>
                <w:szCs w:val="28"/>
              </w:rPr>
              <w:t> firstName = _myFirstName;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synthesize</w:t>
            </w:r>
            <w:proofErr w:type="gramEnd"/>
            <w:r>
              <w:rPr>
                <w:rFonts w:ascii="Consolas" w:hAnsi="Consolas" w:cs="Consolas"/>
                <w:color w:val="1C1C1C"/>
                <w:kern w:val="0"/>
                <w:sz w:val="28"/>
                <w:szCs w:val="28"/>
              </w:rPr>
              <w:t> lastName = _myLastName;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end</w:t>
            </w:r>
            <w:proofErr w:type="gramEnd"/>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上述语法会将生成的实例变量命名为</w:t>
      </w:r>
      <w:r>
        <w:rPr>
          <w:rFonts w:ascii="Helvetica Neue" w:hAnsi="Helvetica Neue" w:cs="Helvetica Neue"/>
          <w:color w:val="1C1C1C"/>
          <w:kern w:val="0"/>
          <w:sz w:val="28"/>
          <w:szCs w:val="28"/>
        </w:rPr>
        <w:t>_myFirstName</w:t>
      </w:r>
      <w:r>
        <w:rPr>
          <w:rFonts w:ascii="Helvetica Neue" w:hAnsi="Helvetica Neue" w:cs="Helvetica Neue"/>
          <w:color w:val="1C1C1C"/>
          <w:kern w:val="0"/>
          <w:sz w:val="28"/>
          <w:szCs w:val="28"/>
        </w:rPr>
        <w:t>与</w:t>
      </w:r>
      <w:r>
        <w:rPr>
          <w:rFonts w:ascii="Helvetica Neue" w:hAnsi="Helvetica Neue" w:cs="Helvetica Neue"/>
          <w:color w:val="1C1C1C"/>
          <w:kern w:val="0"/>
          <w:sz w:val="28"/>
          <w:szCs w:val="28"/>
        </w:rPr>
        <w:t>_myLastName</w:t>
      </w:r>
      <w:r>
        <w:rPr>
          <w:rFonts w:ascii="Helvetica Neue" w:hAnsi="Helvetica Neue" w:cs="Helvetica Neue"/>
          <w:color w:val="1C1C1C"/>
          <w:kern w:val="0"/>
          <w:sz w:val="28"/>
          <w:szCs w:val="28"/>
        </w:rPr>
        <w:t>，而不再使用默认的名字。一般情况下无须修改默认的实例变量名，但是如果你不喜欢以下划线来命名实例变量，那么可以用这个办法将其改为自己想要的名字。笔者还是推荐使用默认的命名案，因为如果所有人都坚持这套方案，那么写出来的代码大家都能看得懂。</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举例说明：应用场景：</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extent cx="6917055" cy="69170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17055" cy="6917055"/>
                    </a:xfrm>
                    <a:prstGeom prst="rect">
                      <a:avLst/>
                    </a:prstGeom>
                    <a:noFill/>
                    <a:ln>
                      <a:noFill/>
                    </a:ln>
                  </pic:spPr>
                </pic:pic>
              </a:graphicData>
            </a:graphic>
          </wp:inline>
        </w:drawing>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结果编译器报错：</w:t>
      </w:r>
      <w:r>
        <w:rPr>
          <w:rFonts w:ascii="Helvetica Neue" w:hAnsi="Helvetica Neue" w:cs="Helvetica Neue"/>
          <w:color w:val="1C1C1C"/>
          <w:kern w:val="0"/>
          <w:sz w:val="28"/>
          <w:szCs w:val="28"/>
        </w:rPr>
        <w:t> </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extent cx="9732645" cy="86734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732645" cy="8673465"/>
                    </a:xfrm>
                    <a:prstGeom prst="rect">
                      <a:avLst/>
                    </a:prstGeom>
                    <a:noFill/>
                    <a:ln>
                      <a:noFill/>
                    </a:ln>
                  </pic:spPr>
                </pic:pic>
              </a:graphicData>
            </a:graphic>
          </wp:inline>
        </w:drawing>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当你同时重写了</w:t>
      </w:r>
      <w:r>
        <w:rPr>
          <w:rFonts w:ascii="Helvetica Neue" w:hAnsi="Helvetica Neue" w:cs="Helvetica Neue"/>
          <w:color w:val="1C1C1C"/>
          <w:kern w:val="0"/>
          <w:sz w:val="28"/>
          <w:szCs w:val="28"/>
        </w:rPr>
        <w:t>setter</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getter</w:t>
      </w:r>
      <w:r>
        <w:rPr>
          <w:rFonts w:ascii="Helvetica Neue" w:hAnsi="Helvetica Neue" w:cs="Helvetica Neue"/>
          <w:color w:val="1C1C1C"/>
          <w:kern w:val="0"/>
          <w:sz w:val="28"/>
          <w:szCs w:val="28"/>
        </w:rPr>
        <w:t>时，系统就不会生成</w:t>
      </w:r>
      <w:r>
        <w:rPr>
          <w:rFonts w:ascii="Helvetica Neue" w:hAnsi="Helvetica Neue" w:cs="Helvetica Neue"/>
          <w:color w:val="1C1C1C"/>
          <w:kern w:val="0"/>
          <w:sz w:val="28"/>
          <w:szCs w:val="28"/>
        </w:rPr>
        <w:t>ivar</w:t>
      </w:r>
      <w:r>
        <w:rPr>
          <w:rFonts w:ascii="Helvetica Neue" w:hAnsi="Helvetica Neue" w:cs="Helvetica Neue"/>
          <w:color w:val="1C1C1C"/>
          <w:kern w:val="0"/>
          <w:sz w:val="28"/>
          <w:szCs w:val="28"/>
        </w:rPr>
        <w:t>（实例变量</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成员变量）。这时候有两种选择：</w:t>
      </w:r>
    </w:p>
    <w:p w:rsidR="00B67B56" w:rsidRDefault="00B67B56" w:rsidP="00B67B56">
      <w:pPr>
        <w:widowControl/>
        <w:numPr>
          <w:ilvl w:val="0"/>
          <w:numId w:val="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要么如第</w:t>
      </w:r>
      <w:r>
        <w:rPr>
          <w:rFonts w:ascii="Helvetica Neue" w:hAnsi="Helvetica Neue" w:cs="Helvetica Neue"/>
          <w:color w:val="1C1C1C"/>
          <w:kern w:val="0"/>
          <w:sz w:val="28"/>
          <w:szCs w:val="28"/>
        </w:rPr>
        <w:t>14</w:t>
      </w:r>
      <w:r>
        <w:rPr>
          <w:rFonts w:ascii="Helvetica Neue" w:hAnsi="Helvetica Neue" w:cs="Helvetica Neue"/>
          <w:color w:val="1C1C1C"/>
          <w:kern w:val="0"/>
          <w:sz w:val="28"/>
          <w:szCs w:val="28"/>
        </w:rPr>
        <w:t>行：手动创建</w:t>
      </w:r>
      <w:r>
        <w:rPr>
          <w:rFonts w:ascii="Helvetica Neue" w:hAnsi="Helvetica Neue" w:cs="Helvetica Neue"/>
          <w:color w:val="1C1C1C"/>
          <w:kern w:val="0"/>
          <w:sz w:val="28"/>
          <w:szCs w:val="28"/>
        </w:rPr>
        <w:t>ivar</w:t>
      </w:r>
    </w:p>
    <w:p w:rsidR="00B67B56" w:rsidRDefault="00B67B56" w:rsidP="00B67B56">
      <w:pPr>
        <w:widowControl/>
        <w:numPr>
          <w:ilvl w:val="0"/>
          <w:numId w:val="9"/>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要么如第</w:t>
      </w:r>
      <w:r>
        <w:rPr>
          <w:rFonts w:ascii="Helvetica Neue" w:hAnsi="Helvetica Neue" w:cs="Helvetica Neue"/>
          <w:color w:val="1C1C1C"/>
          <w:kern w:val="0"/>
          <w:sz w:val="28"/>
          <w:szCs w:val="28"/>
        </w:rPr>
        <w:t>17</w:t>
      </w:r>
      <w:r>
        <w:rPr>
          <w:rFonts w:ascii="Helvetica Neue" w:hAnsi="Helvetica Neue" w:cs="Helvetica Neue"/>
          <w:color w:val="1C1C1C"/>
          <w:kern w:val="0"/>
          <w:sz w:val="28"/>
          <w:szCs w:val="28"/>
        </w:rPr>
        <w:t>行：使用</w:t>
      </w:r>
      <w:r>
        <w:rPr>
          <w:rFonts w:ascii="Helvetica Neue" w:hAnsi="Helvetica Neue" w:cs="Helvetica Neue"/>
          <w:color w:val="1C1C1C"/>
          <w:kern w:val="0"/>
          <w:sz w:val="28"/>
          <w:szCs w:val="28"/>
        </w:rPr>
        <w:t xml:space="preserve">@synthesize foo = _foo; </w:t>
      </w:r>
      <w:r>
        <w:rPr>
          <w:rFonts w:ascii="Helvetica Neue" w:hAnsi="Helvetica Neue" w:cs="Helvetica Neue"/>
          <w:color w:val="1C1C1C"/>
          <w:kern w:val="0"/>
          <w:sz w:val="28"/>
          <w:szCs w:val="28"/>
        </w:rPr>
        <w:t>，关联</w:t>
      </w:r>
      <w:r>
        <w:rPr>
          <w:rFonts w:ascii="Helvetica Neue" w:hAnsi="Helvetica Neue" w:cs="Helvetica Neue"/>
          <w:color w:val="1C1C1C"/>
          <w:kern w:val="0"/>
          <w:sz w:val="28"/>
          <w:szCs w:val="28"/>
        </w:rPr>
        <w:t>@property</w:t>
      </w:r>
      <w:r>
        <w:rPr>
          <w:rFonts w:ascii="Helvetica Neue" w:hAnsi="Helvetica Neue" w:cs="Helvetica Neue"/>
          <w:color w:val="1C1C1C"/>
          <w:kern w:val="0"/>
          <w:sz w:val="28"/>
          <w:szCs w:val="28"/>
        </w:rPr>
        <w:t>与</w:t>
      </w:r>
      <w:r>
        <w:rPr>
          <w:rFonts w:ascii="Helvetica Neue" w:hAnsi="Helvetica Neue" w:cs="Helvetica Neue"/>
          <w:color w:val="1C1C1C"/>
          <w:kern w:val="0"/>
          <w:sz w:val="28"/>
          <w:szCs w:val="28"/>
        </w:rPr>
        <w:t>ivar</w:t>
      </w:r>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更多信息，请戳</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 </w:t>
      </w:r>
      <w:hyperlink r:id="rId42" w:history="1">
        <w:r>
          <w:rPr>
            <w:rFonts w:ascii="Helvetica Neue" w:hAnsi="Helvetica Neue" w:cs="Helvetica Neue"/>
            <w:color w:val="E34B06"/>
            <w:kern w:val="0"/>
            <w:sz w:val="28"/>
            <w:szCs w:val="28"/>
          </w:rPr>
          <w:t>When should I use @synthesize explicitly</w:t>
        </w:r>
      </w:hyperlink>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16. objc</w:t>
      </w:r>
      <w:r>
        <w:rPr>
          <w:rFonts w:ascii="Helvetica Neue" w:hAnsi="Helvetica Neue" w:cs="Helvetica Neue"/>
          <w:b/>
          <w:bCs/>
          <w:color w:val="16A53F"/>
          <w:kern w:val="0"/>
          <w:sz w:val="28"/>
          <w:szCs w:val="28"/>
        </w:rPr>
        <w:t>中向一个</w:t>
      </w:r>
      <w:r>
        <w:rPr>
          <w:rFonts w:ascii="Helvetica Neue" w:hAnsi="Helvetica Neue" w:cs="Helvetica Neue"/>
          <w:b/>
          <w:bCs/>
          <w:color w:val="16A53F"/>
          <w:kern w:val="0"/>
          <w:sz w:val="28"/>
          <w:szCs w:val="28"/>
        </w:rPr>
        <w:t>nil</w:t>
      </w:r>
      <w:r>
        <w:rPr>
          <w:rFonts w:ascii="Helvetica Neue" w:hAnsi="Helvetica Neue" w:cs="Helvetica Neue"/>
          <w:b/>
          <w:bCs/>
          <w:color w:val="16A53F"/>
          <w:kern w:val="0"/>
          <w:sz w:val="28"/>
          <w:szCs w:val="28"/>
        </w:rPr>
        <w:t>对象发送消息将会发生什么？</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Objective-C</w:t>
      </w:r>
      <w:r>
        <w:rPr>
          <w:rFonts w:ascii="Helvetica Neue" w:hAnsi="Helvetica Neue" w:cs="Helvetica Neue"/>
          <w:color w:val="1C1C1C"/>
          <w:kern w:val="0"/>
          <w:sz w:val="28"/>
          <w:szCs w:val="28"/>
        </w:rPr>
        <w:t>中向</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发送消息是完全有效的</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只是在运行时不会有任何作用</w:t>
      </w:r>
      <w:r>
        <w:rPr>
          <w:rFonts w:ascii="Helvetica Neue" w:hAnsi="Helvetica Neue" w:cs="Helvetica Neue"/>
          <w:color w:val="1C1C1C"/>
          <w:kern w:val="0"/>
          <w:sz w:val="28"/>
          <w:szCs w:val="28"/>
        </w:rPr>
        <w:t>:</w:t>
      </w:r>
    </w:p>
    <w:p w:rsidR="00B67B56" w:rsidRDefault="00B67B56" w:rsidP="00B67B56">
      <w:pPr>
        <w:widowControl/>
        <w:numPr>
          <w:ilvl w:val="0"/>
          <w:numId w:val="10"/>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如果一个方法返回值是一个对象，那么发送给</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的消息将返回</w:t>
      </w:r>
      <w:r>
        <w:rPr>
          <w:rFonts w:ascii="Helvetica Neue" w:hAnsi="Helvetica Neue" w:cs="Helvetica Neue"/>
          <w:color w:val="1C1C1C"/>
          <w:kern w:val="0"/>
          <w:sz w:val="28"/>
          <w:szCs w:val="28"/>
        </w:rPr>
        <w:t>0(nil)</w:t>
      </w:r>
      <w:r>
        <w:rPr>
          <w:rFonts w:ascii="Helvetica Neue" w:hAnsi="Helvetica Neue" w:cs="Helvetica Neue"/>
          <w:color w:val="1C1C1C"/>
          <w:kern w:val="0"/>
          <w:sz w:val="28"/>
          <w:szCs w:val="28"/>
        </w:rPr>
        <w:t>。例如：</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Person * motherInlaw = [[aPerson spouse] mother];</w:t>
            </w:r>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如果</w:t>
      </w:r>
      <w:r>
        <w:rPr>
          <w:rFonts w:ascii="Helvetica Neue" w:hAnsi="Helvetica Neue" w:cs="Helvetica Neue"/>
          <w:color w:val="1C1C1C"/>
          <w:kern w:val="0"/>
          <w:sz w:val="28"/>
          <w:szCs w:val="28"/>
        </w:rPr>
        <w:t>spouse</w:t>
      </w:r>
      <w:r>
        <w:rPr>
          <w:rFonts w:ascii="Helvetica Neue" w:hAnsi="Helvetica Neue" w:cs="Helvetica Neue"/>
          <w:color w:val="1C1C1C"/>
          <w:kern w:val="0"/>
          <w:sz w:val="28"/>
          <w:szCs w:val="28"/>
        </w:rPr>
        <w:t>对象为</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，那么发送给</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的消息</w:t>
      </w:r>
      <w:r>
        <w:rPr>
          <w:rFonts w:ascii="Helvetica Neue" w:hAnsi="Helvetica Neue" w:cs="Helvetica Neue"/>
          <w:color w:val="1C1C1C"/>
          <w:kern w:val="0"/>
          <w:sz w:val="28"/>
          <w:szCs w:val="28"/>
        </w:rPr>
        <w:t>mother</w:t>
      </w:r>
      <w:r>
        <w:rPr>
          <w:rFonts w:ascii="Helvetica Neue" w:hAnsi="Helvetica Neue" w:cs="Helvetica Neue"/>
          <w:color w:val="1C1C1C"/>
          <w:kern w:val="0"/>
          <w:sz w:val="28"/>
          <w:szCs w:val="28"/>
        </w:rPr>
        <w:t>也将返回</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）如果方法返回值为指针类型，其指针大小为小于或者等于</w:t>
      </w:r>
      <w:r>
        <w:rPr>
          <w:rFonts w:ascii="Helvetica Neue" w:hAnsi="Helvetica Neue" w:cs="Helvetica Neue"/>
          <w:color w:val="1C1C1C"/>
          <w:kern w:val="0"/>
          <w:sz w:val="28"/>
          <w:szCs w:val="28"/>
        </w:rPr>
        <w:t>sizeof(void*)</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float</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double</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 xml:space="preserve">long double </w:t>
      </w:r>
      <w:r>
        <w:rPr>
          <w:rFonts w:ascii="Helvetica Neue" w:hAnsi="Helvetica Neue" w:cs="Helvetica Neue"/>
          <w:color w:val="1C1C1C"/>
          <w:kern w:val="0"/>
          <w:sz w:val="28"/>
          <w:szCs w:val="28"/>
        </w:rPr>
        <w:t>或者</w:t>
      </w:r>
      <w:r>
        <w:rPr>
          <w:rFonts w:ascii="Helvetica Neue" w:hAnsi="Helvetica Neue" w:cs="Helvetica Neue"/>
          <w:color w:val="1C1C1C"/>
          <w:kern w:val="0"/>
          <w:sz w:val="28"/>
          <w:szCs w:val="28"/>
        </w:rPr>
        <w:t>long long</w:t>
      </w:r>
      <w:r>
        <w:rPr>
          <w:rFonts w:ascii="Helvetica Neue" w:hAnsi="Helvetica Neue" w:cs="Helvetica Neue"/>
          <w:color w:val="1C1C1C"/>
          <w:kern w:val="0"/>
          <w:sz w:val="28"/>
          <w:szCs w:val="28"/>
        </w:rPr>
        <w:t>的整型标量，发送给</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的消息将返回</w:t>
      </w:r>
      <w:r>
        <w:rPr>
          <w:rFonts w:ascii="Helvetica Neue" w:hAnsi="Helvetica Neue" w:cs="Helvetica Neue"/>
          <w:color w:val="1C1C1C"/>
          <w:kern w:val="0"/>
          <w:sz w:val="28"/>
          <w:szCs w:val="28"/>
        </w:rPr>
        <w:t>0</w:t>
      </w:r>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）如果方法返回值为结构体</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发送给</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的消息将返回</w:t>
      </w:r>
      <w:r>
        <w:rPr>
          <w:rFonts w:ascii="Helvetica Neue" w:hAnsi="Helvetica Neue" w:cs="Helvetica Neue"/>
          <w:color w:val="1C1C1C"/>
          <w:kern w:val="0"/>
          <w:sz w:val="28"/>
          <w:szCs w:val="28"/>
        </w:rPr>
        <w:t>0</w:t>
      </w:r>
      <w:r>
        <w:rPr>
          <w:rFonts w:ascii="Helvetica Neue" w:hAnsi="Helvetica Neue" w:cs="Helvetica Neue"/>
          <w:color w:val="1C1C1C"/>
          <w:kern w:val="0"/>
          <w:sz w:val="28"/>
          <w:szCs w:val="28"/>
        </w:rPr>
        <w:t>。结构体中各个字段的值将都是</w:t>
      </w:r>
      <w:r>
        <w:rPr>
          <w:rFonts w:ascii="Helvetica Neue" w:hAnsi="Helvetica Neue" w:cs="Helvetica Neue"/>
          <w:color w:val="1C1C1C"/>
          <w:kern w:val="0"/>
          <w:sz w:val="28"/>
          <w:szCs w:val="28"/>
        </w:rPr>
        <w:t>0</w:t>
      </w:r>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）如果方法的返回值不是上述提到的几种情况，那么发送给</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的消息的返回值将是未定义的。</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具体原因如下：</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objc</w:t>
      </w:r>
      <w:r>
        <w:rPr>
          <w:rFonts w:ascii="Helvetica Neue" w:hAnsi="Helvetica Neue" w:cs="Helvetica Neue"/>
          <w:color w:val="812627"/>
          <w:kern w:val="0"/>
          <w:sz w:val="28"/>
          <w:szCs w:val="28"/>
        </w:rPr>
        <w:t>是动态语言，每个方法在运行时会被动态转为消息发送，即：</w:t>
      </w:r>
      <w:r>
        <w:rPr>
          <w:rFonts w:ascii="Helvetica Neue" w:hAnsi="Helvetica Neue" w:cs="Helvetica Neue"/>
          <w:color w:val="812627"/>
          <w:kern w:val="0"/>
          <w:sz w:val="28"/>
          <w:szCs w:val="28"/>
        </w:rPr>
        <w:t>objc_msgSend(receiver, selector)</w:t>
      </w:r>
      <w:r>
        <w:rPr>
          <w:rFonts w:ascii="Helvetica Neue" w:hAnsi="Helvetica Neue" w:cs="Helvetica Neue"/>
          <w:color w:val="812627"/>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那么，为了方便理解这个内容，还是贴一个</w:t>
      </w:r>
      <w:r>
        <w:rPr>
          <w:rFonts w:ascii="Helvetica Neue" w:hAnsi="Helvetica Neue" w:cs="Helvetica Neue"/>
          <w:color w:val="1C1C1C"/>
          <w:kern w:val="0"/>
          <w:sz w:val="28"/>
          <w:szCs w:val="28"/>
        </w:rPr>
        <w:t>objc</w:t>
      </w:r>
      <w:r>
        <w:rPr>
          <w:rFonts w:ascii="Helvetica Neue" w:hAnsi="Helvetica Neue" w:cs="Helvetica Neue"/>
          <w:color w:val="1C1C1C"/>
          <w:kern w:val="0"/>
          <w:sz w:val="28"/>
          <w:szCs w:val="28"/>
        </w:rPr>
        <w:t>的源代码：</w:t>
      </w:r>
    </w:p>
    <w:tbl>
      <w:tblPr>
        <w:tblW w:w="0" w:type="auto"/>
        <w:tblBorders>
          <w:top w:val="nil"/>
          <w:left w:val="nil"/>
          <w:right w:val="nil"/>
        </w:tblBorders>
        <w:tblLayout w:type="fixed"/>
        <w:tblLook w:val="0000" w:firstRow="0" w:lastRow="0" w:firstColumn="0" w:lastColumn="0" w:noHBand="0" w:noVBand="0"/>
      </w:tblPr>
      <w:tblGrid>
        <w:gridCol w:w="788"/>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runtime.h</w:t>
            </w:r>
            <w:r>
              <w:rPr>
                <w:rFonts w:ascii="Consolas" w:hAnsi="Consolas" w:cs="Consolas"/>
                <w:color w:val="0F7201"/>
                <w:kern w:val="0"/>
                <w:sz w:val="28"/>
                <w:szCs w:val="28"/>
              </w:rPr>
              <w:t>（类在</w:t>
            </w:r>
            <w:r>
              <w:rPr>
                <w:rFonts w:ascii="Consolas" w:hAnsi="Consolas" w:cs="Consolas"/>
                <w:color w:val="0F7201"/>
                <w:kern w:val="0"/>
                <w:sz w:val="28"/>
                <w:szCs w:val="28"/>
              </w:rPr>
              <w:t>runtime</w:t>
            </w:r>
            <w:r>
              <w:rPr>
                <w:rFonts w:ascii="Consolas" w:hAnsi="Consolas" w:cs="Consolas"/>
                <w:color w:val="0F7201"/>
                <w:kern w:val="0"/>
                <w:sz w:val="28"/>
                <w:szCs w:val="28"/>
              </w:rPr>
              <w:t>中的定义）</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hyperlink r:id="rId43" w:history="1">
              <w:r>
                <w:rPr>
                  <w:rFonts w:ascii="Consolas" w:hAnsi="Consolas" w:cs="Consolas"/>
                  <w:color w:val="0F7201"/>
                  <w:kern w:val="0"/>
                  <w:sz w:val="28"/>
                  <w:szCs w:val="28"/>
                </w:rPr>
                <w:t>http://weibo.com/luohanchenyilong/</w:t>
              </w:r>
            </w:hyperlink>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hyperlink r:id="rId44" w:history="1">
              <w:r>
                <w:rPr>
                  <w:rFonts w:ascii="Consolas" w:hAnsi="Consolas" w:cs="Consolas"/>
                  <w:color w:val="0F7201"/>
                  <w:kern w:val="0"/>
                  <w:sz w:val="28"/>
                  <w:szCs w:val="28"/>
                </w:rPr>
                <w:t>https://github.com/ChenYilong</w:t>
              </w:r>
            </w:hyperlink>
          </w:p>
        </w:tc>
      </w:tr>
      <w:tr w:rsidR="00B67B56">
        <w:tblPrEx>
          <w:tblCellMar>
            <w:top w:w="0" w:type="dxa"/>
            <w:bottom w:w="0" w:type="dxa"/>
          </w:tblCellMar>
        </w:tblPrEx>
        <w:tc>
          <w:tcPr>
            <w:tcW w:w="788"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9</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10</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14</w:t>
            </w:r>
          </w:p>
        </w:tc>
        <w:tc>
          <w:tcPr>
            <w:tcW w:w="0" w:type="dxa"/>
          </w:tcPr>
          <w:p w:rsidR="00B67B56" w:rsidRDefault="00B67B56">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struct</w:t>
            </w:r>
            <w:proofErr w:type="gramEnd"/>
            <w:r>
              <w:rPr>
                <w:rFonts w:ascii="Consolas" w:hAnsi="Consolas" w:cs="Consolas"/>
                <w:color w:val="1C1C1C"/>
                <w:kern w:val="0"/>
                <w:sz w:val="28"/>
                <w:szCs w:val="28"/>
              </w:rPr>
              <w:t> objc_class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Class isa OBJC_ISA_AVAILABILITY; </w:t>
            </w:r>
            <w:r>
              <w:rPr>
                <w:rFonts w:ascii="Consolas" w:hAnsi="Consolas" w:cs="Consolas"/>
                <w:color w:val="0F7201"/>
                <w:kern w:val="0"/>
                <w:sz w:val="28"/>
                <w:szCs w:val="28"/>
              </w:rPr>
              <w:t>//isa</w:t>
            </w:r>
            <w:r>
              <w:rPr>
                <w:rFonts w:ascii="Consolas" w:hAnsi="Consolas" w:cs="Consolas"/>
                <w:color w:val="0F7201"/>
                <w:kern w:val="0"/>
                <w:sz w:val="28"/>
                <w:szCs w:val="28"/>
              </w:rPr>
              <w:t>指针指向</w:t>
            </w:r>
            <w:r>
              <w:rPr>
                <w:rFonts w:ascii="Consolas" w:hAnsi="Consolas" w:cs="Consolas"/>
                <w:color w:val="0F7201"/>
                <w:kern w:val="0"/>
                <w:sz w:val="28"/>
                <w:szCs w:val="28"/>
              </w:rPr>
              <w:t>Meta Class</w:t>
            </w:r>
            <w:r>
              <w:rPr>
                <w:rFonts w:ascii="Consolas" w:hAnsi="Consolas" w:cs="Consolas"/>
                <w:color w:val="0F7201"/>
                <w:kern w:val="0"/>
                <w:sz w:val="28"/>
                <w:szCs w:val="28"/>
              </w:rPr>
              <w:t>，因为</w:t>
            </w:r>
            <w:r>
              <w:rPr>
                <w:rFonts w:ascii="Consolas" w:hAnsi="Consolas" w:cs="Consolas"/>
                <w:color w:val="0F7201"/>
                <w:kern w:val="0"/>
                <w:sz w:val="28"/>
                <w:szCs w:val="28"/>
              </w:rPr>
              <w:t>Objc</w:t>
            </w:r>
            <w:r>
              <w:rPr>
                <w:rFonts w:ascii="Consolas" w:hAnsi="Consolas" w:cs="Consolas"/>
                <w:color w:val="0F7201"/>
                <w:kern w:val="0"/>
                <w:sz w:val="28"/>
                <w:szCs w:val="28"/>
              </w:rPr>
              <w:t>的类的本身也是一个</w:t>
            </w:r>
            <w:r>
              <w:rPr>
                <w:rFonts w:ascii="Consolas" w:hAnsi="Consolas" w:cs="Consolas"/>
                <w:color w:val="0F7201"/>
                <w:kern w:val="0"/>
                <w:sz w:val="28"/>
                <w:szCs w:val="28"/>
              </w:rPr>
              <w:t>Object</w:t>
            </w:r>
            <w:r>
              <w:rPr>
                <w:rFonts w:ascii="Consolas" w:hAnsi="Consolas" w:cs="Consolas"/>
                <w:color w:val="0F7201"/>
                <w:kern w:val="0"/>
                <w:sz w:val="28"/>
                <w:szCs w:val="28"/>
              </w:rPr>
              <w:t>，为了处理这个关系，</w:t>
            </w:r>
            <w:r>
              <w:rPr>
                <w:rFonts w:ascii="Consolas" w:hAnsi="Consolas" w:cs="Consolas"/>
                <w:color w:val="0F7201"/>
                <w:kern w:val="0"/>
                <w:sz w:val="28"/>
                <w:szCs w:val="28"/>
              </w:rPr>
              <w:t>runtime</w:t>
            </w:r>
            <w:r>
              <w:rPr>
                <w:rFonts w:ascii="Consolas" w:hAnsi="Consolas" w:cs="Consolas"/>
                <w:color w:val="0F7201"/>
                <w:kern w:val="0"/>
                <w:sz w:val="28"/>
                <w:szCs w:val="28"/>
              </w:rPr>
              <w:t>就创造了</w:t>
            </w:r>
            <w:r>
              <w:rPr>
                <w:rFonts w:ascii="Consolas" w:hAnsi="Consolas" w:cs="Consolas"/>
                <w:color w:val="0F7201"/>
                <w:kern w:val="0"/>
                <w:sz w:val="28"/>
                <w:szCs w:val="28"/>
              </w:rPr>
              <w:t>Meta Class</w:t>
            </w:r>
            <w:r>
              <w:rPr>
                <w:rFonts w:ascii="Consolas" w:hAnsi="Consolas" w:cs="Consolas"/>
                <w:color w:val="0F7201"/>
                <w:kern w:val="0"/>
                <w:sz w:val="28"/>
                <w:szCs w:val="28"/>
              </w:rPr>
              <w:t>，当给类发送</w:t>
            </w:r>
            <w:r>
              <w:rPr>
                <w:rFonts w:ascii="Consolas" w:hAnsi="Consolas" w:cs="Consolas"/>
                <w:color w:val="0F7201"/>
                <w:kern w:val="0"/>
                <w:sz w:val="28"/>
                <w:szCs w:val="28"/>
              </w:rPr>
              <w:t>[NSObject alloc]</w:t>
            </w:r>
            <w:r>
              <w:rPr>
                <w:rFonts w:ascii="Consolas" w:hAnsi="Consolas" w:cs="Consolas"/>
                <w:color w:val="0F7201"/>
                <w:kern w:val="0"/>
                <w:sz w:val="28"/>
                <w:szCs w:val="28"/>
              </w:rPr>
              <w:t>这样消息时，实际上是把这个消息发给了</w:t>
            </w:r>
            <w:r>
              <w:rPr>
                <w:rFonts w:ascii="Consolas" w:hAnsi="Consolas" w:cs="Consolas"/>
                <w:color w:val="0F7201"/>
                <w:kern w:val="0"/>
                <w:sz w:val="28"/>
                <w:szCs w:val="28"/>
              </w:rPr>
              <w:t>Class Object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r>
              <w:rPr>
                <w:rFonts w:ascii="Consolas" w:hAnsi="Consolas" w:cs="Consolas"/>
                <w:color w:val="6D6D6D"/>
                <w:kern w:val="0"/>
                <w:sz w:val="28"/>
                <w:szCs w:val="28"/>
              </w:rPr>
              <w:t>#</w:t>
            </w:r>
            <w:proofErr w:type="gramStart"/>
            <w:r>
              <w:rPr>
                <w:rFonts w:ascii="Consolas" w:hAnsi="Consolas" w:cs="Consolas"/>
                <w:color w:val="6D6D6D"/>
                <w:kern w:val="0"/>
                <w:sz w:val="28"/>
                <w:szCs w:val="28"/>
              </w:rPr>
              <w:t>if</w:t>
            </w:r>
            <w:proofErr w:type="gramEnd"/>
            <w:r>
              <w:rPr>
                <w:rFonts w:ascii="Consolas" w:hAnsi="Consolas" w:cs="Consolas"/>
                <w:color w:val="6D6D6D"/>
                <w:kern w:val="0"/>
                <w:sz w:val="28"/>
                <w:szCs w:val="28"/>
              </w:rPr>
              <w:t> !__OBJC2__</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Class super_class OBJC2_UNAVAILABLE; </w:t>
            </w:r>
            <w:r>
              <w:rPr>
                <w:rFonts w:ascii="Consolas" w:hAnsi="Consolas" w:cs="Consolas"/>
                <w:color w:val="0F7201"/>
                <w:kern w:val="0"/>
                <w:sz w:val="28"/>
                <w:szCs w:val="28"/>
              </w:rPr>
              <w:t>// </w:t>
            </w:r>
            <w:r>
              <w:rPr>
                <w:rFonts w:ascii="Consolas" w:hAnsi="Consolas" w:cs="Consolas"/>
                <w:color w:val="0F7201"/>
                <w:kern w:val="0"/>
                <w:sz w:val="28"/>
                <w:szCs w:val="28"/>
              </w:rPr>
              <w:t>父类</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const char *name OBJC2_UNAVAILABLE; </w:t>
            </w:r>
            <w:r>
              <w:rPr>
                <w:rFonts w:ascii="Consolas" w:hAnsi="Consolas" w:cs="Consolas"/>
                <w:color w:val="0F7201"/>
                <w:kern w:val="0"/>
                <w:sz w:val="28"/>
                <w:szCs w:val="28"/>
              </w:rPr>
              <w:t>// </w:t>
            </w:r>
            <w:r>
              <w:rPr>
                <w:rFonts w:ascii="Consolas" w:hAnsi="Consolas" w:cs="Consolas"/>
                <w:color w:val="0F7201"/>
                <w:kern w:val="0"/>
                <w:sz w:val="28"/>
                <w:szCs w:val="28"/>
              </w:rPr>
              <w:t>类名</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long version OBJC2_UNAVAILABLE; </w:t>
            </w:r>
            <w:r>
              <w:rPr>
                <w:rFonts w:ascii="Consolas" w:hAnsi="Consolas" w:cs="Consolas"/>
                <w:color w:val="0F7201"/>
                <w:kern w:val="0"/>
                <w:sz w:val="28"/>
                <w:szCs w:val="28"/>
              </w:rPr>
              <w:t>// </w:t>
            </w:r>
            <w:r>
              <w:rPr>
                <w:rFonts w:ascii="Consolas" w:hAnsi="Consolas" w:cs="Consolas"/>
                <w:color w:val="0F7201"/>
                <w:kern w:val="0"/>
                <w:sz w:val="28"/>
                <w:szCs w:val="28"/>
              </w:rPr>
              <w:t>类的版本信息，默认为</w:t>
            </w:r>
            <w:r>
              <w:rPr>
                <w:rFonts w:ascii="Consolas" w:hAnsi="Consolas" w:cs="Consolas"/>
                <w:color w:val="0F7201"/>
                <w:kern w:val="0"/>
                <w:sz w:val="28"/>
                <w:szCs w:val="28"/>
              </w:rPr>
              <w:t>0</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long info OBJC2_UNAVAILABLE; </w:t>
            </w:r>
            <w:r>
              <w:rPr>
                <w:rFonts w:ascii="Consolas" w:hAnsi="Consolas" w:cs="Consolas"/>
                <w:color w:val="0F7201"/>
                <w:kern w:val="0"/>
                <w:sz w:val="28"/>
                <w:szCs w:val="28"/>
              </w:rPr>
              <w:t>// </w:t>
            </w:r>
            <w:r>
              <w:rPr>
                <w:rFonts w:ascii="Consolas" w:hAnsi="Consolas" w:cs="Consolas"/>
                <w:color w:val="0F7201"/>
                <w:kern w:val="0"/>
                <w:sz w:val="28"/>
                <w:szCs w:val="28"/>
              </w:rPr>
              <w:t>类信息，供运行期使用的一些位标识</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long instance_size OBJC2_UNAVAILABLE; </w:t>
            </w:r>
            <w:r>
              <w:rPr>
                <w:rFonts w:ascii="Consolas" w:hAnsi="Consolas" w:cs="Consolas"/>
                <w:color w:val="0F7201"/>
                <w:kern w:val="0"/>
                <w:sz w:val="28"/>
                <w:szCs w:val="28"/>
              </w:rPr>
              <w:t>// </w:t>
            </w:r>
            <w:r>
              <w:rPr>
                <w:rFonts w:ascii="Consolas" w:hAnsi="Consolas" w:cs="Consolas"/>
                <w:color w:val="0F7201"/>
                <w:kern w:val="0"/>
                <w:sz w:val="28"/>
                <w:szCs w:val="28"/>
              </w:rPr>
              <w:t>该类的实例变量大小</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struct objc_ivar_list *ivars OBJC2_UNAVAILABLE; </w:t>
            </w:r>
            <w:r>
              <w:rPr>
                <w:rFonts w:ascii="Consolas" w:hAnsi="Consolas" w:cs="Consolas"/>
                <w:color w:val="0F7201"/>
                <w:kern w:val="0"/>
                <w:sz w:val="28"/>
                <w:szCs w:val="28"/>
              </w:rPr>
              <w:t>// </w:t>
            </w:r>
            <w:r>
              <w:rPr>
                <w:rFonts w:ascii="Consolas" w:hAnsi="Consolas" w:cs="Consolas"/>
                <w:color w:val="0F7201"/>
                <w:kern w:val="0"/>
                <w:sz w:val="28"/>
                <w:szCs w:val="28"/>
              </w:rPr>
              <w:t>该类的成员变量链表</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struct objc_method_list **methodLists OBJC2_UNAVAILABLE; </w:t>
            </w:r>
            <w:r>
              <w:rPr>
                <w:rFonts w:ascii="Consolas" w:hAnsi="Consolas" w:cs="Consolas"/>
                <w:color w:val="0F7201"/>
                <w:kern w:val="0"/>
                <w:sz w:val="28"/>
                <w:szCs w:val="28"/>
              </w:rPr>
              <w:t>// </w:t>
            </w:r>
            <w:r>
              <w:rPr>
                <w:rFonts w:ascii="Consolas" w:hAnsi="Consolas" w:cs="Consolas"/>
                <w:color w:val="0F7201"/>
                <w:kern w:val="0"/>
                <w:sz w:val="28"/>
                <w:szCs w:val="28"/>
              </w:rPr>
              <w:t>方法定义的链表</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struct objc_cache *cache OBJC2_UNAVAILABLE; </w:t>
            </w:r>
            <w:r>
              <w:rPr>
                <w:rFonts w:ascii="Consolas" w:hAnsi="Consolas" w:cs="Consolas"/>
                <w:color w:val="0F7201"/>
                <w:kern w:val="0"/>
                <w:sz w:val="28"/>
                <w:szCs w:val="28"/>
              </w:rPr>
              <w:t>// </w:t>
            </w:r>
            <w:r>
              <w:rPr>
                <w:rFonts w:ascii="Consolas" w:hAnsi="Consolas" w:cs="Consolas"/>
                <w:color w:val="0F7201"/>
                <w:kern w:val="0"/>
                <w:sz w:val="28"/>
                <w:szCs w:val="28"/>
              </w:rPr>
              <w:t>方法缓存，对象接到一个消息会根据</w:t>
            </w:r>
            <w:r>
              <w:rPr>
                <w:rFonts w:ascii="Consolas" w:hAnsi="Consolas" w:cs="Consolas"/>
                <w:color w:val="0F7201"/>
                <w:kern w:val="0"/>
                <w:sz w:val="28"/>
                <w:szCs w:val="28"/>
              </w:rPr>
              <w:t>isa</w:t>
            </w:r>
            <w:r>
              <w:rPr>
                <w:rFonts w:ascii="Consolas" w:hAnsi="Consolas" w:cs="Consolas"/>
                <w:color w:val="0F7201"/>
                <w:kern w:val="0"/>
                <w:sz w:val="28"/>
                <w:szCs w:val="28"/>
              </w:rPr>
              <w:t>指针查找消息对象，这时会在</w:t>
            </w:r>
            <w:r>
              <w:rPr>
                <w:rFonts w:ascii="Consolas" w:hAnsi="Consolas" w:cs="Consolas"/>
                <w:color w:val="0F7201"/>
                <w:kern w:val="0"/>
                <w:sz w:val="28"/>
                <w:szCs w:val="28"/>
              </w:rPr>
              <w:t>method Lists</w:t>
            </w:r>
            <w:r>
              <w:rPr>
                <w:rFonts w:ascii="Consolas" w:hAnsi="Consolas" w:cs="Consolas"/>
                <w:color w:val="0F7201"/>
                <w:kern w:val="0"/>
                <w:sz w:val="28"/>
                <w:szCs w:val="28"/>
              </w:rPr>
              <w:t>中遍历，如果</w:t>
            </w:r>
            <w:r>
              <w:rPr>
                <w:rFonts w:ascii="Consolas" w:hAnsi="Consolas" w:cs="Consolas"/>
                <w:color w:val="0F7201"/>
                <w:kern w:val="0"/>
                <w:sz w:val="28"/>
                <w:szCs w:val="28"/>
              </w:rPr>
              <w:t>cache</w:t>
            </w:r>
            <w:r>
              <w:rPr>
                <w:rFonts w:ascii="Consolas" w:hAnsi="Consolas" w:cs="Consolas"/>
                <w:color w:val="0F7201"/>
                <w:kern w:val="0"/>
                <w:sz w:val="28"/>
                <w:szCs w:val="28"/>
              </w:rPr>
              <w:t>了，常用的方法调用时就能够提高调用的效率。</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struct objc_protocol_list *protocols OBJC2_UNAVAILABLE; </w:t>
            </w:r>
            <w:r>
              <w:rPr>
                <w:rFonts w:ascii="Consolas" w:hAnsi="Consolas" w:cs="Consolas"/>
                <w:color w:val="0F7201"/>
                <w:kern w:val="0"/>
                <w:sz w:val="28"/>
                <w:szCs w:val="28"/>
              </w:rPr>
              <w:t>// </w:t>
            </w:r>
            <w:r>
              <w:rPr>
                <w:rFonts w:ascii="Consolas" w:hAnsi="Consolas" w:cs="Consolas"/>
                <w:color w:val="0F7201"/>
                <w:kern w:val="0"/>
                <w:sz w:val="28"/>
                <w:szCs w:val="28"/>
              </w:rPr>
              <w:t>协议链表</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r>
              <w:rPr>
                <w:rFonts w:ascii="Consolas" w:hAnsi="Consolas" w:cs="Consolas"/>
                <w:color w:val="6D6D6D"/>
                <w:kern w:val="0"/>
                <w:sz w:val="28"/>
                <w:szCs w:val="28"/>
              </w:rPr>
              <w:t>#</w:t>
            </w:r>
            <w:proofErr w:type="gramStart"/>
            <w:r>
              <w:rPr>
                <w:rFonts w:ascii="Consolas" w:hAnsi="Consolas" w:cs="Consolas"/>
                <w:color w:val="6D6D6D"/>
                <w:kern w:val="0"/>
                <w:sz w:val="28"/>
                <w:szCs w:val="28"/>
              </w:rPr>
              <w:t>endif</w:t>
            </w:r>
            <w:proofErr w:type="gramEnd"/>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 OBJC2_UNAVAILABLE;</w:t>
            </w:r>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objc</w:t>
      </w:r>
      <w:r>
        <w:rPr>
          <w:rFonts w:ascii="Helvetica Neue" w:hAnsi="Helvetica Neue" w:cs="Helvetica Neue"/>
          <w:color w:val="1C1C1C"/>
          <w:kern w:val="0"/>
          <w:sz w:val="28"/>
          <w:szCs w:val="28"/>
        </w:rPr>
        <w:t>在向一个对象发送消息时，</w:t>
      </w:r>
      <w:r>
        <w:rPr>
          <w:rFonts w:ascii="Helvetica Neue" w:hAnsi="Helvetica Neue" w:cs="Helvetica Neue"/>
          <w:color w:val="1C1C1C"/>
          <w:kern w:val="0"/>
          <w:sz w:val="28"/>
          <w:szCs w:val="28"/>
        </w:rPr>
        <w:t>runtime</w:t>
      </w:r>
      <w:r>
        <w:rPr>
          <w:rFonts w:ascii="Helvetica Neue" w:hAnsi="Helvetica Neue" w:cs="Helvetica Neue"/>
          <w:color w:val="1C1C1C"/>
          <w:kern w:val="0"/>
          <w:sz w:val="28"/>
          <w:szCs w:val="28"/>
        </w:rPr>
        <w:t>库会根据对象的</w:t>
      </w:r>
      <w:r>
        <w:rPr>
          <w:rFonts w:ascii="Helvetica Neue" w:hAnsi="Helvetica Neue" w:cs="Helvetica Neue"/>
          <w:color w:val="1C1C1C"/>
          <w:kern w:val="0"/>
          <w:sz w:val="28"/>
          <w:szCs w:val="28"/>
        </w:rPr>
        <w:t>isa</w:t>
      </w:r>
      <w:r>
        <w:rPr>
          <w:rFonts w:ascii="Helvetica Neue" w:hAnsi="Helvetica Neue" w:cs="Helvetica Neue"/>
          <w:color w:val="1C1C1C"/>
          <w:kern w:val="0"/>
          <w:sz w:val="28"/>
          <w:szCs w:val="28"/>
        </w:rPr>
        <w:t>指针找到该对象实际所属的类，然后在该类中的方法列表以及其父类方法列表中寻找方法运行，然后在发送消息的时候，</w:t>
      </w:r>
      <w:r>
        <w:rPr>
          <w:rFonts w:ascii="Helvetica Neue" w:hAnsi="Helvetica Neue" w:cs="Helvetica Neue"/>
          <w:color w:val="1C1C1C"/>
          <w:kern w:val="0"/>
          <w:sz w:val="28"/>
          <w:szCs w:val="28"/>
        </w:rPr>
        <w:t>objc_msgSend</w:t>
      </w:r>
      <w:r>
        <w:rPr>
          <w:rFonts w:ascii="Helvetica Neue" w:hAnsi="Helvetica Neue" w:cs="Helvetica Neue"/>
          <w:color w:val="1C1C1C"/>
          <w:kern w:val="0"/>
          <w:sz w:val="28"/>
          <w:szCs w:val="28"/>
        </w:rPr>
        <w:t>方法不会返回值，所谓的返回内容都是具体调用时执行的。</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那么，回到本题，如果向一个</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对象发送消息，首先在寻找对象的</w:t>
      </w:r>
      <w:r>
        <w:rPr>
          <w:rFonts w:ascii="Helvetica Neue" w:hAnsi="Helvetica Neue" w:cs="Helvetica Neue"/>
          <w:color w:val="1C1C1C"/>
          <w:kern w:val="0"/>
          <w:sz w:val="28"/>
          <w:szCs w:val="28"/>
        </w:rPr>
        <w:t>isa</w:t>
      </w:r>
      <w:r>
        <w:rPr>
          <w:rFonts w:ascii="Helvetica Neue" w:hAnsi="Helvetica Neue" w:cs="Helvetica Neue"/>
          <w:color w:val="1C1C1C"/>
          <w:kern w:val="0"/>
          <w:sz w:val="28"/>
          <w:szCs w:val="28"/>
        </w:rPr>
        <w:t>指针时就是</w:t>
      </w:r>
      <w:r>
        <w:rPr>
          <w:rFonts w:ascii="Helvetica Neue" w:hAnsi="Helvetica Neue" w:cs="Helvetica Neue"/>
          <w:color w:val="1C1C1C"/>
          <w:kern w:val="0"/>
          <w:sz w:val="28"/>
          <w:szCs w:val="28"/>
        </w:rPr>
        <w:t>0</w:t>
      </w:r>
      <w:r>
        <w:rPr>
          <w:rFonts w:ascii="Helvetica Neue" w:hAnsi="Helvetica Neue" w:cs="Helvetica Neue"/>
          <w:color w:val="1C1C1C"/>
          <w:kern w:val="0"/>
          <w:sz w:val="28"/>
          <w:szCs w:val="28"/>
        </w:rPr>
        <w:t>地址返回了，所以不会出现任何错误。</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17. objc</w:t>
      </w:r>
      <w:r>
        <w:rPr>
          <w:rFonts w:ascii="Helvetica Neue" w:hAnsi="Helvetica Neue" w:cs="Helvetica Neue"/>
          <w:b/>
          <w:bCs/>
          <w:color w:val="16A53F"/>
          <w:kern w:val="0"/>
          <w:sz w:val="28"/>
          <w:szCs w:val="28"/>
        </w:rPr>
        <w:t>中向一个对象发送消息</w:t>
      </w:r>
      <w:r>
        <w:rPr>
          <w:rFonts w:ascii="Helvetica Neue" w:hAnsi="Helvetica Neue" w:cs="Helvetica Neue"/>
          <w:b/>
          <w:bCs/>
          <w:color w:val="16A53F"/>
          <w:kern w:val="0"/>
          <w:sz w:val="28"/>
          <w:szCs w:val="28"/>
        </w:rPr>
        <w:t>[obj foo]</w:t>
      </w:r>
      <w:r>
        <w:rPr>
          <w:rFonts w:ascii="Helvetica Neue" w:hAnsi="Helvetica Neue" w:cs="Helvetica Neue"/>
          <w:b/>
          <w:bCs/>
          <w:color w:val="16A53F"/>
          <w:kern w:val="0"/>
          <w:sz w:val="28"/>
          <w:szCs w:val="28"/>
        </w:rPr>
        <w:t>和</w:t>
      </w:r>
      <w:r>
        <w:rPr>
          <w:rFonts w:ascii="Helvetica Neue" w:hAnsi="Helvetica Neue" w:cs="Helvetica Neue"/>
          <w:b/>
          <w:bCs/>
          <w:color w:val="16A53F"/>
          <w:kern w:val="0"/>
          <w:sz w:val="28"/>
          <w:szCs w:val="28"/>
        </w:rPr>
        <w:t>objc_msgSend()</w:t>
      </w:r>
      <w:r>
        <w:rPr>
          <w:rFonts w:ascii="Helvetica Neue" w:hAnsi="Helvetica Neue" w:cs="Helvetica Neue"/>
          <w:b/>
          <w:bCs/>
          <w:color w:val="16A53F"/>
          <w:kern w:val="0"/>
          <w:sz w:val="28"/>
          <w:szCs w:val="28"/>
        </w:rPr>
        <w:t>函数之间有什么关系？</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具体原因同上题：该方法编译之后就是</w:t>
      </w:r>
      <w:r>
        <w:rPr>
          <w:rFonts w:ascii="Helvetica Neue" w:hAnsi="Helvetica Neue" w:cs="Helvetica Neue"/>
          <w:color w:val="1C1C1C"/>
          <w:kern w:val="0"/>
          <w:sz w:val="28"/>
          <w:szCs w:val="28"/>
        </w:rPr>
        <w:t>objc_msgSend()</w:t>
      </w:r>
      <w:r>
        <w:rPr>
          <w:rFonts w:ascii="Helvetica Neue" w:hAnsi="Helvetica Neue" w:cs="Helvetica Neue"/>
          <w:color w:val="1C1C1C"/>
          <w:kern w:val="0"/>
          <w:sz w:val="28"/>
          <w:szCs w:val="28"/>
        </w:rPr>
        <w:t>函数调用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如果我没有记错的大概是这样的：</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void</w:t>
            </w:r>
            <w:proofErr w:type="gramEnd"/>
            <w:r>
              <w:rPr>
                <w:rFonts w:ascii="Consolas" w:hAnsi="Consolas" w:cs="Consolas"/>
                <w:color w:val="1C1C1C"/>
                <w:kern w:val="0"/>
                <w:sz w:val="28"/>
                <w:szCs w:val="28"/>
              </w:rPr>
              <w:t> ()(id, SEL))(void )objc_msgSend)((</w:t>
            </w:r>
            <w:proofErr w:type="gramStart"/>
            <w:r>
              <w:rPr>
                <w:rFonts w:ascii="Consolas" w:hAnsi="Consolas" w:cs="Consolas"/>
                <w:color w:val="1C1C1C"/>
                <w:kern w:val="0"/>
                <w:sz w:val="28"/>
                <w:szCs w:val="28"/>
              </w:rPr>
              <w:t>id</w:t>
            </w:r>
            <w:proofErr w:type="gramEnd"/>
            <w:r>
              <w:rPr>
                <w:rFonts w:ascii="Consolas" w:hAnsi="Consolas" w:cs="Consolas"/>
                <w:color w:val="1C1C1C"/>
                <w:kern w:val="0"/>
                <w:sz w:val="28"/>
                <w:szCs w:val="28"/>
              </w:rPr>
              <w:t>)obj, sel_registerName(</w:t>
            </w:r>
            <w:r>
              <w:rPr>
                <w:rFonts w:ascii="Consolas" w:hAnsi="Consolas" w:cs="Consolas"/>
                <w:color w:val="0000FF"/>
                <w:kern w:val="0"/>
                <w:sz w:val="28"/>
                <w:szCs w:val="28"/>
              </w:rPr>
              <w:t>"foo"</w:t>
            </w:r>
            <w:r>
              <w:rPr>
                <w:rFonts w:ascii="Consolas" w:hAnsi="Consolas" w:cs="Consolas"/>
                <w:color w:val="1C1C1C"/>
                <w:kern w:val="0"/>
                <w:sz w:val="28"/>
                <w:szCs w:val="28"/>
              </w:rPr>
              <w:t>));</w:t>
            </w:r>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也就是说：</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[obj foo];</w:t>
      </w: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objc</w:t>
      </w:r>
      <w:r>
        <w:rPr>
          <w:rFonts w:ascii="Helvetica Neue" w:hAnsi="Helvetica Neue" w:cs="Helvetica Neue"/>
          <w:color w:val="1C1C1C"/>
          <w:kern w:val="0"/>
          <w:sz w:val="28"/>
          <w:szCs w:val="28"/>
        </w:rPr>
        <w:t>动态编译时，会被转意为：</w:t>
      </w:r>
      <w:r>
        <w:rPr>
          <w:rFonts w:ascii="Helvetica Neue" w:hAnsi="Helvetica Neue" w:cs="Helvetica Neue"/>
          <w:color w:val="1C1C1C"/>
          <w:kern w:val="0"/>
          <w:sz w:val="28"/>
          <w:szCs w:val="28"/>
        </w:rPr>
        <w:t>objc_msgSend(obj, @selector(foo));</w:t>
      </w:r>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18. </w:t>
      </w:r>
      <w:r>
        <w:rPr>
          <w:rFonts w:ascii="Helvetica Neue" w:hAnsi="Helvetica Neue" w:cs="Helvetica Neue"/>
          <w:b/>
          <w:bCs/>
          <w:color w:val="16A53F"/>
          <w:kern w:val="0"/>
          <w:sz w:val="28"/>
          <w:szCs w:val="28"/>
        </w:rPr>
        <w:t>什么时候会报</w:t>
      </w:r>
      <w:r>
        <w:rPr>
          <w:rFonts w:ascii="Helvetica Neue" w:hAnsi="Helvetica Neue" w:cs="Helvetica Neue"/>
          <w:b/>
          <w:bCs/>
          <w:color w:val="16A53F"/>
          <w:kern w:val="0"/>
          <w:sz w:val="28"/>
          <w:szCs w:val="28"/>
        </w:rPr>
        <w:t>unrecognized selector</w:t>
      </w:r>
      <w:r>
        <w:rPr>
          <w:rFonts w:ascii="Helvetica Neue" w:hAnsi="Helvetica Neue" w:cs="Helvetica Neue"/>
          <w:b/>
          <w:bCs/>
          <w:color w:val="16A53F"/>
          <w:kern w:val="0"/>
          <w:sz w:val="28"/>
          <w:szCs w:val="28"/>
        </w:rPr>
        <w:t>的异常？</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简单来说：</w:t>
      </w:r>
      <w:r>
        <w:rPr>
          <w:rFonts w:ascii="Helvetica Neue" w:hAnsi="Helvetica Neue" w:cs="Helvetica Neue"/>
          <w:color w:val="812627"/>
          <w:kern w:val="0"/>
          <w:sz w:val="28"/>
          <w:szCs w:val="28"/>
        </w:rPr>
        <w:t>当该对象上某个方法</w:t>
      </w:r>
      <w:r>
        <w:rPr>
          <w:rFonts w:ascii="Helvetica Neue" w:hAnsi="Helvetica Neue" w:cs="Helvetica Neue"/>
          <w:color w:val="812627"/>
          <w:kern w:val="0"/>
          <w:sz w:val="28"/>
          <w:szCs w:val="28"/>
        </w:rPr>
        <w:t>,</w:t>
      </w:r>
      <w:r>
        <w:rPr>
          <w:rFonts w:ascii="Helvetica Neue" w:hAnsi="Helvetica Neue" w:cs="Helvetica Neue"/>
          <w:color w:val="812627"/>
          <w:kern w:val="0"/>
          <w:sz w:val="28"/>
          <w:szCs w:val="28"/>
        </w:rPr>
        <w:t>而该对象上没有实现这个方法的时候，</w:t>
      </w:r>
      <w:r>
        <w:rPr>
          <w:rFonts w:ascii="Helvetica Neue" w:hAnsi="Helvetica Neue" w:cs="Helvetica Neue"/>
          <w:color w:val="812627"/>
          <w:kern w:val="0"/>
          <w:sz w:val="28"/>
          <w:szCs w:val="28"/>
        </w:rPr>
        <w:t xml:space="preserve"> </w:t>
      </w:r>
      <w:r>
        <w:rPr>
          <w:rFonts w:ascii="Helvetica Neue" w:hAnsi="Helvetica Neue" w:cs="Helvetica Neue"/>
          <w:color w:val="812627"/>
          <w:kern w:val="0"/>
          <w:sz w:val="28"/>
          <w:szCs w:val="28"/>
        </w:rPr>
        <w:t>可以通过</w:t>
      </w:r>
      <w:r>
        <w:rPr>
          <w:rFonts w:ascii="Helvetica Neue" w:hAnsi="Helvetica Neue" w:cs="Helvetica Neue"/>
          <w:color w:val="812627"/>
          <w:kern w:val="0"/>
          <w:sz w:val="28"/>
          <w:szCs w:val="28"/>
        </w:rPr>
        <w:t>“</w:t>
      </w:r>
      <w:r>
        <w:rPr>
          <w:rFonts w:ascii="Helvetica Neue" w:hAnsi="Helvetica Neue" w:cs="Helvetica Neue"/>
          <w:color w:val="812627"/>
          <w:kern w:val="0"/>
          <w:sz w:val="28"/>
          <w:szCs w:val="28"/>
        </w:rPr>
        <w:t>消息转发</w:t>
      </w:r>
      <w:r>
        <w:rPr>
          <w:rFonts w:ascii="Helvetica Neue" w:hAnsi="Helvetica Neue" w:cs="Helvetica Neue"/>
          <w:color w:val="812627"/>
          <w:kern w:val="0"/>
          <w:sz w:val="28"/>
          <w:szCs w:val="28"/>
        </w:rPr>
        <w:t>”</w:t>
      </w:r>
      <w:r>
        <w:rPr>
          <w:rFonts w:ascii="Helvetica Neue" w:hAnsi="Helvetica Neue" w:cs="Helvetica Neue"/>
          <w:color w:val="812627"/>
          <w:kern w:val="0"/>
          <w:sz w:val="28"/>
          <w:szCs w:val="28"/>
        </w:rPr>
        <w:t>进行解决。</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简单的流程如下，在上一题中也提到过：</w:t>
      </w:r>
      <w:r>
        <w:rPr>
          <w:rFonts w:ascii="Helvetica Neue" w:hAnsi="Helvetica Neue" w:cs="Helvetica Neue"/>
          <w:color w:val="812627"/>
          <w:kern w:val="0"/>
          <w:sz w:val="28"/>
          <w:szCs w:val="28"/>
        </w:rPr>
        <w:t>objc</w:t>
      </w:r>
      <w:r>
        <w:rPr>
          <w:rFonts w:ascii="Helvetica Neue" w:hAnsi="Helvetica Neue" w:cs="Helvetica Neue"/>
          <w:color w:val="812627"/>
          <w:kern w:val="0"/>
          <w:sz w:val="28"/>
          <w:szCs w:val="28"/>
        </w:rPr>
        <w:t>是动态语言，每个方法在运行时会被动态转为消息发送，即：</w:t>
      </w:r>
      <w:r>
        <w:rPr>
          <w:rFonts w:ascii="Helvetica Neue" w:hAnsi="Helvetica Neue" w:cs="Helvetica Neue"/>
          <w:color w:val="812627"/>
          <w:kern w:val="0"/>
          <w:sz w:val="28"/>
          <w:szCs w:val="28"/>
        </w:rPr>
        <w:t>objc_msgSend(receiver, selector)</w:t>
      </w:r>
      <w:r>
        <w:rPr>
          <w:rFonts w:ascii="Helvetica Neue" w:hAnsi="Helvetica Neue" w:cs="Helvetica Neue"/>
          <w:color w:val="812627"/>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objc</w:t>
      </w:r>
      <w:r>
        <w:rPr>
          <w:rFonts w:ascii="Helvetica Neue" w:hAnsi="Helvetica Neue" w:cs="Helvetica Neue"/>
          <w:color w:val="1C1C1C"/>
          <w:kern w:val="0"/>
          <w:sz w:val="28"/>
          <w:szCs w:val="28"/>
        </w:rPr>
        <w:t>在向一个对象发送消息时，</w:t>
      </w:r>
      <w:r>
        <w:rPr>
          <w:rFonts w:ascii="Helvetica Neue" w:hAnsi="Helvetica Neue" w:cs="Helvetica Neue"/>
          <w:color w:val="1C1C1C"/>
          <w:kern w:val="0"/>
          <w:sz w:val="28"/>
          <w:szCs w:val="28"/>
        </w:rPr>
        <w:t>runtime</w:t>
      </w:r>
      <w:r>
        <w:rPr>
          <w:rFonts w:ascii="Helvetica Neue" w:hAnsi="Helvetica Neue" w:cs="Helvetica Neue"/>
          <w:color w:val="1C1C1C"/>
          <w:kern w:val="0"/>
          <w:sz w:val="28"/>
          <w:szCs w:val="28"/>
        </w:rPr>
        <w:t>库会根据对象的</w:t>
      </w:r>
      <w:r>
        <w:rPr>
          <w:rFonts w:ascii="Helvetica Neue" w:hAnsi="Helvetica Neue" w:cs="Helvetica Neue"/>
          <w:color w:val="1C1C1C"/>
          <w:kern w:val="0"/>
          <w:sz w:val="28"/>
          <w:szCs w:val="28"/>
        </w:rPr>
        <w:t>isa</w:t>
      </w:r>
      <w:r>
        <w:rPr>
          <w:rFonts w:ascii="Helvetica Neue" w:hAnsi="Helvetica Neue" w:cs="Helvetica Neue"/>
          <w:color w:val="1C1C1C"/>
          <w:kern w:val="0"/>
          <w:sz w:val="28"/>
          <w:szCs w:val="28"/>
        </w:rPr>
        <w:t>指针找到该对象实际所属的类，然后在该类中的方法列表以及其父类方法列表中寻找方法运行，如果，在最顶层的父类中依然找不到相应的方法时，程序在运行时会挂掉并抛出异常</w:t>
      </w:r>
      <w:r>
        <w:rPr>
          <w:rFonts w:ascii="Helvetica Neue" w:hAnsi="Helvetica Neue" w:cs="Helvetica Neue"/>
          <w:color w:val="1C1C1C"/>
          <w:kern w:val="0"/>
          <w:sz w:val="28"/>
          <w:szCs w:val="28"/>
        </w:rPr>
        <w:t xml:space="preserve">unrecognized selector sent to XXX </w:t>
      </w:r>
      <w:r>
        <w:rPr>
          <w:rFonts w:ascii="Helvetica Neue" w:hAnsi="Helvetica Neue" w:cs="Helvetica Neue"/>
          <w:color w:val="1C1C1C"/>
          <w:kern w:val="0"/>
          <w:sz w:val="28"/>
          <w:szCs w:val="28"/>
        </w:rPr>
        <w:t>。但是在这之前，</w:t>
      </w:r>
      <w:r>
        <w:rPr>
          <w:rFonts w:ascii="Helvetica Neue" w:hAnsi="Helvetica Neue" w:cs="Helvetica Neue"/>
          <w:color w:val="1C1C1C"/>
          <w:kern w:val="0"/>
          <w:sz w:val="28"/>
          <w:szCs w:val="28"/>
        </w:rPr>
        <w:t>objc</w:t>
      </w:r>
      <w:r>
        <w:rPr>
          <w:rFonts w:ascii="Helvetica Neue" w:hAnsi="Helvetica Neue" w:cs="Helvetica Neue"/>
          <w:color w:val="1C1C1C"/>
          <w:kern w:val="0"/>
          <w:sz w:val="28"/>
          <w:szCs w:val="28"/>
        </w:rPr>
        <w:t>的运行时会给出三次拯救程序崩溃的机会：</w:t>
      </w:r>
    </w:p>
    <w:p w:rsidR="00B67B56" w:rsidRDefault="00B67B56" w:rsidP="00B67B56">
      <w:pPr>
        <w:widowControl/>
        <w:numPr>
          <w:ilvl w:val="0"/>
          <w:numId w:val="11"/>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Method resolution</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objc</w:t>
      </w:r>
      <w:r>
        <w:rPr>
          <w:rFonts w:ascii="Helvetica Neue" w:hAnsi="Helvetica Neue" w:cs="Helvetica Neue"/>
          <w:color w:val="1C1C1C"/>
          <w:kern w:val="0"/>
          <w:sz w:val="28"/>
          <w:szCs w:val="28"/>
        </w:rPr>
        <w:t>运行时会调用</w:t>
      </w:r>
      <w:r>
        <w:rPr>
          <w:rFonts w:ascii="Helvetica Neue" w:hAnsi="Helvetica Neue" w:cs="Helvetica Neue"/>
          <w:color w:val="1C1C1C"/>
          <w:kern w:val="0"/>
          <w:sz w:val="28"/>
          <w:szCs w:val="28"/>
        </w:rPr>
        <w:t>+resolveInstanceMethod:</w:t>
      </w:r>
      <w:r>
        <w:rPr>
          <w:rFonts w:ascii="Helvetica Neue" w:hAnsi="Helvetica Neue" w:cs="Helvetica Neue"/>
          <w:color w:val="1C1C1C"/>
          <w:kern w:val="0"/>
          <w:sz w:val="28"/>
          <w:szCs w:val="28"/>
        </w:rPr>
        <w:t>或者</w:t>
      </w:r>
      <w:r>
        <w:rPr>
          <w:rFonts w:ascii="Helvetica Neue" w:hAnsi="Helvetica Neue" w:cs="Helvetica Neue"/>
          <w:color w:val="1C1C1C"/>
          <w:kern w:val="0"/>
          <w:sz w:val="28"/>
          <w:szCs w:val="28"/>
        </w:rPr>
        <w:t xml:space="preserve"> +resolveClassMethod:</w:t>
      </w:r>
      <w:r>
        <w:rPr>
          <w:rFonts w:ascii="Helvetica Neue" w:hAnsi="Helvetica Neue" w:cs="Helvetica Neue"/>
          <w:color w:val="1C1C1C"/>
          <w:kern w:val="0"/>
          <w:sz w:val="28"/>
          <w:szCs w:val="28"/>
        </w:rPr>
        <w:t>，让你有机会提供一个函数实现。如果你添加了函数并返回</w:t>
      </w:r>
      <w:r>
        <w:rPr>
          <w:rFonts w:ascii="Helvetica Neue" w:hAnsi="Helvetica Neue" w:cs="Helvetica Neue"/>
          <w:color w:val="1C1C1C"/>
          <w:kern w:val="0"/>
          <w:sz w:val="28"/>
          <w:szCs w:val="28"/>
        </w:rPr>
        <w:t xml:space="preserve"> YES</w:t>
      </w:r>
      <w:r>
        <w:rPr>
          <w:rFonts w:ascii="Helvetica Neue" w:hAnsi="Helvetica Neue" w:cs="Helvetica Neue"/>
          <w:color w:val="1C1C1C"/>
          <w:kern w:val="0"/>
          <w:sz w:val="28"/>
          <w:szCs w:val="28"/>
        </w:rPr>
        <w:t>，那运行时系统就会重新启动一次消息发送的过程，如果</w:t>
      </w:r>
      <w:r>
        <w:rPr>
          <w:rFonts w:ascii="Helvetica Neue" w:hAnsi="Helvetica Neue" w:cs="Helvetica Neue"/>
          <w:color w:val="1C1C1C"/>
          <w:kern w:val="0"/>
          <w:sz w:val="28"/>
          <w:szCs w:val="28"/>
        </w:rPr>
        <w:t xml:space="preserve"> resolve </w:t>
      </w:r>
      <w:r>
        <w:rPr>
          <w:rFonts w:ascii="Helvetica Neue" w:hAnsi="Helvetica Neue" w:cs="Helvetica Neue"/>
          <w:color w:val="1C1C1C"/>
          <w:kern w:val="0"/>
          <w:sz w:val="28"/>
          <w:szCs w:val="28"/>
        </w:rPr>
        <w:t>方法返回</w:t>
      </w:r>
      <w:r>
        <w:rPr>
          <w:rFonts w:ascii="Helvetica Neue" w:hAnsi="Helvetica Neue" w:cs="Helvetica Neue"/>
          <w:color w:val="1C1C1C"/>
          <w:kern w:val="0"/>
          <w:sz w:val="28"/>
          <w:szCs w:val="28"/>
        </w:rPr>
        <w:t xml:space="preserve"> NO </w:t>
      </w:r>
      <w:r>
        <w:rPr>
          <w:rFonts w:ascii="Helvetica Neue" w:hAnsi="Helvetica Neue" w:cs="Helvetica Neue"/>
          <w:color w:val="1C1C1C"/>
          <w:kern w:val="0"/>
          <w:sz w:val="28"/>
          <w:szCs w:val="28"/>
        </w:rPr>
        <w:t>，运行时就会移到下一步，消息转发（</w:t>
      </w:r>
      <w:r>
        <w:rPr>
          <w:rFonts w:ascii="Helvetica Neue" w:hAnsi="Helvetica Neue" w:cs="Helvetica Neue"/>
          <w:color w:val="1C1C1C"/>
          <w:kern w:val="0"/>
          <w:sz w:val="28"/>
          <w:szCs w:val="28"/>
        </w:rPr>
        <w:t>Message Forwarding</w:t>
      </w:r>
      <w:r>
        <w:rPr>
          <w:rFonts w:ascii="Helvetica Neue" w:hAnsi="Helvetica Neue" w:cs="Helvetica Neue"/>
          <w:color w:val="1C1C1C"/>
          <w:kern w:val="0"/>
          <w:sz w:val="28"/>
          <w:szCs w:val="28"/>
        </w:rPr>
        <w:t>）。</w:t>
      </w:r>
    </w:p>
    <w:p w:rsidR="00B67B56" w:rsidRDefault="00B67B56" w:rsidP="00B67B56">
      <w:pPr>
        <w:widowControl/>
        <w:numPr>
          <w:ilvl w:val="0"/>
          <w:numId w:val="12"/>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Fast forwarding</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如果目标对象实现了</w:t>
      </w:r>
      <w:r>
        <w:rPr>
          <w:rFonts w:ascii="Helvetica Neue" w:hAnsi="Helvetica Neue" w:cs="Helvetica Neue"/>
          <w:color w:val="1C1C1C"/>
          <w:kern w:val="0"/>
          <w:sz w:val="28"/>
          <w:szCs w:val="28"/>
        </w:rPr>
        <w:t>-forwardingTargetForSelector:</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 xml:space="preserve">Runtime </w:t>
      </w:r>
      <w:r>
        <w:rPr>
          <w:rFonts w:ascii="Helvetica Neue" w:hAnsi="Helvetica Neue" w:cs="Helvetica Neue"/>
          <w:color w:val="1C1C1C"/>
          <w:kern w:val="0"/>
          <w:sz w:val="28"/>
          <w:szCs w:val="28"/>
        </w:rPr>
        <w:t>这时就会调用这个方法，给你把这个消息转发给其他对象的机会。</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只要这个方法返回的不是</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self</w:t>
      </w:r>
      <w:r>
        <w:rPr>
          <w:rFonts w:ascii="Helvetica Neue" w:hAnsi="Helvetica Neue" w:cs="Helvetica Neue"/>
          <w:color w:val="1C1C1C"/>
          <w:kern w:val="0"/>
          <w:sz w:val="28"/>
          <w:szCs w:val="28"/>
        </w:rPr>
        <w:t>，整个消息发送的过程就会被重启，当然发送的对象会变成你返回的那个对象。否则，就会继续</w:t>
      </w:r>
      <w:r>
        <w:rPr>
          <w:rFonts w:ascii="Helvetica Neue" w:hAnsi="Helvetica Neue" w:cs="Helvetica Neue"/>
          <w:color w:val="1C1C1C"/>
          <w:kern w:val="0"/>
          <w:sz w:val="28"/>
          <w:szCs w:val="28"/>
        </w:rPr>
        <w:t>Normal Fowarding</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这里叫</w:t>
      </w:r>
      <w:r>
        <w:rPr>
          <w:rFonts w:ascii="Helvetica Neue" w:hAnsi="Helvetica Neue" w:cs="Helvetica Neue"/>
          <w:color w:val="1C1C1C"/>
          <w:kern w:val="0"/>
          <w:sz w:val="28"/>
          <w:szCs w:val="28"/>
        </w:rPr>
        <w:t>Fast</w:t>
      </w:r>
      <w:r>
        <w:rPr>
          <w:rFonts w:ascii="Helvetica Neue" w:hAnsi="Helvetica Neue" w:cs="Helvetica Neue"/>
          <w:color w:val="1C1C1C"/>
          <w:kern w:val="0"/>
          <w:sz w:val="28"/>
          <w:szCs w:val="28"/>
        </w:rPr>
        <w:t>，只是为了区别下一步的转发机制。因为这一步不会创建任何新的对象，但下一步转发会创建一个</w:t>
      </w:r>
      <w:r>
        <w:rPr>
          <w:rFonts w:ascii="Helvetica Neue" w:hAnsi="Helvetica Neue" w:cs="Helvetica Neue"/>
          <w:color w:val="1C1C1C"/>
          <w:kern w:val="0"/>
          <w:sz w:val="28"/>
          <w:szCs w:val="28"/>
        </w:rPr>
        <w:t>NSInvocation</w:t>
      </w:r>
      <w:r>
        <w:rPr>
          <w:rFonts w:ascii="Helvetica Neue" w:hAnsi="Helvetica Neue" w:cs="Helvetica Neue"/>
          <w:color w:val="1C1C1C"/>
          <w:kern w:val="0"/>
          <w:sz w:val="28"/>
          <w:szCs w:val="28"/>
        </w:rPr>
        <w:t>对象，所以相对更快点。</w:t>
      </w:r>
    </w:p>
    <w:p w:rsidR="00B67B56" w:rsidRDefault="00B67B56" w:rsidP="00B67B56">
      <w:pPr>
        <w:widowControl/>
        <w:numPr>
          <w:ilvl w:val="0"/>
          <w:numId w:val="13"/>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Normal forwarding</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这一步是</w:t>
      </w:r>
      <w:r>
        <w:rPr>
          <w:rFonts w:ascii="Helvetica Neue" w:hAnsi="Helvetica Neue" w:cs="Helvetica Neue"/>
          <w:color w:val="1C1C1C"/>
          <w:kern w:val="0"/>
          <w:sz w:val="28"/>
          <w:szCs w:val="28"/>
        </w:rPr>
        <w:t>Runtime</w:t>
      </w:r>
      <w:r>
        <w:rPr>
          <w:rFonts w:ascii="Helvetica Neue" w:hAnsi="Helvetica Neue" w:cs="Helvetica Neue"/>
          <w:color w:val="1C1C1C"/>
          <w:kern w:val="0"/>
          <w:sz w:val="28"/>
          <w:szCs w:val="28"/>
        </w:rPr>
        <w:t>最后一次给你挽救的机会。首先它会发送</w:t>
      </w:r>
      <w:r>
        <w:rPr>
          <w:rFonts w:ascii="Helvetica Neue" w:hAnsi="Helvetica Neue" w:cs="Helvetica Neue"/>
          <w:color w:val="1C1C1C"/>
          <w:kern w:val="0"/>
          <w:sz w:val="28"/>
          <w:szCs w:val="28"/>
        </w:rPr>
        <w:t>-methodSignatureForSelector:</w:t>
      </w:r>
      <w:r>
        <w:rPr>
          <w:rFonts w:ascii="Helvetica Neue" w:hAnsi="Helvetica Neue" w:cs="Helvetica Neue"/>
          <w:color w:val="1C1C1C"/>
          <w:kern w:val="0"/>
          <w:sz w:val="28"/>
          <w:szCs w:val="28"/>
        </w:rPr>
        <w:t>消息获得函数的参数和返回值类型。如果</w:t>
      </w:r>
      <w:r>
        <w:rPr>
          <w:rFonts w:ascii="Helvetica Neue" w:hAnsi="Helvetica Neue" w:cs="Helvetica Neue"/>
          <w:color w:val="1C1C1C"/>
          <w:kern w:val="0"/>
          <w:sz w:val="28"/>
          <w:szCs w:val="28"/>
        </w:rPr>
        <w:t>-methodSignatureForSelector:</w:t>
      </w:r>
      <w:r>
        <w:rPr>
          <w:rFonts w:ascii="Helvetica Neue" w:hAnsi="Helvetica Neue" w:cs="Helvetica Neue"/>
          <w:color w:val="1C1C1C"/>
          <w:kern w:val="0"/>
          <w:sz w:val="28"/>
          <w:szCs w:val="28"/>
        </w:rPr>
        <w:t>返回</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Runtime</w:t>
      </w:r>
      <w:r>
        <w:rPr>
          <w:rFonts w:ascii="Helvetica Neue" w:hAnsi="Helvetica Neue" w:cs="Helvetica Neue"/>
          <w:color w:val="1C1C1C"/>
          <w:kern w:val="0"/>
          <w:sz w:val="28"/>
          <w:szCs w:val="28"/>
        </w:rPr>
        <w:t>则会发出</w:t>
      </w:r>
      <w:r>
        <w:rPr>
          <w:rFonts w:ascii="Helvetica Neue" w:hAnsi="Helvetica Neue" w:cs="Helvetica Neue"/>
          <w:color w:val="1C1C1C"/>
          <w:kern w:val="0"/>
          <w:sz w:val="28"/>
          <w:szCs w:val="28"/>
        </w:rPr>
        <w:t>-doesNotRecognizeSelector:</w:t>
      </w:r>
      <w:r>
        <w:rPr>
          <w:rFonts w:ascii="Helvetica Neue" w:hAnsi="Helvetica Neue" w:cs="Helvetica Neue"/>
          <w:color w:val="1C1C1C"/>
          <w:kern w:val="0"/>
          <w:sz w:val="28"/>
          <w:szCs w:val="28"/>
        </w:rPr>
        <w:t>消息，程序这时也就挂掉了。如果返回了一个函数签名，</w:t>
      </w:r>
      <w:r>
        <w:rPr>
          <w:rFonts w:ascii="Helvetica Neue" w:hAnsi="Helvetica Neue" w:cs="Helvetica Neue"/>
          <w:color w:val="1C1C1C"/>
          <w:kern w:val="0"/>
          <w:sz w:val="28"/>
          <w:szCs w:val="28"/>
        </w:rPr>
        <w:t>Runtime</w:t>
      </w:r>
      <w:r>
        <w:rPr>
          <w:rFonts w:ascii="Helvetica Neue" w:hAnsi="Helvetica Neue" w:cs="Helvetica Neue"/>
          <w:color w:val="1C1C1C"/>
          <w:kern w:val="0"/>
          <w:sz w:val="28"/>
          <w:szCs w:val="28"/>
        </w:rPr>
        <w:t>就会创建一个</w:t>
      </w:r>
      <w:r>
        <w:rPr>
          <w:rFonts w:ascii="Helvetica Neue" w:hAnsi="Helvetica Neue" w:cs="Helvetica Neue"/>
          <w:color w:val="1C1C1C"/>
          <w:kern w:val="0"/>
          <w:sz w:val="28"/>
          <w:szCs w:val="28"/>
        </w:rPr>
        <w:t>NSInvocation</w:t>
      </w:r>
      <w:r>
        <w:rPr>
          <w:rFonts w:ascii="Helvetica Neue" w:hAnsi="Helvetica Neue" w:cs="Helvetica Neue"/>
          <w:color w:val="1C1C1C"/>
          <w:kern w:val="0"/>
          <w:sz w:val="28"/>
          <w:szCs w:val="28"/>
        </w:rPr>
        <w:t>对象并发送</w:t>
      </w:r>
      <w:r>
        <w:rPr>
          <w:rFonts w:ascii="Helvetica Neue" w:hAnsi="Helvetica Neue" w:cs="Helvetica Neue"/>
          <w:color w:val="1C1C1C"/>
          <w:kern w:val="0"/>
          <w:sz w:val="28"/>
          <w:szCs w:val="28"/>
        </w:rPr>
        <w:t>-forwardInvocation:</w:t>
      </w:r>
      <w:r>
        <w:rPr>
          <w:rFonts w:ascii="Helvetica Neue" w:hAnsi="Helvetica Neue" w:cs="Helvetica Neue"/>
          <w:color w:val="1C1C1C"/>
          <w:kern w:val="0"/>
          <w:sz w:val="28"/>
          <w:szCs w:val="28"/>
        </w:rPr>
        <w:t>消息给目标对象。</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19. </w:t>
      </w:r>
      <w:r>
        <w:rPr>
          <w:rFonts w:ascii="Helvetica Neue" w:hAnsi="Helvetica Neue" w:cs="Helvetica Neue"/>
          <w:b/>
          <w:bCs/>
          <w:color w:val="16A53F"/>
          <w:kern w:val="0"/>
          <w:sz w:val="28"/>
          <w:szCs w:val="28"/>
        </w:rPr>
        <w:t>一个</w:t>
      </w:r>
      <w:r>
        <w:rPr>
          <w:rFonts w:ascii="Helvetica Neue" w:hAnsi="Helvetica Neue" w:cs="Helvetica Neue"/>
          <w:b/>
          <w:bCs/>
          <w:color w:val="16A53F"/>
          <w:kern w:val="0"/>
          <w:sz w:val="28"/>
          <w:szCs w:val="28"/>
        </w:rPr>
        <w:t>objc</w:t>
      </w:r>
      <w:r>
        <w:rPr>
          <w:rFonts w:ascii="Helvetica Neue" w:hAnsi="Helvetica Neue" w:cs="Helvetica Neue"/>
          <w:b/>
          <w:bCs/>
          <w:color w:val="16A53F"/>
          <w:kern w:val="0"/>
          <w:sz w:val="28"/>
          <w:szCs w:val="28"/>
        </w:rPr>
        <w:t>对象如何进行内存布局？（考虑有父类的情况）</w:t>
      </w:r>
    </w:p>
    <w:p w:rsidR="00B67B56" w:rsidRDefault="00B67B56" w:rsidP="00B67B56">
      <w:pPr>
        <w:widowControl/>
        <w:numPr>
          <w:ilvl w:val="0"/>
          <w:numId w:val="1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所有父类的成员变量和自己的成员变量都会存放在该对象所对应的存储空间中</w:t>
      </w:r>
      <w:r>
        <w:rPr>
          <w:rFonts w:ascii="Helvetica Neue" w:hAnsi="Helvetica Neue" w:cs="Helvetica Neue"/>
          <w:color w:val="1C1C1C"/>
          <w:kern w:val="0"/>
          <w:sz w:val="28"/>
          <w:szCs w:val="28"/>
        </w:rPr>
        <w:t>.</w:t>
      </w:r>
    </w:p>
    <w:p w:rsidR="00B67B56" w:rsidRDefault="00B67B56" w:rsidP="00B67B56">
      <w:pPr>
        <w:widowControl/>
        <w:numPr>
          <w:ilvl w:val="0"/>
          <w:numId w:val="14"/>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每一个对象内部都有一个</w:t>
      </w:r>
      <w:r>
        <w:rPr>
          <w:rFonts w:ascii="Helvetica Neue" w:hAnsi="Helvetica Neue" w:cs="Helvetica Neue"/>
          <w:color w:val="1C1C1C"/>
          <w:kern w:val="0"/>
          <w:sz w:val="28"/>
          <w:szCs w:val="28"/>
        </w:rPr>
        <w:t>isa</w:t>
      </w:r>
      <w:r>
        <w:rPr>
          <w:rFonts w:ascii="Helvetica Neue" w:hAnsi="Helvetica Neue" w:cs="Helvetica Neue"/>
          <w:color w:val="1C1C1C"/>
          <w:kern w:val="0"/>
          <w:sz w:val="28"/>
          <w:szCs w:val="28"/>
        </w:rPr>
        <w:t>指针</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指向他的类对象</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类对象中存放着本对象的</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）对象方法列表（对象能够接收的消息列表，保存在它所对应的类对象中）</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）成员变量的列表</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3</w:t>
      </w:r>
      <w:r>
        <w:rPr>
          <w:rFonts w:ascii="Helvetica Neue" w:hAnsi="Helvetica Neue" w:cs="Helvetica Neue"/>
          <w:color w:val="1C1C1C"/>
          <w:kern w:val="0"/>
          <w:sz w:val="28"/>
          <w:szCs w:val="28"/>
        </w:rPr>
        <w:t>）属性列表</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它内部也有一个</w:t>
      </w:r>
      <w:r>
        <w:rPr>
          <w:rFonts w:ascii="Helvetica Neue" w:hAnsi="Helvetica Neue" w:cs="Helvetica Neue"/>
          <w:color w:val="1C1C1C"/>
          <w:kern w:val="0"/>
          <w:sz w:val="28"/>
          <w:szCs w:val="28"/>
        </w:rPr>
        <w:t>isa</w:t>
      </w:r>
      <w:r>
        <w:rPr>
          <w:rFonts w:ascii="Helvetica Neue" w:hAnsi="Helvetica Neue" w:cs="Helvetica Neue"/>
          <w:color w:val="1C1C1C"/>
          <w:kern w:val="0"/>
          <w:sz w:val="28"/>
          <w:szCs w:val="28"/>
        </w:rPr>
        <w:t>指针指向元对象</w:t>
      </w:r>
      <w:r>
        <w:rPr>
          <w:rFonts w:ascii="Helvetica Neue" w:hAnsi="Helvetica Neue" w:cs="Helvetica Neue"/>
          <w:color w:val="1C1C1C"/>
          <w:kern w:val="0"/>
          <w:sz w:val="28"/>
          <w:szCs w:val="28"/>
        </w:rPr>
        <w:t>(meta class),</w:t>
      </w:r>
      <w:r>
        <w:rPr>
          <w:rFonts w:ascii="Helvetica Neue" w:hAnsi="Helvetica Neue" w:cs="Helvetica Neue"/>
          <w:color w:val="1C1C1C"/>
          <w:kern w:val="0"/>
          <w:sz w:val="28"/>
          <w:szCs w:val="28"/>
        </w:rPr>
        <w:t>元对象内部存放的是类方法列表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类对象内部还有一个</w:t>
      </w:r>
      <w:r>
        <w:rPr>
          <w:rFonts w:ascii="Helvetica Neue" w:hAnsi="Helvetica Neue" w:cs="Helvetica Neue"/>
          <w:color w:val="1C1C1C"/>
          <w:kern w:val="0"/>
          <w:sz w:val="28"/>
          <w:szCs w:val="28"/>
        </w:rPr>
        <w:t>superclass</w:t>
      </w:r>
      <w:r>
        <w:rPr>
          <w:rFonts w:ascii="Helvetica Neue" w:hAnsi="Helvetica Neue" w:cs="Helvetica Neue"/>
          <w:color w:val="1C1C1C"/>
          <w:kern w:val="0"/>
          <w:sz w:val="28"/>
          <w:szCs w:val="28"/>
        </w:rPr>
        <w:t>的指针</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指向他的父类对象。</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extent cx="2734310" cy="655447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34310" cy="6554470"/>
                    </a:xfrm>
                    <a:prstGeom prst="rect">
                      <a:avLst/>
                    </a:prstGeom>
                    <a:noFill/>
                    <a:ln>
                      <a:noFill/>
                    </a:ln>
                  </pic:spPr>
                </pic:pic>
              </a:graphicData>
            </a:graphic>
          </wp:inline>
        </w:drawing>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1</w:t>
      </w:r>
      <w:r>
        <w:rPr>
          <w:rFonts w:ascii="Helvetica Neue" w:hAnsi="Helvetica Neue" w:cs="Helvetica Neue"/>
          <w:color w:val="1C1C1C"/>
          <w:kern w:val="0"/>
          <w:sz w:val="28"/>
          <w:szCs w:val="28"/>
        </w:rPr>
        <w:t>）根对象就是</w:t>
      </w:r>
      <w:r>
        <w:rPr>
          <w:rFonts w:ascii="Helvetica Neue" w:hAnsi="Helvetica Neue" w:cs="Helvetica Neue"/>
          <w:color w:val="1C1C1C"/>
          <w:kern w:val="0"/>
          <w:sz w:val="28"/>
          <w:szCs w:val="28"/>
        </w:rPr>
        <w:t>NSobject</w:t>
      </w:r>
      <w:r>
        <w:rPr>
          <w:rFonts w:ascii="Helvetica Neue" w:hAnsi="Helvetica Neue" w:cs="Helvetica Neue"/>
          <w:color w:val="1C1C1C"/>
          <w:kern w:val="0"/>
          <w:sz w:val="28"/>
          <w:szCs w:val="28"/>
        </w:rPr>
        <w:t>，它的</w:t>
      </w:r>
      <w:r>
        <w:rPr>
          <w:rFonts w:ascii="Helvetica Neue" w:hAnsi="Helvetica Neue" w:cs="Helvetica Neue"/>
          <w:color w:val="1C1C1C"/>
          <w:kern w:val="0"/>
          <w:sz w:val="28"/>
          <w:szCs w:val="28"/>
        </w:rPr>
        <w:t>superclass</w:t>
      </w:r>
      <w:r>
        <w:rPr>
          <w:rFonts w:ascii="Helvetica Neue" w:hAnsi="Helvetica Neue" w:cs="Helvetica Neue"/>
          <w:color w:val="1C1C1C"/>
          <w:kern w:val="0"/>
          <w:sz w:val="28"/>
          <w:szCs w:val="28"/>
        </w:rPr>
        <w:t>指针指向</w:t>
      </w:r>
      <w:r>
        <w:rPr>
          <w:rFonts w:ascii="Helvetica Neue" w:hAnsi="Helvetica Neue" w:cs="Helvetica Neue"/>
          <w:color w:val="1C1C1C"/>
          <w:kern w:val="0"/>
          <w:sz w:val="28"/>
          <w:szCs w:val="28"/>
        </w:rPr>
        <w:t>nil</w:t>
      </w:r>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2</w:t>
      </w:r>
      <w:r>
        <w:rPr>
          <w:rFonts w:ascii="Helvetica Neue" w:hAnsi="Helvetica Neue" w:cs="Helvetica Neue"/>
          <w:color w:val="1C1C1C"/>
          <w:kern w:val="0"/>
          <w:sz w:val="28"/>
          <w:szCs w:val="28"/>
        </w:rPr>
        <w:t>）类对象既然称为对象，那它也是一个实例。类对象中也有一个</w:t>
      </w:r>
      <w:r>
        <w:rPr>
          <w:rFonts w:ascii="Helvetica Neue" w:hAnsi="Helvetica Neue" w:cs="Helvetica Neue"/>
          <w:color w:val="1C1C1C"/>
          <w:kern w:val="0"/>
          <w:sz w:val="28"/>
          <w:szCs w:val="28"/>
        </w:rPr>
        <w:t>isa</w:t>
      </w:r>
      <w:r>
        <w:rPr>
          <w:rFonts w:ascii="Helvetica Neue" w:hAnsi="Helvetica Neue" w:cs="Helvetica Neue"/>
          <w:color w:val="1C1C1C"/>
          <w:kern w:val="0"/>
          <w:sz w:val="28"/>
          <w:szCs w:val="28"/>
        </w:rPr>
        <w:t>指针指向它的元类</w:t>
      </w:r>
      <w:r>
        <w:rPr>
          <w:rFonts w:ascii="Helvetica Neue" w:hAnsi="Helvetica Neue" w:cs="Helvetica Neue"/>
          <w:color w:val="1C1C1C"/>
          <w:kern w:val="0"/>
          <w:sz w:val="28"/>
          <w:szCs w:val="28"/>
        </w:rPr>
        <w:t>(meta class)</w:t>
      </w:r>
      <w:r>
        <w:rPr>
          <w:rFonts w:ascii="Helvetica Neue" w:hAnsi="Helvetica Neue" w:cs="Helvetica Neue"/>
          <w:color w:val="1C1C1C"/>
          <w:kern w:val="0"/>
          <w:sz w:val="28"/>
          <w:szCs w:val="28"/>
        </w:rPr>
        <w:t>，即类对象是元类的实例。元类内部存放的是类方法列表，根元类的</w:t>
      </w:r>
      <w:r>
        <w:rPr>
          <w:rFonts w:ascii="Helvetica Neue" w:hAnsi="Helvetica Neue" w:cs="Helvetica Neue"/>
          <w:color w:val="1C1C1C"/>
          <w:kern w:val="0"/>
          <w:sz w:val="28"/>
          <w:szCs w:val="28"/>
        </w:rPr>
        <w:t>isa</w:t>
      </w:r>
      <w:r>
        <w:rPr>
          <w:rFonts w:ascii="Helvetica Neue" w:hAnsi="Helvetica Neue" w:cs="Helvetica Neue"/>
          <w:color w:val="1C1C1C"/>
          <w:kern w:val="0"/>
          <w:sz w:val="28"/>
          <w:szCs w:val="28"/>
        </w:rPr>
        <w:t>指针指向自己，</w:t>
      </w:r>
      <w:r>
        <w:rPr>
          <w:rFonts w:ascii="Helvetica Neue" w:hAnsi="Helvetica Neue" w:cs="Helvetica Neue"/>
          <w:color w:val="1C1C1C"/>
          <w:kern w:val="0"/>
          <w:sz w:val="28"/>
          <w:szCs w:val="28"/>
        </w:rPr>
        <w:t>superclass</w:t>
      </w:r>
      <w:r>
        <w:rPr>
          <w:rFonts w:ascii="Helvetica Neue" w:hAnsi="Helvetica Neue" w:cs="Helvetica Neue"/>
          <w:color w:val="1C1C1C"/>
          <w:kern w:val="0"/>
          <w:sz w:val="28"/>
          <w:szCs w:val="28"/>
        </w:rPr>
        <w:t>指针指向</w:t>
      </w:r>
      <w:r>
        <w:rPr>
          <w:rFonts w:ascii="Helvetica Neue" w:hAnsi="Helvetica Neue" w:cs="Helvetica Neue"/>
          <w:color w:val="1C1C1C"/>
          <w:kern w:val="0"/>
          <w:sz w:val="28"/>
          <w:szCs w:val="28"/>
        </w:rPr>
        <w:t>NSObject</w:t>
      </w:r>
      <w:r>
        <w:rPr>
          <w:rFonts w:ascii="Helvetica Neue" w:hAnsi="Helvetica Neue" w:cs="Helvetica Neue"/>
          <w:color w:val="1C1C1C"/>
          <w:kern w:val="0"/>
          <w:sz w:val="28"/>
          <w:szCs w:val="28"/>
        </w:rPr>
        <w:t>类。</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如图</w:t>
      </w:r>
      <w:r>
        <w:rPr>
          <w:rFonts w:ascii="Helvetica Neue" w:hAnsi="Helvetica Neue" w:cs="Helvetica Neue"/>
          <w:color w:val="1C1C1C"/>
          <w:kern w:val="0"/>
          <w:sz w:val="28"/>
          <w:szCs w:val="28"/>
        </w:rPr>
        <w:t>: </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noProof/>
          <w:color w:val="1C1C1C"/>
          <w:kern w:val="0"/>
          <w:sz w:val="28"/>
          <w:szCs w:val="28"/>
        </w:rPr>
        <w:drawing>
          <wp:inline distT="0" distB="0" distL="0" distR="0">
            <wp:extent cx="5712460" cy="5984240"/>
            <wp:effectExtent l="0" t="0" r="254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2460" cy="5984240"/>
                    </a:xfrm>
                    <a:prstGeom prst="rect">
                      <a:avLst/>
                    </a:prstGeom>
                    <a:noFill/>
                    <a:ln>
                      <a:noFill/>
                    </a:ln>
                  </pic:spPr>
                </pic:pic>
              </a:graphicData>
            </a:graphic>
          </wp:inline>
        </w:drawing>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20. </w:t>
      </w:r>
      <w:r>
        <w:rPr>
          <w:rFonts w:ascii="Helvetica Neue" w:hAnsi="Helvetica Neue" w:cs="Helvetica Neue"/>
          <w:b/>
          <w:bCs/>
          <w:color w:val="16A53F"/>
          <w:kern w:val="0"/>
          <w:sz w:val="28"/>
          <w:szCs w:val="28"/>
        </w:rPr>
        <w:t>一个</w:t>
      </w:r>
      <w:r>
        <w:rPr>
          <w:rFonts w:ascii="Helvetica Neue" w:hAnsi="Helvetica Neue" w:cs="Helvetica Neue"/>
          <w:b/>
          <w:bCs/>
          <w:color w:val="16A53F"/>
          <w:kern w:val="0"/>
          <w:sz w:val="28"/>
          <w:szCs w:val="28"/>
        </w:rPr>
        <w:t>objc</w:t>
      </w:r>
      <w:r>
        <w:rPr>
          <w:rFonts w:ascii="Helvetica Neue" w:hAnsi="Helvetica Neue" w:cs="Helvetica Neue"/>
          <w:b/>
          <w:bCs/>
          <w:color w:val="16A53F"/>
          <w:kern w:val="0"/>
          <w:sz w:val="28"/>
          <w:szCs w:val="28"/>
        </w:rPr>
        <w:t>对象的</w:t>
      </w:r>
      <w:r>
        <w:rPr>
          <w:rFonts w:ascii="Helvetica Neue" w:hAnsi="Helvetica Neue" w:cs="Helvetica Neue"/>
          <w:b/>
          <w:bCs/>
          <w:color w:val="16A53F"/>
          <w:kern w:val="0"/>
          <w:sz w:val="28"/>
          <w:szCs w:val="28"/>
        </w:rPr>
        <w:t>isa</w:t>
      </w:r>
      <w:r>
        <w:rPr>
          <w:rFonts w:ascii="Helvetica Neue" w:hAnsi="Helvetica Neue" w:cs="Helvetica Neue"/>
          <w:b/>
          <w:bCs/>
          <w:color w:val="16A53F"/>
          <w:kern w:val="0"/>
          <w:sz w:val="28"/>
          <w:szCs w:val="28"/>
        </w:rPr>
        <w:t>的指针指向什么？有什么作用？</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指向他的类对象</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从而可以找到对象上的方法</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21. </w:t>
      </w:r>
      <w:r>
        <w:rPr>
          <w:rFonts w:ascii="Helvetica Neue" w:hAnsi="Helvetica Neue" w:cs="Helvetica Neue"/>
          <w:b/>
          <w:bCs/>
          <w:color w:val="16A53F"/>
          <w:kern w:val="0"/>
          <w:sz w:val="28"/>
          <w:szCs w:val="28"/>
        </w:rPr>
        <w:t>下面的代码输出什么？</w:t>
      </w:r>
    </w:p>
    <w:tbl>
      <w:tblPr>
        <w:tblW w:w="0" w:type="auto"/>
        <w:tblBorders>
          <w:top w:val="nil"/>
          <w:left w:val="nil"/>
          <w:right w:val="nil"/>
        </w:tblBorders>
        <w:tblLayout w:type="fixed"/>
        <w:tblLook w:val="0000" w:firstRow="0" w:lastRow="0" w:firstColumn="0" w:lastColumn="0" w:noHBand="0" w:noVBand="0"/>
      </w:tblPr>
      <w:tblGrid>
        <w:gridCol w:w="788"/>
        <w:gridCol w:w="13611"/>
      </w:tblGrid>
      <w:tr w:rsidR="00B67B56">
        <w:tblPrEx>
          <w:tblCellMar>
            <w:top w:w="0" w:type="dxa"/>
            <w:bottom w:w="0" w:type="dxa"/>
          </w:tblCellMar>
        </w:tblPrEx>
        <w:tc>
          <w:tcPr>
            <w:tcW w:w="788"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9</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10</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11</w:t>
            </w:r>
          </w:p>
        </w:tc>
        <w:tc>
          <w:tcPr>
            <w:tcW w:w="13611"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implementation</w:t>
            </w:r>
            <w:proofErr w:type="gramEnd"/>
            <w:r>
              <w:rPr>
                <w:rFonts w:ascii="Consolas" w:hAnsi="Consolas" w:cs="Consolas"/>
                <w:color w:val="1C1C1C"/>
                <w:kern w:val="0"/>
                <w:sz w:val="28"/>
                <w:szCs w:val="28"/>
              </w:rPr>
              <w:t> Son : Father</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id</w:t>
            </w:r>
            <w:proofErr w:type="gramEnd"/>
            <w:r>
              <w:rPr>
                <w:rFonts w:ascii="Consolas" w:hAnsi="Consolas" w:cs="Consolas"/>
                <w:color w:val="1C1C1C"/>
                <w:kern w:val="0"/>
                <w:sz w:val="28"/>
                <w:szCs w:val="28"/>
              </w:rPr>
              <w:t>)init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self</w:t>
            </w:r>
            <w:proofErr w:type="gramEnd"/>
            <w:r>
              <w:rPr>
                <w:rFonts w:ascii="Consolas" w:hAnsi="Consolas" w:cs="Consolas"/>
                <w:color w:val="1C1C1C"/>
                <w:kern w:val="0"/>
                <w:sz w:val="28"/>
                <w:szCs w:val="28"/>
              </w:rPr>
              <w:t> = [</w:t>
            </w:r>
            <w:r>
              <w:rPr>
                <w:rFonts w:ascii="Consolas" w:hAnsi="Consolas" w:cs="Consolas"/>
                <w:b/>
                <w:bCs/>
                <w:color w:val="0A5287"/>
                <w:kern w:val="0"/>
                <w:sz w:val="28"/>
                <w:szCs w:val="28"/>
              </w:rPr>
              <w:t>super</w:t>
            </w:r>
            <w:r>
              <w:rPr>
                <w:rFonts w:ascii="Consolas" w:hAnsi="Consolas" w:cs="Consolas"/>
                <w:color w:val="1C1C1C"/>
                <w:kern w:val="0"/>
                <w:sz w:val="28"/>
                <w:szCs w:val="28"/>
              </w:rPr>
              <w:t> init];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b/>
                <w:bCs/>
                <w:color w:val="0A5287"/>
                <w:kern w:val="0"/>
                <w:sz w:val="28"/>
                <w:szCs w:val="28"/>
              </w:rPr>
              <w:t>if</w:t>
            </w:r>
            <w:proofErr w:type="gramEnd"/>
            <w:r>
              <w:rPr>
                <w:rFonts w:ascii="Consolas" w:hAnsi="Consolas" w:cs="Consolas"/>
                <w:color w:val="1C1C1C"/>
                <w:kern w:val="0"/>
                <w:sz w:val="28"/>
                <w:szCs w:val="28"/>
              </w:rPr>
              <w:t> (self)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NSLog(</w:t>
            </w:r>
            <w:proofErr w:type="gramEnd"/>
            <w:r>
              <w:rPr>
                <w:rFonts w:ascii="Consolas" w:hAnsi="Consolas" w:cs="Consolas"/>
                <w:color w:val="1C1C1C"/>
                <w:kern w:val="0"/>
                <w:sz w:val="28"/>
                <w:szCs w:val="28"/>
              </w:rPr>
              <w:t>@</w:t>
            </w:r>
            <w:r>
              <w:rPr>
                <w:rFonts w:ascii="Consolas" w:hAnsi="Consolas" w:cs="Consolas"/>
                <w:color w:val="0000FF"/>
                <w:kern w:val="0"/>
                <w:sz w:val="28"/>
                <w:szCs w:val="28"/>
              </w:rPr>
              <w:t>"%@"</w:t>
            </w:r>
            <w:r>
              <w:rPr>
                <w:rFonts w:ascii="Consolas" w:hAnsi="Consolas" w:cs="Consolas"/>
                <w:color w:val="1C1C1C"/>
                <w:kern w:val="0"/>
                <w:sz w:val="28"/>
                <w:szCs w:val="28"/>
              </w:rPr>
              <w:t>, NSStringFromClass([self class]));</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NSLog(</w:t>
            </w:r>
            <w:proofErr w:type="gramEnd"/>
            <w:r>
              <w:rPr>
                <w:rFonts w:ascii="Consolas" w:hAnsi="Consolas" w:cs="Consolas"/>
                <w:color w:val="1C1C1C"/>
                <w:kern w:val="0"/>
                <w:sz w:val="28"/>
                <w:szCs w:val="28"/>
              </w:rPr>
              <w:t>@</w:t>
            </w:r>
            <w:r>
              <w:rPr>
                <w:rFonts w:ascii="Consolas" w:hAnsi="Consolas" w:cs="Consolas"/>
                <w:color w:val="0000FF"/>
                <w:kern w:val="0"/>
                <w:sz w:val="28"/>
                <w:szCs w:val="28"/>
              </w:rPr>
              <w:t>"%@"</w:t>
            </w:r>
            <w:r>
              <w:rPr>
                <w:rFonts w:ascii="Consolas" w:hAnsi="Consolas" w:cs="Consolas"/>
                <w:color w:val="1C1C1C"/>
                <w:kern w:val="0"/>
                <w:sz w:val="28"/>
                <w:szCs w:val="28"/>
              </w:rPr>
              <w:t>, NSStringFromClass([</w:t>
            </w:r>
            <w:r>
              <w:rPr>
                <w:rFonts w:ascii="Consolas" w:hAnsi="Consolas" w:cs="Consolas"/>
                <w:b/>
                <w:bCs/>
                <w:color w:val="0A5287"/>
                <w:kern w:val="0"/>
                <w:sz w:val="28"/>
                <w:szCs w:val="28"/>
              </w:rPr>
              <w:t>super</w:t>
            </w:r>
            <w:r>
              <w:rPr>
                <w:rFonts w:ascii="Consolas" w:hAnsi="Consolas" w:cs="Consolas"/>
                <w:color w:val="1C1C1C"/>
                <w:kern w:val="0"/>
                <w:sz w:val="28"/>
                <w:szCs w:val="28"/>
              </w:rPr>
              <w:t> class]));</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b/>
                <w:bCs/>
                <w:color w:val="0A5287"/>
                <w:kern w:val="0"/>
                <w:sz w:val="28"/>
                <w:szCs w:val="28"/>
              </w:rPr>
              <w:t>return</w:t>
            </w:r>
            <w:proofErr w:type="gramEnd"/>
            <w:r>
              <w:rPr>
                <w:rFonts w:ascii="Consolas" w:hAnsi="Consolas" w:cs="Consolas"/>
                <w:color w:val="1C1C1C"/>
                <w:kern w:val="0"/>
                <w:sz w:val="28"/>
                <w:szCs w:val="28"/>
              </w:rPr>
              <w:t> self;</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end</w:t>
            </w:r>
            <w:proofErr w:type="gramEnd"/>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答案：</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都输出</w:t>
      </w:r>
      <w:r>
        <w:rPr>
          <w:rFonts w:ascii="Helvetica Neue" w:hAnsi="Helvetica Neue" w:cs="Helvetica Neue"/>
          <w:color w:val="1C1C1C"/>
          <w:kern w:val="0"/>
          <w:sz w:val="28"/>
          <w:szCs w:val="28"/>
        </w:rPr>
        <w:t xml:space="preserve"> Son</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NSStringFromClass(</w:t>
            </w:r>
            <w:proofErr w:type="gramEnd"/>
            <w:r>
              <w:rPr>
                <w:rFonts w:ascii="Consolas" w:hAnsi="Consolas" w:cs="Consolas"/>
                <w:color w:val="1C1C1C"/>
                <w:kern w:val="0"/>
                <w:sz w:val="28"/>
                <w:szCs w:val="28"/>
              </w:rPr>
              <w:t>[self class]) = Son</w:t>
            </w:r>
          </w:p>
          <w:p w:rsidR="00B67B56" w:rsidRDefault="00B67B56">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NSStringFromClass(</w:t>
            </w:r>
            <w:proofErr w:type="gramEnd"/>
            <w:r>
              <w:rPr>
                <w:rFonts w:ascii="Consolas" w:hAnsi="Consolas" w:cs="Consolas"/>
                <w:color w:val="1C1C1C"/>
                <w:kern w:val="0"/>
                <w:sz w:val="28"/>
                <w:szCs w:val="28"/>
              </w:rPr>
              <w:t>[</w:t>
            </w:r>
            <w:r>
              <w:rPr>
                <w:rFonts w:ascii="Consolas" w:hAnsi="Consolas" w:cs="Consolas"/>
                <w:b/>
                <w:bCs/>
                <w:color w:val="0A5287"/>
                <w:kern w:val="0"/>
                <w:sz w:val="28"/>
                <w:szCs w:val="28"/>
              </w:rPr>
              <w:t>super</w:t>
            </w:r>
            <w:r>
              <w:rPr>
                <w:rFonts w:ascii="Consolas" w:hAnsi="Consolas" w:cs="Consolas"/>
                <w:color w:val="1C1C1C"/>
                <w:kern w:val="0"/>
                <w:sz w:val="28"/>
                <w:szCs w:val="28"/>
              </w:rPr>
              <w:t> class]) = Son</w:t>
            </w:r>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解惑：</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（以下解惑部分摘自微博</w:t>
      </w:r>
      <w:hyperlink r:id="rId47" w:history="1">
        <w:r>
          <w:rPr>
            <w:rFonts w:ascii="Helvetica Neue" w:hAnsi="Helvetica Neue" w:cs="Helvetica Neue"/>
            <w:color w:val="E34B06"/>
            <w:kern w:val="0"/>
            <w:sz w:val="28"/>
            <w:szCs w:val="28"/>
          </w:rPr>
          <w:t>@Chun_iOS</w:t>
        </w:r>
      </w:hyperlink>
      <w:r>
        <w:rPr>
          <w:rFonts w:ascii="Helvetica Neue" w:hAnsi="Helvetica Neue" w:cs="Helvetica Neue"/>
          <w:color w:val="1C1C1C"/>
          <w:kern w:val="0"/>
          <w:sz w:val="28"/>
          <w:szCs w:val="28"/>
        </w:rPr>
        <w:t>的博文刨根问底</w:t>
      </w:r>
      <w:hyperlink r:id="rId48" w:history="1">
        <w:r>
          <w:rPr>
            <w:rFonts w:ascii="Helvetica Neue" w:hAnsi="Helvetica Neue" w:cs="Helvetica Neue"/>
            <w:color w:val="E34B06"/>
            <w:kern w:val="0"/>
            <w:sz w:val="28"/>
            <w:szCs w:val="28"/>
          </w:rPr>
          <w:t>Objective</w:t>
        </w:r>
        <w:r>
          <w:rPr>
            <w:rFonts w:ascii="Helvetica Neue" w:hAnsi="Helvetica Neue" w:cs="Helvetica Neue"/>
            <w:color w:val="E34B06"/>
            <w:kern w:val="0"/>
            <w:sz w:val="28"/>
            <w:szCs w:val="28"/>
          </w:rPr>
          <w:t>－</w:t>
        </w:r>
        <w:r>
          <w:rPr>
            <w:rFonts w:ascii="Helvetica Neue" w:hAnsi="Helvetica Neue" w:cs="Helvetica Neue"/>
            <w:color w:val="E34B06"/>
            <w:kern w:val="0"/>
            <w:sz w:val="28"/>
            <w:szCs w:val="28"/>
          </w:rPr>
          <w:t>C Runtime</w:t>
        </w:r>
        <w:r>
          <w:rPr>
            <w:rFonts w:ascii="Helvetica Neue" w:hAnsi="Helvetica Neue" w:cs="Helvetica Neue"/>
            <w:color w:val="E34B06"/>
            <w:kern w:val="0"/>
            <w:sz w:val="28"/>
            <w:szCs w:val="28"/>
          </w:rPr>
          <w:t>（</w:t>
        </w:r>
        <w:r>
          <w:rPr>
            <w:rFonts w:ascii="Helvetica Neue" w:hAnsi="Helvetica Neue" w:cs="Helvetica Neue"/>
            <w:color w:val="E34B06"/>
            <w:kern w:val="0"/>
            <w:sz w:val="28"/>
            <w:szCs w:val="28"/>
          </w:rPr>
          <w:t>1</w:t>
        </w:r>
        <w:r>
          <w:rPr>
            <w:rFonts w:ascii="Helvetica Neue" w:hAnsi="Helvetica Neue" w:cs="Helvetica Neue"/>
            <w:color w:val="E34B06"/>
            <w:kern w:val="0"/>
            <w:sz w:val="28"/>
            <w:szCs w:val="28"/>
          </w:rPr>
          <w:t>）－</w:t>
        </w:r>
        <w:r>
          <w:rPr>
            <w:rFonts w:ascii="Helvetica Neue" w:hAnsi="Helvetica Neue" w:cs="Helvetica Neue"/>
            <w:color w:val="E34B06"/>
            <w:kern w:val="0"/>
            <w:sz w:val="28"/>
            <w:szCs w:val="28"/>
          </w:rPr>
          <w:t xml:space="preserve"> Self &amp; Super</w:t>
        </w:r>
      </w:hyperlink>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这个题目主要是考察关于</w:t>
      </w:r>
      <w:r>
        <w:rPr>
          <w:rFonts w:ascii="Helvetica Neue" w:hAnsi="Helvetica Neue" w:cs="Helvetica Neue"/>
          <w:color w:val="1C1C1C"/>
          <w:kern w:val="0"/>
          <w:sz w:val="28"/>
          <w:szCs w:val="28"/>
        </w:rPr>
        <w:t>objc</w:t>
      </w:r>
      <w:r>
        <w:rPr>
          <w:rFonts w:ascii="Helvetica Neue" w:hAnsi="Helvetica Neue" w:cs="Helvetica Neue"/>
          <w:color w:val="1C1C1C"/>
          <w:kern w:val="0"/>
          <w:sz w:val="28"/>
          <w:szCs w:val="28"/>
        </w:rPr>
        <w:t>中对</w:t>
      </w:r>
      <w:r>
        <w:rPr>
          <w:rFonts w:ascii="Helvetica Neue" w:hAnsi="Helvetica Neue" w:cs="Helvetica Neue"/>
          <w:color w:val="1C1C1C"/>
          <w:kern w:val="0"/>
          <w:sz w:val="28"/>
          <w:szCs w:val="28"/>
        </w:rPr>
        <w:t xml:space="preserve"> self </w:t>
      </w:r>
      <w:r>
        <w:rPr>
          <w:rFonts w:ascii="Helvetica Neue" w:hAnsi="Helvetica Neue" w:cs="Helvetica Neue"/>
          <w:color w:val="1C1C1C"/>
          <w:kern w:val="0"/>
          <w:sz w:val="28"/>
          <w:szCs w:val="28"/>
        </w:rPr>
        <w:t>和</w:t>
      </w:r>
      <w:r>
        <w:rPr>
          <w:rFonts w:ascii="Helvetica Neue" w:hAnsi="Helvetica Neue" w:cs="Helvetica Neue"/>
          <w:color w:val="1C1C1C"/>
          <w:kern w:val="0"/>
          <w:sz w:val="28"/>
          <w:szCs w:val="28"/>
        </w:rPr>
        <w:t xml:space="preserve"> super </w:t>
      </w:r>
      <w:r>
        <w:rPr>
          <w:rFonts w:ascii="Helvetica Neue" w:hAnsi="Helvetica Neue" w:cs="Helvetica Neue"/>
          <w:color w:val="1C1C1C"/>
          <w:kern w:val="0"/>
          <w:sz w:val="28"/>
          <w:szCs w:val="28"/>
        </w:rPr>
        <w:t>的理解。</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 xml:space="preserve">self </w:t>
      </w:r>
      <w:r>
        <w:rPr>
          <w:rFonts w:ascii="Helvetica Neue" w:hAnsi="Helvetica Neue" w:cs="Helvetica Neue"/>
          <w:color w:val="1C1C1C"/>
          <w:kern w:val="0"/>
          <w:sz w:val="28"/>
          <w:szCs w:val="28"/>
        </w:rPr>
        <w:t>是类的隐藏参数，指向当前调用方法的这个类的实例。而</w:t>
      </w:r>
      <w:r>
        <w:rPr>
          <w:rFonts w:ascii="Helvetica Neue" w:hAnsi="Helvetica Neue" w:cs="Helvetica Neue"/>
          <w:color w:val="1C1C1C"/>
          <w:kern w:val="0"/>
          <w:sz w:val="28"/>
          <w:szCs w:val="28"/>
        </w:rPr>
        <w:t xml:space="preserve"> super </w:t>
      </w:r>
      <w:r>
        <w:rPr>
          <w:rFonts w:ascii="Helvetica Neue" w:hAnsi="Helvetica Neue" w:cs="Helvetica Neue"/>
          <w:color w:val="1C1C1C"/>
          <w:kern w:val="0"/>
          <w:sz w:val="28"/>
          <w:szCs w:val="28"/>
        </w:rPr>
        <w:t>是一个</w:t>
      </w:r>
      <w:r>
        <w:rPr>
          <w:rFonts w:ascii="Helvetica Neue" w:hAnsi="Helvetica Neue" w:cs="Helvetica Neue"/>
          <w:color w:val="1C1C1C"/>
          <w:kern w:val="0"/>
          <w:sz w:val="28"/>
          <w:szCs w:val="28"/>
        </w:rPr>
        <w:t xml:space="preserve"> Magic Keyword</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它本质是一个编译器标示符，和</w:t>
      </w:r>
      <w:r>
        <w:rPr>
          <w:rFonts w:ascii="Helvetica Neue" w:hAnsi="Helvetica Neue" w:cs="Helvetica Neue"/>
          <w:color w:val="1C1C1C"/>
          <w:kern w:val="0"/>
          <w:sz w:val="28"/>
          <w:szCs w:val="28"/>
        </w:rPr>
        <w:t xml:space="preserve"> self </w:t>
      </w:r>
      <w:r>
        <w:rPr>
          <w:rFonts w:ascii="Helvetica Neue" w:hAnsi="Helvetica Neue" w:cs="Helvetica Neue"/>
          <w:color w:val="1C1C1C"/>
          <w:kern w:val="0"/>
          <w:sz w:val="28"/>
          <w:szCs w:val="28"/>
        </w:rPr>
        <w:t>是指向的同一个消息接受者。</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上面的例子不管调用</w:t>
      </w:r>
      <w:r>
        <w:rPr>
          <w:rFonts w:ascii="Helvetica Neue" w:hAnsi="Helvetica Neue" w:cs="Helvetica Neue"/>
          <w:color w:val="1C1C1C"/>
          <w:kern w:val="0"/>
          <w:sz w:val="28"/>
          <w:szCs w:val="28"/>
        </w:rPr>
        <w:t>[self class]</w:t>
      </w:r>
      <w:r>
        <w:rPr>
          <w:rFonts w:ascii="Helvetica Neue" w:hAnsi="Helvetica Neue" w:cs="Helvetica Neue"/>
          <w:color w:val="1C1C1C"/>
          <w:kern w:val="0"/>
          <w:sz w:val="28"/>
          <w:szCs w:val="28"/>
        </w:rPr>
        <w:t>还是</w:t>
      </w:r>
      <w:r>
        <w:rPr>
          <w:rFonts w:ascii="Helvetica Neue" w:hAnsi="Helvetica Neue" w:cs="Helvetica Neue"/>
          <w:color w:val="1C1C1C"/>
          <w:kern w:val="0"/>
          <w:sz w:val="28"/>
          <w:szCs w:val="28"/>
        </w:rPr>
        <w:t>[super class]</w:t>
      </w:r>
      <w:r>
        <w:rPr>
          <w:rFonts w:ascii="Helvetica Neue" w:hAnsi="Helvetica Neue" w:cs="Helvetica Neue"/>
          <w:color w:val="1C1C1C"/>
          <w:kern w:val="0"/>
          <w:sz w:val="28"/>
          <w:szCs w:val="28"/>
        </w:rPr>
        <w:t>，接受消息的对象都是当前</w:t>
      </w:r>
      <w:r>
        <w:rPr>
          <w:rFonts w:ascii="Helvetica Neue" w:hAnsi="Helvetica Neue" w:cs="Helvetica Neue"/>
          <w:color w:val="1C1C1C"/>
          <w:kern w:val="0"/>
          <w:sz w:val="28"/>
          <w:szCs w:val="28"/>
        </w:rPr>
        <w:t xml:space="preserve"> Son </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 xml:space="preserve">xxx </w:t>
      </w:r>
      <w:r>
        <w:rPr>
          <w:rFonts w:ascii="Helvetica Neue" w:hAnsi="Helvetica Neue" w:cs="Helvetica Neue"/>
          <w:color w:val="1C1C1C"/>
          <w:kern w:val="0"/>
          <w:sz w:val="28"/>
          <w:szCs w:val="28"/>
        </w:rPr>
        <w:t>这个对象。而不同的是，</w:t>
      </w:r>
      <w:r>
        <w:rPr>
          <w:rFonts w:ascii="Helvetica Neue" w:hAnsi="Helvetica Neue" w:cs="Helvetica Neue"/>
          <w:color w:val="1C1C1C"/>
          <w:kern w:val="0"/>
          <w:sz w:val="28"/>
          <w:szCs w:val="28"/>
        </w:rPr>
        <w:t>super</w:t>
      </w:r>
      <w:r>
        <w:rPr>
          <w:rFonts w:ascii="Helvetica Neue" w:hAnsi="Helvetica Neue" w:cs="Helvetica Neue"/>
          <w:color w:val="1C1C1C"/>
          <w:kern w:val="0"/>
          <w:sz w:val="28"/>
          <w:szCs w:val="28"/>
        </w:rPr>
        <w:t>是告诉编译器，调用</w:t>
      </w:r>
      <w:r>
        <w:rPr>
          <w:rFonts w:ascii="Helvetica Neue" w:hAnsi="Helvetica Neue" w:cs="Helvetica Neue"/>
          <w:color w:val="1C1C1C"/>
          <w:kern w:val="0"/>
          <w:sz w:val="28"/>
          <w:szCs w:val="28"/>
        </w:rPr>
        <w:t xml:space="preserve"> class </w:t>
      </w:r>
      <w:r>
        <w:rPr>
          <w:rFonts w:ascii="Helvetica Neue" w:hAnsi="Helvetica Neue" w:cs="Helvetica Neue"/>
          <w:color w:val="1C1C1C"/>
          <w:kern w:val="0"/>
          <w:sz w:val="28"/>
          <w:szCs w:val="28"/>
        </w:rPr>
        <w:t>这个方法时，要去父类的方法，而不是本类里的。</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当使用</w:t>
      </w:r>
      <w:r>
        <w:rPr>
          <w:rFonts w:ascii="Helvetica Neue" w:hAnsi="Helvetica Neue" w:cs="Helvetica Neue"/>
          <w:color w:val="1C1C1C"/>
          <w:kern w:val="0"/>
          <w:sz w:val="28"/>
          <w:szCs w:val="28"/>
        </w:rPr>
        <w:t xml:space="preserve"> self </w:t>
      </w:r>
      <w:r>
        <w:rPr>
          <w:rFonts w:ascii="Helvetica Neue" w:hAnsi="Helvetica Neue" w:cs="Helvetica Neue"/>
          <w:color w:val="1C1C1C"/>
          <w:kern w:val="0"/>
          <w:sz w:val="28"/>
          <w:szCs w:val="28"/>
        </w:rPr>
        <w:t>调用方法时，会从当前类的方法列表中开始找，如果没有，就从父类中再找；而当使用</w:t>
      </w:r>
      <w:r>
        <w:rPr>
          <w:rFonts w:ascii="Helvetica Neue" w:hAnsi="Helvetica Neue" w:cs="Helvetica Neue"/>
          <w:color w:val="1C1C1C"/>
          <w:kern w:val="0"/>
          <w:sz w:val="28"/>
          <w:szCs w:val="28"/>
        </w:rPr>
        <w:t xml:space="preserve"> super </w:t>
      </w:r>
      <w:r>
        <w:rPr>
          <w:rFonts w:ascii="Helvetica Neue" w:hAnsi="Helvetica Neue" w:cs="Helvetica Neue"/>
          <w:color w:val="1C1C1C"/>
          <w:kern w:val="0"/>
          <w:sz w:val="28"/>
          <w:szCs w:val="28"/>
        </w:rPr>
        <w:t>时，则从父类的方法列表中开始找。然后调用父类的这个方法。</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真的是这样吗？继续看：</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使用</w:t>
      </w:r>
      <w:r>
        <w:rPr>
          <w:rFonts w:ascii="Helvetica Neue" w:hAnsi="Helvetica Neue" w:cs="Helvetica Neue"/>
          <w:color w:val="1C1C1C"/>
          <w:kern w:val="0"/>
          <w:sz w:val="28"/>
          <w:szCs w:val="28"/>
        </w:rPr>
        <w:t>clang</w:t>
      </w:r>
      <w:r>
        <w:rPr>
          <w:rFonts w:ascii="Helvetica Neue" w:hAnsi="Helvetica Neue" w:cs="Helvetica Neue"/>
          <w:color w:val="1C1C1C"/>
          <w:kern w:val="0"/>
          <w:sz w:val="28"/>
          <w:szCs w:val="28"/>
        </w:rPr>
        <w:t>重写命令</w:t>
      </w:r>
      <w:r>
        <w:rPr>
          <w:rFonts w:ascii="Helvetica Neue" w:hAnsi="Helvetica Neue" w:cs="Helvetica Neue"/>
          <w:color w:val="1C1C1C"/>
          <w:kern w:val="0"/>
          <w:sz w:val="28"/>
          <w:szCs w:val="28"/>
        </w:rPr>
        <w:t>:</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hint="eastAsia"/>
                <w:color w:val="9F9F9F"/>
                <w:kern w:val="0"/>
                <w:sz w:val="28"/>
                <w:szCs w:val="28"/>
              </w:rPr>
            </w:pP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clang</w:t>
            </w:r>
            <w:proofErr w:type="gramEnd"/>
            <w:r>
              <w:rPr>
                <w:rFonts w:ascii="Consolas" w:hAnsi="Consolas" w:cs="Consolas"/>
                <w:color w:val="1C1C1C"/>
                <w:kern w:val="0"/>
                <w:sz w:val="28"/>
                <w:szCs w:val="28"/>
              </w:rPr>
              <w:t> -rewrite-objc test.m</w:t>
            </w:r>
          </w:p>
        </w:tc>
      </w:tr>
    </w:tbl>
    <w:p w:rsidR="00B67B56" w:rsidRDefault="00B67B56" w:rsidP="00B67B56">
      <w:pPr>
        <w:widowControl/>
        <w:autoSpaceDE w:val="0"/>
        <w:autoSpaceDN w:val="0"/>
        <w:adjustRightInd w:val="0"/>
        <w:jc w:val="left"/>
        <w:rPr>
          <w:rFonts w:ascii="Helvetica Neue" w:hAnsi="Helvetica Neue" w:cs="Helvetica Neue" w:hint="eastAsia"/>
          <w:color w:val="1C1C1C"/>
          <w:kern w:val="0"/>
          <w:sz w:val="28"/>
          <w:szCs w:val="28"/>
        </w:rPr>
      </w:pPr>
      <w:r>
        <w:rPr>
          <w:rFonts w:ascii="Helvetica Neue" w:hAnsi="Helvetica Neue" w:cs="Helvetica Neue"/>
          <w:color w:val="1C1C1C"/>
          <w:kern w:val="0"/>
          <w:sz w:val="28"/>
          <w:szCs w:val="28"/>
        </w:rPr>
        <w:t>发现上述代码被转化为</w:t>
      </w:r>
      <w:r>
        <w:rPr>
          <w:rFonts w:ascii="Helvetica Neue" w:hAnsi="Helvetica Neue" w:cs="Helvetica Neue"/>
          <w:color w:val="1C1C1C"/>
          <w:kern w:val="0"/>
          <w:sz w:val="28"/>
          <w:szCs w:val="28"/>
        </w:rPr>
        <w:t>:</w:t>
      </w:r>
    </w:p>
    <w:p w:rsidR="00B67B56" w:rsidRDefault="00B67B56" w:rsidP="00B67B56">
      <w:pPr>
        <w:widowControl/>
        <w:tabs>
          <w:tab w:val="left" w:pos="519"/>
        </w:tabs>
        <w:autoSpaceDE w:val="0"/>
        <w:autoSpaceDN w:val="0"/>
        <w:adjustRightInd w:val="0"/>
        <w:jc w:val="left"/>
        <w:rPr>
          <w:rFonts w:ascii="Menlo Regular" w:eastAsia="PingFang SC Medium" w:hAnsi="Menlo Regular" w:cs="Menlo Regular"/>
          <w:color w:val="000000"/>
          <w:kern w:val="0"/>
          <w:sz w:val="28"/>
          <w:szCs w:val="28"/>
        </w:rPr>
      </w:pPr>
      <w:proofErr w:type="gramStart"/>
      <w:r>
        <w:rPr>
          <w:rFonts w:ascii="Menlo Regular" w:hAnsi="Menlo Regular" w:cs="Menlo Regular"/>
          <w:color w:val="000000"/>
          <w:kern w:val="0"/>
          <w:sz w:val="28"/>
          <w:szCs w:val="28"/>
        </w:rPr>
        <w:t>NSLog(</w:t>
      </w:r>
      <w:proofErr w:type="gramEnd"/>
      <w:r>
        <w:rPr>
          <w:rFonts w:ascii="Menlo Regular" w:hAnsi="Menlo Regular" w:cs="Menlo Regular"/>
          <w:color w:val="000000"/>
          <w:kern w:val="0"/>
          <w:sz w:val="28"/>
          <w:szCs w:val="28"/>
        </w:rPr>
        <w:t>(</w:t>
      </w:r>
      <w:r>
        <w:rPr>
          <w:rFonts w:ascii="Menlo Regular" w:hAnsi="Menlo Regular" w:cs="Menlo Regular"/>
          <w:color w:val="25475B"/>
          <w:kern w:val="0"/>
          <w:sz w:val="28"/>
          <w:szCs w:val="28"/>
        </w:rPr>
        <w:t>NSString</w:t>
      </w:r>
      <w:r>
        <w:rPr>
          <w:rFonts w:ascii="Menlo Regular" w:hAnsi="Menlo Regular" w:cs="Menlo Regular"/>
          <w:color w:val="000000"/>
          <w:kern w:val="0"/>
          <w:sz w:val="28"/>
          <w:szCs w:val="28"/>
        </w:rPr>
        <w:t xml:space="preserve"> *)&amp;__NSConstantStringImpl__var_folders_gm_0jk35cwn1d3326x0061qym280000gn_T_main_a5cecc_mi_0, NSStringFromClass(((Class (*)(</w:t>
      </w:r>
      <w:r>
        <w:rPr>
          <w:rFonts w:ascii="Menlo Regular" w:hAnsi="Menlo Regular" w:cs="Menlo Regular"/>
          <w:color w:val="AA0D91"/>
          <w:kern w:val="0"/>
          <w:sz w:val="28"/>
          <w:szCs w:val="28"/>
        </w:rPr>
        <w:t>id</w:t>
      </w:r>
      <w:r>
        <w:rPr>
          <w:rFonts w:ascii="Menlo Regular" w:hAnsi="Menlo Regular" w:cs="Menlo Regular"/>
          <w:color w:val="000000"/>
          <w:kern w:val="0"/>
          <w:sz w:val="28"/>
          <w:szCs w:val="28"/>
        </w:rPr>
        <w:t xml:space="preserve">, </w:t>
      </w:r>
      <w:r>
        <w:rPr>
          <w:rFonts w:ascii="Menlo Regular" w:hAnsi="Menlo Regular" w:cs="Menlo Regular"/>
          <w:color w:val="AA0D91"/>
          <w:kern w:val="0"/>
          <w:sz w:val="28"/>
          <w:szCs w:val="28"/>
        </w:rPr>
        <w:t>SEL</w:t>
      </w:r>
      <w:r>
        <w:rPr>
          <w:rFonts w:ascii="Menlo Regular" w:hAnsi="Menlo Regular" w:cs="Menlo Regular"/>
          <w:color w:val="000000"/>
          <w:kern w:val="0"/>
          <w:sz w:val="28"/>
          <w:szCs w:val="28"/>
        </w:rPr>
        <w:t>))(</w:t>
      </w:r>
      <w:r>
        <w:rPr>
          <w:rFonts w:ascii="Menlo Regular" w:hAnsi="Menlo Regular" w:cs="Menlo Regular"/>
          <w:color w:val="AA0D91"/>
          <w:kern w:val="0"/>
          <w:sz w:val="28"/>
          <w:szCs w:val="28"/>
        </w:rPr>
        <w:t>void</w:t>
      </w:r>
      <w:r>
        <w:rPr>
          <w:rFonts w:ascii="Menlo Regular" w:hAnsi="Menlo Regular" w:cs="Menlo Regular"/>
          <w:color w:val="000000"/>
          <w:kern w:val="0"/>
          <w:sz w:val="28"/>
          <w:szCs w:val="28"/>
        </w:rPr>
        <w:t xml:space="preserve"> *)objc_msgSend)((</w:t>
      </w:r>
      <w:r>
        <w:rPr>
          <w:rFonts w:ascii="Menlo Regular" w:hAnsi="Menlo Regular" w:cs="Menlo Regular"/>
          <w:color w:val="AA0D91"/>
          <w:kern w:val="0"/>
          <w:sz w:val="28"/>
          <w:szCs w:val="28"/>
        </w:rPr>
        <w:t>id</w:t>
      </w:r>
      <w:r>
        <w:rPr>
          <w:rFonts w:ascii="Menlo Regular" w:hAnsi="Menlo Regular" w:cs="Menlo Regular"/>
          <w:color w:val="000000"/>
          <w:kern w:val="0"/>
          <w:sz w:val="28"/>
          <w:szCs w:val="28"/>
        </w:rPr>
        <w:t>)</w:t>
      </w:r>
      <w:r>
        <w:rPr>
          <w:rFonts w:ascii="Menlo Regular" w:hAnsi="Menlo Regular" w:cs="Menlo Regular"/>
          <w:color w:val="AA0D91"/>
          <w:kern w:val="0"/>
          <w:sz w:val="28"/>
          <w:szCs w:val="28"/>
        </w:rPr>
        <w:t>self</w:t>
      </w:r>
      <w:r>
        <w:rPr>
          <w:rFonts w:ascii="Menlo Regular" w:hAnsi="Menlo Regular" w:cs="Menlo Regular"/>
          <w:color w:val="000000"/>
          <w:kern w:val="0"/>
          <w:sz w:val="28"/>
          <w:szCs w:val="28"/>
        </w:rPr>
        <w:t>, sel_registerName(</w:t>
      </w:r>
      <w:r>
        <w:rPr>
          <w:rFonts w:ascii="PingFang SC Medium" w:eastAsia="PingFang SC Medium" w:hAnsi="Menlo Regular" w:cs="PingFang SC Medium"/>
          <w:color w:val="C41A16"/>
          <w:kern w:val="0"/>
          <w:sz w:val="28"/>
          <w:szCs w:val="28"/>
        </w:rPr>
        <w:t>"class"</w:t>
      </w:r>
      <w:r>
        <w:rPr>
          <w:rFonts w:ascii="Menlo Regular" w:eastAsia="PingFang SC Medium" w:hAnsi="Menlo Regular" w:cs="Menlo Regular"/>
          <w:color w:val="000000"/>
          <w:kern w:val="0"/>
          <w:sz w:val="28"/>
          <w:szCs w:val="28"/>
        </w:rPr>
        <w:t>))));</w:t>
      </w:r>
    </w:p>
    <w:p w:rsidR="00B67B56" w:rsidRDefault="00B67B56" w:rsidP="00B67B56">
      <w:pPr>
        <w:widowControl/>
        <w:tabs>
          <w:tab w:val="left" w:pos="519"/>
        </w:tabs>
        <w:autoSpaceDE w:val="0"/>
        <w:autoSpaceDN w:val="0"/>
        <w:adjustRightInd w:val="0"/>
        <w:jc w:val="left"/>
        <w:rPr>
          <w:rFonts w:ascii="Menlo Regular" w:eastAsia="PingFang SC Medium" w:hAnsi="Menlo Regular" w:cs="Menlo Regular"/>
          <w:color w:val="000000"/>
          <w:kern w:val="0"/>
          <w:sz w:val="28"/>
          <w:szCs w:val="28"/>
        </w:rPr>
      </w:pPr>
      <w:proofErr w:type="gramStart"/>
      <w:r>
        <w:rPr>
          <w:rFonts w:ascii="Menlo Regular" w:eastAsia="PingFang SC Medium" w:hAnsi="Menlo Regular" w:cs="Menlo Regular"/>
          <w:color w:val="000000"/>
          <w:kern w:val="0"/>
          <w:sz w:val="28"/>
          <w:szCs w:val="28"/>
        </w:rPr>
        <w:t>NSLog(</w:t>
      </w:r>
      <w:proofErr w:type="gramEnd"/>
      <w:r>
        <w:rPr>
          <w:rFonts w:ascii="Menlo Regular" w:eastAsia="PingFang SC Medium" w:hAnsi="Menlo Regular" w:cs="Menlo Regular"/>
          <w:color w:val="000000"/>
          <w:kern w:val="0"/>
          <w:sz w:val="28"/>
          <w:szCs w:val="28"/>
        </w:rPr>
        <w:t>(</w:t>
      </w:r>
      <w:r>
        <w:rPr>
          <w:rFonts w:ascii="Menlo Regular" w:eastAsia="PingFang SC Medium" w:hAnsi="Menlo Regular" w:cs="Menlo Regular"/>
          <w:color w:val="25475B"/>
          <w:kern w:val="0"/>
          <w:sz w:val="28"/>
          <w:szCs w:val="28"/>
        </w:rPr>
        <w:t>NSString</w:t>
      </w:r>
      <w:r>
        <w:rPr>
          <w:rFonts w:ascii="Menlo Regular" w:eastAsia="PingFang SC Medium" w:hAnsi="Menlo Regular" w:cs="Menlo Regular"/>
          <w:color w:val="000000"/>
          <w:kern w:val="0"/>
          <w:sz w:val="28"/>
          <w:szCs w:val="28"/>
        </w:rPr>
        <w:t xml:space="preserve"> *)&amp;__NSConstantStringImpl__var_folders_gm_0jk35cwn1d3326x0061qym280000gn_T_main_a5cecc_mi_1, NSStringFromClass(((Class (*)(__rw_objc_super *, </w:t>
      </w:r>
      <w:r>
        <w:rPr>
          <w:rFonts w:ascii="Menlo Regular" w:eastAsia="PingFang SC Medium" w:hAnsi="Menlo Regular" w:cs="Menlo Regular"/>
          <w:color w:val="AA0D91"/>
          <w:kern w:val="0"/>
          <w:sz w:val="28"/>
          <w:szCs w:val="28"/>
        </w:rPr>
        <w:t>SEL</w:t>
      </w:r>
      <w:r>
        <w:rPr>
          <w:rFonts w:ascii="Menlo Regular" w:eastAsia="PingFang SC Medium" w:hAnsi="Menlo Regular" w:cs="Menlo Regular"/>
          <w:color w:val="000000"/>
          <w:kern w:val="0"/>
          <w:sz w:val="28"/>
          <w:szCs w:val="28"/>
        </w:rPr>
        <w:t>))(</w:t>
      </w:r>
      <w:r>
        <w:rPr>
          <w:rFonts w:ascii="Menlo Regular" w:eastAsia="PingFang SC Medium" w:hAnsi="Menlo Regular" w:cs="Menlo Regular"/>
          <w:color w:val="AA0D91"/>
          <w:kern w:val="0"/>
          <w:sz w:val="28"/>
          <w:szCs w:val="28"/>
        </w:rPr>
        <w:t>void</w:t>
      </w:r>
      <w:r>
        <w:rPr>
          <w:rFonts w:ascii="Menlo Regular" w:eastAsia="PingFang SC Medium" w:hAnsi="Menlo Regular" w:cs="Menlo Regular"/>
          <w:color w:val="000000"/>
          <w:kern w:val="0"/>
          <w:sz w:val="28"/>
          <w:szCs w:val="28"/>
        </w:rPr>
        <w:t xml:space="preserve"> *)objc_msgSendSuper)((__rw_objc_super){ (</w:t>
      </w:r>
      <w:r>
        <w:rPr>
          <w:rFonts w:ascii="Menlo Regular" w:eastAsia="PingFang SC Medium" w:hAnsi="Menlo Regular" w:cs="Menlo Regular"/>
          <w:color w:val="AA0D91"/>
          <w:kern w:val="0"/>
          <w:sz w:val="28"/>
          <w:szCs w:val="28"/>
        </w:rPr>
        <w:t>id</w:t>
      </w:r>
      <w:r>
        <w:rPr>
          <w:rFonts w:ascii="Menlo Regular" w:eastAsia="PingFang SC Medium" w:hAnsi="Menlo Regular" w:cs="Menlo Regular"/>
          <w:color w:val="000000"/>
          <w:kern w:val="0"/>
          <w:sz w:val="28"/>
          <w:szCs w:val="28"/>
        </w:rPr>
        <w:t>)</w:t>
      </w:r>
      <w:r>
        <w:rPr>
          <w:rFonts w:ascii="Menlo Regular" w:eastAsia="PingFang SC Medium" w:hAnsi="Menlo Regular" w:cs="Menlo Regular"/>
          <w:color w:val="AA0D91"/>
          <w:kern w:val="0"/>
          <w:sz w:val="28"/>
          <w:szCs w:val="28"/>
        </w:rPr>
        <w:t>self</w:t>
      </w:r>
      <w:r>
        <w:rPr>
          <w:rFonts w:ascii="Menlo Regular" w:eastAsia="PingFang SC Medium" w:hAnsi="Menlo Regular" w:cs="Menlo Regular"/>
          <w:color w:val="000000"/>
          <w:kern w:val="0"/>
          <w:sz w:val="28"/>
          <w:szCs w:val="28"/>
        </w:rPr>
        <w:t>, (</w:t>
      </w:r>
      <w:r>
        <w:rPr>
          <w:rFonts w:ascii="Menlo Regular" w:eastAsia="PingFang SC Medium" w:hAnsi="Menlo Regular" w:cs="Menlo Regular"/>
          <w:color w:val="AA0D91"/>
          <w:kern w:val="0"/>
          <w:sz w:val="28"/>
          <w:szCs w:val="28"/>
        </w:rPr>
        <w:t>id</w:t>
      </w:r>
      <w:r>
        <w:rPr>
          <w:rFonts w:ascii="Menlo Regular" w:eastAsia="PingFang SC Medium" w:hAnsi="Menlo Regular" w:cs="Menlo Regular"/>
          <w:color w:val="000000"/>
          <w:kern w:val="0"/>
          <w:sz w:val="28"/>
          <w:szCs w:val="28"/>
        </w:rPr>
        <w:t>)class_getSuperclass(objc_getClass(</w:t>
      </w:r>
      <w:r>
        <w:rPr>
          <w:rFonts w:ascii="PingFang SC Medium" w:eastAsia="PingFang SC Medium" w:hAnsi="Menlo Regular" w:cs="PingFang SC Medium"/>
          <w:color w:val="C41A16"/>
          <w:kern w:val="0"/>
          <w:sz w:val="28"/>
          <w:szCs w:val="28"/>
        </w:rPr>
        <w:t>"Son"</w:t>
      </w:r>
      <w:r>
        <w:rPr>
          <w:rFonts w:ascii="Menlo Regular" w:eastAsia="PingFang SC Medium" w:hAnsi="Menlo Regular" w:cs="Menlo Regular"/>
          <w:color w:val="000000"/>
          <w:kern w:val="0"/>
          <w:sz w:val="28"/>
          <w:szCs w:val="28"/>
        </w:rPr>
        <w:t>)) }, sel_registerName(</w:t>
      </w:r>
      <w:r>
        <w:rPr>
          <w:rFonts w:ascii="PingFang SC Medium" w:eastAsia="PingFang SC Medium" w:hAnsi="Menlo Regular" w:cs="PingFang SC Medium"/>
          <w:color w:val="C41A16"/>
          <w:kern w:val="0"/>
          <w:sz w:val="28"/>
          <w:szCs w:val="28"/>
        </w:rPr>
        <w:t>"class"</w:t>
      </w:r>
      <w:r>
        <w:rPr>
          <w:rFonts w:ascii="Menlo Regular" w:eastAsia="PingFang SC Medium" w:hAnsi="Menlo Regular" w:cs="Menlo Regular"/>
          <w:color w:val="000000"/>
          <w:kern w:val="0"/>
          <w:sz w:val="28"/>
          <w:szCs w:val="28"/>
        </w:rPr>
        <w:t>))));</w:t>
      </w:r>
    </w:p>
    <w:p w:rsidR="00B67B56" w:rsidRDefault="00B67B56" w:rsidP="00B67B56">
      <w:pPr>
        <w:widowControl/>
        <w:tabs>
          <w:tab w:val="left" w:pos="519"/>
        </w:tabs>
        <w:autoSpaceDE w:val="0"/>
        <w:autoSpaceDN w:val="0"/>
        <w:adjustRightInd w:val="0"/>
        <w:jc w:val="left"/>
        <w:rPr>
          <w:rFonts w:ascii="Menlo Regular" w:eastAsia="PingFang SC Medium" w:hAnsi="Menlo Regular" w:cs="Menlo Regular"/>
          <w:color w:val="000000"/>
          <w:kern w:val="0"/>
          <w:sz w:val="28"/>
          <w:szCs w:val="28"/>
        </w:rPr>
      </w:pPr>
    </w:p>
    <w:p w:rsidR="00B67B56" w:rsidRDefault="00B67B56" w:rsidP="00B67B56">
      <w:pPr>
        <w:widowControl/>
        <w:autoSpaceDE w:val="0"/>
        <w:autoSpaceDN w:val="0"/>
        <w:adjustRightInd w:val="0"/>
        <w:jc w:val="left"/>
        <w:rPr>
          <w:rFonts w:ascii="Helvetica Neue" w:hAnsi="Helvetica Neue" w:cs="Helvetica Neue" w:hint="eastAsia"/>
          <w:color w:val="1C1C1C"/>
          <w:kern w:val="0"/>
          <w:sz w:val="28"/>
          <w:szCs w:val="28"/>
        </w:rPr>
      </w:pP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从上面的代码中，我们可以发现在调用</w:t>
      </w:r>
      <w:r>
        <w:rPr>
          <w:rFonts w:ascii="Helvetica Neue" w:hAnsi="Helvetica Neue" w:cs="Helvetica Neue"/>
          <w:color w:val="1C1C1C"/>
          <w:kern w:val="0"/>
          <w:sz w:val="28"/>
          <w:szCs w:val="28"/>
        </w:rPr>
        <w:t xml:space="preserve"> [self class] </w:t>
      </w:r>
      <w:r>
        <w:rPr>
          <w:rFonts w:ascii="Helvetica Neue" w:hAnsi="Helvetica Neue" w:cs="Helvetica Neue"/>
          <w:color w:val="1C1C1C"/>
          <w:kern w:val="0"/>
          <w:sz w:val="28"/>
          <w:szCs w:val="28"/>
        </w:rPr>
        <w:t>时，会转化成</w:t>
      </w:r>
      <w:r>
        <w:rPr>
          <w:rFonts w:ascii="Helvetica Neue" w:hAnsi="Helvetica Neue" w:cs="Helvetica Neue"/>
          <w:color w:val="1C1C1C"/>
          <w:kern w:val="0"/>
          <w:sz w:val="28"/>
          <w:szCs w:val="28"/>
        </w:rPr>
        <w:t xml:space="preserve"> objc_msgSend</w:t>
      </w:r>
      <w:r>
        <w:rPr>
          <w:rFonts w:ascii="Helvetica Neue" w:hAnsi="Helvetica Neue" w:cs="Helvetica Neue"/>
          <w:color w:val="1C1C1C"/>
          <w:kern w:val="0"/>
          <w:sz w:val="28"/>
          <w:szCs w:val="28"/>
        </w:rPr>
        <w:t>函数。看下函数定义：</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id</w:t>
            </w:r>
            <w:proofErr w:type="gramEnd"/>
            <w:r>
              <w:rPr>
                <w:rFonts w:ascii="Consolas" w:hAnsi="Consolas" w:cs="Consolas"/>
                <w:color w:val="1C1C1C"/>
                <w:kern w:val="0"/>
                <w:sz w:val="28"/>
                <w:szCs w:val="28"/>
              </w:rPr>
              <w:t> objc_msgSend(id self, SEL op, ...)</w:t>
            </w:r>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我们把</w:t>
      </w:r>
      <w:r>
        <w:rPr>
          <w:rFonts w:ascii="Helvetica Neue" w:hAnsi="Helvetica Neue" w:cs="Helvetica Neue"/>
          <w:color w:val="1C1C1C"/>
          <w:kern w:val="0"/>
          <w:sz w:val="28"/>
          <w:szCs w:val="28"/>
        </w:rPr>
        <w:t xml:space="preserve"> self </w:t>
      </w:r>
      <w:r>
        <w:rPr>
          <w:rFonts w:ascii="Helvetica Neue" w:hAnsi="Helvetica Neue" w:cs="Helvetica Neue"/>
          <w:color w:val="1C1C1C"/>
          <w:kern w:val="0"/>
          <w:sz w:val="28"/>
          <w:szCs w:val="28"/>
        </w:rPr>
        <w:t>做为第一个参数传递进去。</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而在调用</w:t>
      </w:r>
      <w:r>
        <w:rPr>
          <w:rFonts w:ascii="Helvetica Neue" w:hAnsi="Helvetica Neue" w:cs="Helvetica Neue"/>
          <w:color w:val="1C1C1C"/>
          <w:kern w:val="0"/>
          <w:sz w:val="28"/>
          <w:szCs w:val="28"/>
        </w:rPr>
        <w:t xml:space="preserve"> [super class]</w:t>
      </w:r>
      <w:r>
        <w:rPr>
          <w:rFonts w:ascii="Helvetica Neue" w:hAnsi="Helvetica Neue" w:cs="Helvetica Neue"/>
          <w:color w:val="1C1C1C"/>
          <w:kern w:val="0"/>
          <w:sz w:val="28"/>
          <w:szCs w:val="28"/>
        </w:rPr>
        <w:t>时，会转化成</w:t>
      </w:r>
      <w:r>
        <w:rPr>
          <w:rFonts w:ascii="Helvetica Neue" w:hAnsi="Helvetica Neue" w:cs="Helvetica Neue"/>
          <w:color w:val="1C1C1C"/>
          <w:kern w:val="0"/>
          <w:sz w:val="28"/>
          <w:szCs w:val="28"/>
        </w:rPr>
        <w:t xml:space="preserve"> objc_msgSendSuper</w:t>
      </w:r>
      <w:r>
        <w:rPr>
          <w:rFonts w:ascii="Helvetica Neue" w:hAnsi="Helvetica Neue" w:cs="Helvetica Neue"/>
          <w:color w:val="1C1C1C"/>
          <w:kern w:val="0"/>
          <w:sz w:val="28"/>
          <w:szCs w:val="28"/>
        </w:rPr>
        <w:t>函数。看下函数定义</w:t>
      </w:r>
      <w:r>
        <w:rPr>
          <w:rFonts w:ascii="Helvetica Neue" w:hAnsi="Helvetica Neue" w:cs="Helvetica Neue"/>
          <w:color w:val="1C1C1C"/>
          <w:kern w:val="0"/>
          <w:sz w:val="28"/>
          <w:szCs w:val="28"/>
        </w:rPr>
        <w:t>:</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id</w:t>
            </w:r>
            <w:proofErr w:type="gramEnd"/>
            <w:r>
              <w:rPr>
                <w:rFonts w:ascii="Consolas" w:hAnsi="Consolas" w:cs="Consolas"/>
                <w:color w:val="1C1C1C"/>
                <w:kern w:val="0"/>
                <w:sz w:val="28"/>
                <w:szCs w:val="28"/>
              </w:rPr>
              <w:t> objc_msgSendSuper(struct objc_super *</w:t>
            </w:r>
            <w:r>
              <w:rPr>
                <w:rFonts w:ascii="Consolas" w:hAnsi="Consolas" w:cs="Consolas"/>
                <w:b/>
                <w:bCs/>
                <w:color w:val="0A5287"/>
                <w:kern w:val="0"/>
                <w:sz w:val="28"/>
                <w:szCs w:val="28"/>
              </w:rPr>
              <w:t>super</w:t>
            </w:r>
            <w:r>
              <w:rPr>
                <w:rFonts w:ascii="Consolas" w:hAnsi="Consolas" w:cs="Consolas"/>
                <w:color w:val="1C1C1C"/>
                <w:kern w:val="0"/>
                <w:sz w:val="28"/>
                <w:szCs w:val="28"/>
              </w:rPr>
              <w:t>, SEL op, ...)</w:t>
            </w:r>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第一个参数是</w:t>
      </w:r>
      <w:r>
        <w:rPr>
          <w:rFonts w:ascii="Helvetica Neue" w:hAnsi="Helvetica Neue" w:cs="Helvetica Neue"/>
          <w:color w:val="1C1C1C"/>
          <w:kern w:val="0"/>
          <w:sz w:val="28"/>
          <w:szCs w:val="28"/>
        </w:rPr>
        <w:t xml:space="preserve"> objc_super </w:t>
      </w:r>
      <w:r>
        <w:rPr>
          <w:rFonts w:ascii="Helvetica Neue" w:hAnsi="Helvetica Neue" w:cs="Helvetica Neue"/>
          <w:color w:val="1C1C1C"/>
          <w:kern w:val="0"/>
          <w:sz w:val="28"/>
          <w:szCs w:val="28"/>
        </w:rPr>
        <w:t>这样一个结构体，其定义如下</w:t>
      </w:r>
      <w:r>
        <w:rPr>
          <w:rFonts w:ascii="Helvetica Neue" w:hAnsi="Helvetica Neue" w:cs="Helvetica Neue"/>
          <w:color w:val="1C1C1C"/>
          <w:kern w:val="0"/>
          <w:sz w:val="28"/>
          <w:szCs w:val="28"/>
        </w:rPr>
        <w:t>:</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struct</w:t>
            </w:r>
            <w:proofErr w:type="gramEnd"/>
            <w:r>
              <w:rPr>
                <w:rFonts w:ascii="Consolas" w:hAnsi="Consolas" w:cs="Consolas"/>
                <w:color w:val="1C1C1C"/>
                <w:kern w:val="0"/>
                <w:sz w:val="28"/>
                <w:szCs w:val="28"/>
              </w:rPr>
              <w:t> objc_super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__</w:t>
            </w:r>
            <w:proofErr w:type="gramStart"/>
            <w:r>
              <w:rPr>
                <w:rFonts w:ascii="Consolas" w:hAnsi="Consolas" w:cs="Consolas"/>
                <w:color w:val="1C1C1C"/>
                <w:kern w:val="0"/>
                <w:sz w:val="28"/>
                <w:szCs w:val="28"/>
              </w:rPr>
              <w:t>unsafe</w:t>
            </w:r>
            <w:proofErr w:type="gramEnd"/>
            <w:r>
              <w:rPr>
                <w:rFonts w:ascii="Consolas" w:hAnsi="Consolas" w:cs="Consolas"/>
                <w:color w:val="1C1C1C"/>
                <w:kern w:val="0"/>
                <w:sz w:val="28"/>
                <w:szCs w:val="28"/>
              </w:rPr>
              <w:t>_unretained id receiver;</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__</w:t>
            </w:r>
            <w:proofErr w:type="gramStart"/>
            <w:r>
              <w:rPr>
                <w:rFonts w:ascii="Consolas" w:hAnsi="Consolas" w:cs="Consolas"/>
                <w:color w:val="1C1C1C"/>
                <w:kern w:val="0"/>
                <w:sz w:val="28"/>
                <w:szCs w:val="28"/>
              </w:rPr>
              <w:t>unsafe</w:t>
            </w:r>
            <w:proofErr w:type="gramEnd"/>
            <w:r>
              <w:rPr>
                <w:rFonts w:ascii="Consolas" w:hAnsi="Consolas" w:cs="Consolas"/>
                <w:color w:val="1C1C1C"/>
                <w:kern w:val="0"/>
                <w:sz w:val="28"/>
                <w:szCs w:val="28"/>
              </w:rPr>
              <w:t>_unretained Class super_class;</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结构体有两个成员，第一个成员是</w:t>
      </w:r>
      <w:r>
        <w:rPr>
          <w:rFonts w:ascii="Helvetica Neue" w:hAnsi="Helvetica Neue" w:cs="Helvetica Neue"/>
          <w:color w:val="1C1C1C"/>
          <w:kern w:val="0"/>
          <w:sz w:val="28"/>
          <w:szCs w:val="28"/>
        </w:rPr>
        <w:t xml:space="preserve"> receiver, </w:t>
      </w:r>
      <w:r>
        <w:rPr>
          <w:rFonts w:ascii="Helvetica Neue" w:hAnsi="Helvetica Neue" w:cs="Helvetica Neue"/>
          <w:color w:val="1C1C1C"/>
          <w:kern w:val="0"/>
          <w:sz w:val="28"/>
          <w:szCs w:val="28"/>
        </w:rPr>
        <w:t>类似于上面的</w:t>
      </w:r>
      <w:r>
        <w:rPr>
          <w:rFonts w:ascii="Helvetica Neue" w:hAnsi="Helvetica Neue" w:cs="Helvetica Neue"/>
          <w:color w:val="1C1C1C"/>
          <w:kern w:val="0"/>
          <w:sz w:val="28"/>
          <w:szCs w:val="28"/>
        </w:rPr>
        <w:t xml:space="preserve"> objc_msgSend</w:t>
      </w:r>
      <w:r>
        <w:rPr>
          <w:rFonts w:ascii="Helvetica Neue" w:hAnsi="Helvetica Neue" w:cs="Helvetica Neue"/>
          <w:color w:val="1C1C1C"/>
          <w:kern w:val="0"/>
          <w:sz w:val="28"/>
          <w:szCs w:val="28"/>
        </w:rPr>
        <w:t>函数第一个参数</w:t>
      </w:r>
      <w:r>
        <w:rPr>
          <w:rFonts w:ascii="Helvetica Neue" w:hAnsi="Helvetica Neue" w:cs="Helvetica Neue"/>
          <w:color w:val="1C1C1C"/>
          <w:kern w:val="0"/>
          <w:sz w:val="28"/>
          <w:szCs w:val="28"/>
        </w:rPr>
        <w:t xml:space="preserve">self </w:t>
      </w:r>
      <w:r>
        <w:rPr>
          <w:rFonts w:ascii="Helvetica Neue" w:hAnsi="Helvetica Neue" w:cs="Helvetica Neue"/>
          <w:color w:val="1C1C1C"/>
          <w:kern w:val="0"/>
          <w:sz w:val="28"/>
          <w:szCs w:val="28"/>
        </w:rPr>
        <w:t>。第二个成员是记录当前类的父类是什么。</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所以，当调用</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 xml:space="preserve">self class] </w:t>
      </w:r>
      <w:r>
        <w:rPr>
          <w:rFonts w:ascii="Helvetica Neue" w:hAnsi="Helvetica Neue" w:cs="Helvetica Neue"/>
          <w:color w:val="1C1C1C"/>
          <w:kern w:val="0"/>
          <w:sz w:val="28"/>
          <w:szCs w:val="28"/>
        </w:rPr>
        <w:t>时，实际先调用的是</w:t>
      </w:r>
      <w:r>
        <w:rPr>
          <w:rFonts w:ascii="Helvetica Neue" w:hAnsi="Helvetica Neue" w:cs="Helvetica Neue"/>
          <w:color w:val="1C1C1C"/>
          <w:kern w:val="0"/>
          <w:sz w:val="28"/>
          <w:szCs w:val="28"/>
        </w:rPr>
        <w:t xml:space="preserve"> objc_msgSend</w:t>
      </w:r>
      <w:r>
        <w:rPr>
          <w:rFonts w:ascii="Helvetica Neue" w:hAnsi="Helvetica Neue" w:cs="Helvetica Neue"/>
          <w:color w:val="1C1C1C"/>
          <w:kern w:val="0"/>
          <w:sz w:val="28"/>
          <w:szCs w:val="28"/>
        </w:rPr>
        <w:t>函数，第一个参数是</w:t>
      </w:r>
      <w:r>
        <w:rPr>
          <w:rFonts w:ascii="Helvetica Neue" w:hAnsi="Helvetica Neue" w:cs="Helvetica Neue"/>
          <w:color w:val="1C1C1C"/>
          <w:kern w:val="0"/>
          <w:sz w:val="28"/>
          <w:szCs w:val="28"/>
        </w:rPr>
        <w:t xml:space="preserve"> Son</w:t>
      </w:r>
      <w:r>
        <w:rPr>
          <w:rFonts w:ascii="Helvetica Neue" w:hAnsi="Helvetica Neue" w:cs="Helvetica Neue"/>
          <w:color w:val="1C1C1C"/>
          <w:kern w:val="0"/>
          <w:sz w:val="28"/>
          <w:szCs w:val="28"/>
        </w:rPr>
        <w:t>当前的这个实例，然后在</w:t>
      </w:r>
      <w:r>
        <w:rPr>
          <w:rFonts w:ascii="Helvetica Neue" w:hAnsi="Helvetica Neue" w:cs="Helvetica Neue"/>
          <w:color w:val="1C1C1C"/>
          <w:kern w:val="0"/>
          <w:sz w:val="28"/>
          <w:szCs w:val="28"/>
        </w:rPr>
        <w:t xml:space="preserve"> Son </w:t>
      </w:r>
      <w:r>
        <w:rPr>
          <w:rFonts w:ascii="Helvetica Neue" w:hAnsi="Helvetica Neue" w:cs="Helvetica Neue"/>
          <w:color w:val="1C1C1C"/>
          <w:kern w:val="0"/>
          <w:sz w:val="28"/>
          <w:szCs w:val="28"/>
        </w:rPr>
        <w:t>这个类里面去找</w:t>
      </w:r>
      <w:r>
        <w:rPr>
          <w:rFonts w:ascii="Helvetica Neue" w:hAnsi="Helvetica Neue" w:cs="Helvetica Neue"/>
          <w:color w:val="1C1C1C"/>
          <w:kern w:val="0"/>
          <w:sz w:val="28"/>
          <w:szCs w:val="28"/>
        </w:rPr>
        <w:t xml:space="preserve"> - (Class)class</w:t>
      </w:r>
      <w:r>
        <w:rPr>
          <w:rFonts w:ascii="Helvetica Neue" w:hAnsi="Helvetica Neue" w:cs="Helvetica Neue"/>
          <w:color w:val="1C1C1C"/>
          <w:kern w:val="0"/>
          <w:sz w:val="28"/>
          <w:szCs w:val="28"/>
        </w:rPr>
        <w:t>这个方法，没有，去父类</w:t>
      </w:r>
      <w:r>
        <w:rPr>
          <w:rFonts w:ascii="Helvetica Neue" w:hAnsi="Helvetica Neue" w:cs="Helvetica Neue"/>
          <w:color w:val="1C1C1C"/>
          <w:kern w:val="0"/>
          <w:sz w:val="28"/>
          <w:szCs w:val="28"/>
        </w:rPr>
        <w:t xml:space="preserve"> Father</w:t>
      </w:r>
      <w:r>
        <w:rPr>
          <w:rFonts w:ascii="Helvetica Neue" w:hAnsi="Helvetica Neue" w:cs="Helvetica Neue"/>
          <w:color w:val="1C1C1C"/>
          <w:kern w:val="0"/>
          <w:sz w:val="28"/>
          <w:szCs w:val="28"/>
        </w:rPr>
        <w:t>里找，也没有，最后在</w:t>
      </w:r>
      <w:r>
        <w:rPr>
          <w:rFonts w:ascii="Helvetica Neue" w:hAnsi="Helvetica Neue" w:cs="Helvetica Neue"/>
          <w:color w:val="1C1C1C"/>
          <w:kern w:val="0"/>
          <w:sz w:val="28"/>
          <w:szCs w:val="28"/>
        </w:rPr>
        <w:t xml:space="preserve"> NSObject</w:t>
      </w:r>
      <w:r>
        <w:rPr>
          <w:rFonts w:ascii="Helvetica Neue" w:hAnsi="Helvetica Neue" w:cs="Helvetica Neue"/>
          <w:color w:val="1C1C1C"/>
          <w:kern w:val="0"/>
          <w:sz w:val="28"/>
          <w:szCs w:val="28"/>
        </w:rPr>
        <w:t>类中发现这个方法。而</w:t>
      </w:r>
      <w:r>
        <w:rPr>
          <w:rFonts w:ascii="Helvetica Neue" w:hAnsi="Helvetica Neue" w:cs="Helvetica Neue"/>
          <w:color w:val="1C1C1C"/>
          <w:kern w:val="0"/>
          <w:sz w:val="28"/>
          <w:szCs w:val="28"/>
        </w:rPr>
        <w:t xml:space="preserve"> - (Class)class</w:t>
      </w:r>
      <w:r>
        <w:rPr>
          <w:rFonts w:ascii="Helvetica Neue" w:hAnsi="Helvetica Neue" w:cs="Helvetica Neue"/>
          <w:color w:val="1C1C1C"/>
          <w:kern w:val="0"/>
          <w:sz w:val="28"/>
          <w:szCs w:val="28"/>
        </w:rPr>
        <w:t>的实现就是返回</w:t>
      </w:r>
      <w:r>
        <w:rPr>
          <w:rFonts w:ascii="Helvetica Neue" w:hAnsi="Helvetica Neue" w:cs="Helvetica Neue"/>
          <w:color w:val="1C1C1C"/>
          <w:kern w:val="0"/>
          <w:sz w:val="28"/>
          <w:szCs w:val="28"/>
        </w:rPr>
        <w:t>self</w:t>
      </w:r>
      <w:r>
        <w:rPr>
          <w:rFonts w:ascii="Helvetica Neue" w:hAnsi="Helvetica Neue" w:cs="Helvetica Neue"/>
          <w:color w:val="1C1C1C"/>
          <w:kern w:val="0"/>
          <w:sz w:val="28"/>
          <w:szCs w:val="28"/>
        </w:rPr>
        <w:t>的类别，故上述输出结果为</w:t>
      </w:r>
      <w:r>
        <w:rPr>
          <w:rFonts w:ascii="Helvetica Neue" w:hAnsi="Helvetica Neue" w:cs="Helvetica Neue"/>
          <w:color w:val="1C1C1C"/>
          <w:kern w:val="0"/>
          <w:sz w:val="28"/>
          <w:szCs w:val="28"/>
        </w:rPr>
        <w:t xml:space="preserve"> Son</w:t>
      </w:r>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objc Runtime</w:t>
      </w:r>
      <w:r>
        <w:rPr>
          <w:rFonts w:ascii="Helvetica Neue" w:hAnsi="Helvetica Neue" w:cs="Helvetica Neue"/>
          <w:color w:val="1C1C1C"/>
          <w:kern w:val="0"/>
          <w:sz w:val="28"/>
          <w:szCs w:val="28"/>
        </w:rPr>
        <w:t>开源代码对</w:t>
      </w:r>
      <w:r>
        <w:rPr>
          <w:rFonts w:ascii="Helvetica Neue" w:hAnsi="Helvetica Neue" w:cs="Helvetica Neue"/>
          <w:color w:val="1C1C1C"/>
          <w:kern w:val="0"/>
          <w:sz w:val="28"/>
          <w:szCs w:val="28"/>
        </w:rPr>
        <w:t>- (Class)class</w:t>
      </w:r>
      <w:r>
        <w:rPr>
          <w:rFonts w:ascii="Helvetica Neue" w:hAnsi="Helvetica Neue" w:cs="Helvetica Neue"/>
          <w:color w:val="1C1C1C"/>
          <w:kern w:val="0"/>
          <w:sz w:val="28"/>
          <w:szCs w:val="28"/>
        </w:rPr>
        <w:t>方法的实现</w:t>
      </w:r>
      <w:r>
        <w:rPr>
          <w:rFonts w:ascii="Helvetica Neue" w:hAnsi="Helvetica Neue" w:cs="Helvetica Neue"/>
          <w:color w:val="1C1C1C"/>
          <w:kern w:val="0"/>
          <w:sz w:val="28"/>
          <w:szCs w:val="28"/>
        </w:rPr>
        <w:t>:</w:t>
      </w:r>
    </w:p>
    <w:tbl>
      <w:tblPr>
        <w:tblW w:w="0" w:type="auto"/>
        <w:tblBorders>
          <w:top w:val="nil"/>
          <w:left w:val="nil"/>
          <w:right w:val="nil"/>
        </w:tblBorders>
        <w:tblLayout w:type="fixed"/>
        <w:tblLook w:val="0000" w:firstRow="0" w:lastRow="0" w:firstColumn="0" w:lastColumn="0" w:noHBand="0" w:noVBand="0"/>
      </w:tblPr>
      <w:tblGrid>
        <w:gridCol w:w="634"/>
        <w:gridCol w:w="13765"/>
      </w:tblGrid>
      <w:tr w:rsidR="00B67B56">
        <w:tblPrEx>
          <w:tblCellMar>
            <w:top w:w="0" w:type="dxa"/>
            <w:bottom w:w="0" w:type="dxa"/>
          </w:tblCellMar>
        </w:tblPrEx>
        <w:tc>
          <w:tcPr>
            <w:tcW w:w="634"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tc>
        <w:tc>
          <w:tcPr>
            <w:tcW w:w="13765"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Class)class</w:t>
            </w:r>
            <w:proofErr w:type="gramEnd"/>
            <w:r>
              <w:rPr>
                <w:rFonts w:ascii="Consolas" w:hAnsi="Consolas" w:cs="Consolas"/>
                <w:color w:val="1C1C1C"/>
                <w:kern w:val="0"/>
                <w:sz w:val="28"/>
                <w:szCs w:val="28"/>
              </w:rPr>
              <w:t>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b/>
                <w:bCs/>
                <w:color w:val="0A5287"/>
                <w:kern w:val="0"/>
                <w:sz w:val="28"/>
                <w:szCs w:val="28"/>
              </w:rPr>
              <w:t>return</w:t>
            </w:r>
            <w:proofErr w:type="gramEnd"/>
            <w:r>
              <w:rPr>
                <w:rFonts w:ascii="Consolas" w:hAnsi="Consolas" w:cs="Consolas"/>
                <w:color w:val="1C1C1C"/>
                <w:kern w:val="0"/>
                <w:sz w:val="28"/>
                <w:szCs w:val="28"/>
              </w:rPr>
              <w:t> object_getClass(self);</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而当调用</w:t>
      </w:r>
      <w:r>
        <w:rPr>
          <w:rFonts w:ascii="Helvetica Neue" w:hAnsi="Helvetica Neue" w:cs="Helvetica Neue"/>
          <w:color w:val="1C1C1C"/>
          <w:kern w:val="0"/>
          <w:sz w:val="28"/>
          <w:szCs w:val="28"/>
        </w:rPr>
        <w:t xml:space="preserve"> [super class]</w:t>
      </w:r>
      <w:r>
        <w:rPr>
          <w:rFonts w:ascii="Helvetica Neue" w:hAnsi="Helvetica Neue" w:cs="Helvetica Neue"/>
          <w:color w:val="1C1C1C"/>
          <w:kern w:val="0"/>
          <w:sz w:val="28"/>
          <w:szCs w:val="28"/>
        </w:rPr>
        <w:t>时，会转换成</w:t>
      </w:r>
      <w:r>
        <w:rPr>
          <w:rFonts w:ascii="Helvetica Neue" w:hAnsi="Helvetica Neue" w:cs="Helvetica Neue"/>
          <w:color w:val="1C1C1C"/>
          <w:kern w:val="0"/>
          <w:sz w:val="28"/>
          <w:szCs w:val="28"/>
        </w:rPr>
        <w:t>objc_msgSendSuper</w:t>
      </w:r>
      <w:r>
        <w:rPr>
          <w:rFonts w:ascii="Helvetica Neue" w:hAnsi="Helvetica Neue" w:cs="Helvetica Neue"/>
          <w:color w:val="1C1C1C"/>
          <w:kern w:val="0"/>
          <w:sz w:val="28"/>
          <w:szCs w:val="28"/>
        </w:rPr>
        <w:t>函数。第一步先构造</w:t>
      </w:r>
      <w:r>
        <w:rPr>
          <w:rFonts w:ascii="Helvetica Neue" w:hAnsi="Helvetica Neue" w:cs="Helvetica Neue"/>
          <w:color w:val="1C1C1C"/>
          <w:kern w:val="0"/>
          <w:sz w:val="28"/>
          <w:szCs w:val="28"/>
        </w:rPr>
        <w:t xml:space="preserve"> objc_super </w:t>
      </w:r>
      <w:r>
        <w:rPr>
          <w:rFonts w:ascii="Helvetica Neue" w:hAnsi="Helvetica Neue" w:cs="Helvetica Neue"/>
          <w:color w:val="1C1C1C"/>
          <w:kern w:val="0"/>
          <w:sz w:val="28"/>
          <w:szCs w:val="28"/>
        </w:rPr>
        <w:t>结构体，结构体第一个成员就是</w:t>
      </w:r>
      <w:r>
        <w:rPr>
          <w:rFonts w:ascii="Helvetica Neue" w:hAnsi="Helvetica Neue" w:cs="Helvetica Neue"/>
          <w:color w:val="1C1C1C"/>
          <w:kern w:val="0"/>
          <w:sz w:val="28"/>
          <w:szCs w:val="28"/>
        </w:rPr>
        <w:t xml:space="preserve"> self </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第二个成员是</w:t>
      </w:r>
      <w:r>
        <w:rPr>
          <w:rFonts w:ascii="Helvetica Neue" w:hAnsi="Helvetica Neue" w:cs="Helvetica Neue"/>
          <w:color w:val="1C1C1C"/>
          <w:kern w:val="0"/>
          <w:sz w:val="28"/>
          <w:szCs w:val="28"/>
        </w:rPr>
        <w:t xml:space="preserve"> (id)class_getSuperclass(objc_getClass(“Son”)) , </w:t>
      </w:r>
      <w:r>
        <w:rPr>
          <w:rFonts w:ascii="Helvetica Neue" w:hAnsi="Helvetica Neue" w:cs="Helvetica Neue"/>
          <w:color w:val="1C1C1C"/>
          <w:kern w:val="0"/>
          <w:sz w:val="28"/>
          <w:szCs w:val="28"/>
        </w:rPr>
        <w:t>实际该函数输出结果为</w:t>
      </w:r>
      <w:r>
        <w:rPr>
          <w:rFonts w:ascii="Helvetica Neue" w:hAnsi="Helvetica Neue" w:cs="Helvetica Neue"/>
          <w:color w:val="1C1C1C"/>
          <w:kern w:val="0"/>
          <w:sz w:val="28"/>
          <w:szCs w:val="28"/>
        </w:rPr>
        <w:t xml:space="preserve"> Father</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第二步是去</w:t>
      </w:r>
      <w:r>
        <w:rPr>
          <w:rFonts w:ascii="Helvetica Neue" w:hAnsi="Helvetica Neue" w:cs="Helvetica Neue"/>
          <w:color w:val="1C1C1C"/>
          <w:kern w:val="0"/>
          <w:sz w:val="28"/>
          <w:szCs w:val="28"/>
        </w:rPr>
        <w:t xml:space="preserve"> Father</w:t>
      </w:r>
      <w:r>
        <w:rPr>
          <w:rFonts w:ascii="Helvetica Neue" w:hAnsi="Helvetica Neue" w:cs="Helvetica Neue"/>
          <w:color w:val="1C1C1C"/>
          <w:kern w:val="0"/>
          <w:sz w:val="28"/>
          <w:szCs w:val="28"/>
        </w:rPr>
        <w:t>这个类里去找</w:t>
      </w:r>
      <w:r>
        <w:rPr>
          <w:rFonts w:ascii="Helvetica Neue" w:hAnsi="Helvetica Neue" w:cs="Helvetica Neue"/>
          <w:color w:val="1C1C1C"/>
          <w:kern w:val="0"/>
          <w:sz w:val="28"/>
          <w:szCs w:val="28"/>
        </w:rPr>
        <w:t xml:space="preserve"> - (Class)class</w:t>
      </w:r>
      <w:r>
        <w:rPr>
          <w:rFonts w:ascii="Helvetica Neue" w:hAnsi="Helvetica Neue" w:cs="Helvetica Neue"/>
          <w:color w:val="1C1C1C"/>
          <w:kern w:val="0"/>
          <w:sz w:val="28"/>
          <w:szCs w:val="28"/>
        </w:rPr>
        <w:t>，没有，然后去</w:t>
      </w:r>
      <w:r>
        <w:rPr>
          <w:rFonts w:ascii="Helvetica Neue" w:hAnsi="Helvetica Neue" w:cs="Helvetica Neue"/>
          <w:color w:val="1C1C1C"/>
          <w:kern w:val="0"/>
          <w:sz w:val="28"/>
          <w:szCs w:val="28"/>
        </w:rPr>
        <w:t>NSObject</w:t>
      </w:r>
      <w:r>
        <w:rPr>
          <w:rFonts w:ascii="Helvetica Neue" w:hAnsi="Helvetica Neue" w:cs="Helvetica Neue"/>
          <w:color w:val="1C1C1C"/>
          <w:kern w:val="0"/>
          <w:sz w:val="28"/>
          <w:szCs w:val="28"/>
        </w:rPr>
        <w:t>类去找，找到了。最后内部是使用</w:t>
      </w:r>
      <w:r>
        <w:rPr>
          <w:rFonts w:ascii="Helvetica Neue" w:hAnsi="Helvetica Neue" w:cs="Helvetica Neue"/>
          <w:color w:val="1C1C1C"/>
          <w:kern w:val="0"/>
          <w:sz w:val="28"/>
          <w:szCs w:val="28"/>
        </w:rPr>
        <w:t xml:space="preserve"> objc_msgSend(objc_super-&gt;receiver, @selector(class))</w:t>
      </w:r>
      <w:r>
        <w:rPr>
          <w:rFonts w:ascii="Helvetica Neue" w:hAnsi="Helvetica Neue" w:cs="Helvetica Neue"/>
          <w:color w:val="1C1C1C"/>
          <w:kern w:val="0"/>
          <w:sz w:val="28"/>
          <w:szCs w:val="28"/>
        </w:rPr>
        <w:t>去调用，</w:t>
      </w:r>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此时已经和</w:t>
      </w:r>
      <w:r>
        <w:rPr>
          <w:rFonts w:ascii="Helvetica Neue" w:hAnsi="Helvetica Neue" w:cs="Helvetica Neue"/>
          <w:color w:val="1C1C1C"/>
          <w:kern w:val="0"/>
          <w:sz w:val="28"/>
          <w:szCs w:val="28"/>
        </w:rPr>
        <w:t>[self class]</w:t>
      </w:r>
      <w:r>
        <w:rPr>
          <w:rFonts w:ascii="Helvetica Neue" w:hAnsi="Helvetica Neue" w:cs="Helvetica Neue"/>
          <w:color w:val="1C1C1C"/>
          <w:kern w:val="0"/>
          <w:sz w:val="28"/>
          <w:szCs w:val="28"/>
        </w:rPr>
        <w:t>调用相同了，故上述输出结果仍然返回</w:t>
      </w:r>
      <w:r>
        <w:rPr>
          <w:rFonts w:ascii="Helvetica Neue" w:hAnsi="Helvetica Neue" w:cs="Helvetica Neue"/>
          <w:color w:val="1C1C1C"/>
          <w:kern w:val="0"/>
          <w:sz w:val="28"/>
          <w:szCs w:val="28"/>
        </w:rPr>
        <w:t xml:space="preserve"> Son</w:t>
      </w:r>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22. runtime</w:t>
      </w:r>
      <w:r>
        <w:rPr>
          <w:rFonts w:ascii="Helvetica Neue" w:hAnsi="Helvetica Neue" w:cs="Helvetica Neue"/>
          <w:b/>
          <w:bCs/>
          <w:color w:val="16A53F"/>
          <w:kern w:val="0"/>
          <w:sz w:val="28"/>
          <w:szCs w:val="28"/>
        </w:rPr>
        <w:t>如何通过</w:t>
      </w:r>
      <w:r>
        <w:rPr>
          <w:rFonts w:ascii="Helvetica Neue" w:hAnsi="Helvetica Neue" w:cs="Helvetica Neue"/>
          <w:b/>
          <w:bCs/>
          <w:color w:val="16A53F"/>
          <w:kern w:val="0"/>
          <w:sz w:val="28"/>
          <w:szCs w:val="28"/>
        </w:rPr>
        <w:t>selector</w:t>
      </w:r>
      <w:r>
        <w:rPr>
          <w:rFonts w:ascii="Helvetica Neue" w:hAnsi="Helvetica Neue" w:cs="Helvetica Neue"/>
          <w:b/>
          <w:bCs/>
          <w:color w:val="16A53F"/>
          <w:kern w:val="0"/>
          <w:sz w:val="28"/>
          <w:szCs w:val="28"/>
        </w:rPr>
        <w:t>找到对应的</w:t>
      </w:r>
      <w:r>
        <w:rPr>
          <w:rFonts w:ascii="Helvetica Neue" w:hAnsi="Helvetica Neue" w:cs="Helvetica Neue"/>
          <w:b/>
          <w:bCs/>
          <w:color w:val="16A53F"/>
          <w:kern w:val="0"/>
          <w:sz w:val="28"/>
          <w:szCs w:val="28"/>
        </w:rPr>
        <w:t>IMP</w:t>
      </w:r>
      <w:r>
        <w:rPr>
          <w:rFonts w:ascii="Helvetica Neue" w:hAnsi="Helvetica Neue" w:cs="Helvetica Neue"/>
          <w:b/>
          <w:bCs/>
          <w:color w:val="16A53F"/>
          <w:kern w:val="0"/>
          <w:sz w:val="28"/>
          <w:szCs w:val="28"/>
        </w:rPr>
        <w:t>地址？（分别考虑类方法和实例方法）</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每一个类对象中都一个方法列表</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方法列表中记录着方法的名称</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方法实现</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以及参数类型</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其实</w:t>
      </w:r>
      <w:r>
        <w:rPr>
          <w:rFonts w:ascii="Helvetica Neue" w:hAnsi="Helvetica Neue" w:cs="Helvetica Neue"/>
          <w:color w:val="1C1C1C"/>
          <w:kern w:val="0"/>
          <w:sz w:val="28"/>
          <w:szCs w:val="28"/>
        </w:rPr>
        <w:t>selector</w:t>
      </w:r>
      <w:r>
        <w:rPr>
          <w:rFonts w:ascii="Helvetica Neue" w:hAnsi="Helvetica Neue" w:cs="Helvetica Neue"/>
          <w:color w:val="1C1C1C"/>
          <w:kern w:val="0"/>
          <w:sz w:val="28"/>
          <w:szCs w:val="28"/>
        </w:rPr>
        <w:t>本质就是方法名称</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通过这个方法名称就可以在方法列表中找到对应的方法实现</w:t>
      </w:r>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 xml:space="preserve">23. </w:t>
      </w:r>
      <w:r>
        <w:rPr>
          <w:rFonts w:ascii="Helvetica Neue" w:hAnsi="Helvetica Neue" w:cs="Helvetica Neue"/>
          <w:b/>
          <w:bCs/>
          <w:color w:val="16A53F"/>
          <w:kern w:val="0"/>
          <w:sz w:val="28"/>
          <w:szCs w:val="28"/>
        </w:rPr>
        <w:t>使用</w:t>
      </w:r>
      <w:r>
        <w:rPr>
          <w:rFonts w:ascii="Helvetica Neue" w:hAnsi="Helvetica Neue" w:cs="Helvetica Neue"/>
          <w:b/>
          <w:bCs/>
          <w:color w:val="16A53F"/>
          <w:kern w:val="0"/>
          <w:sz w:val="28"/>
          <w:szCs w:val="28"/>
        </w:rPr>
        <w:t>runtime Associate</w:t>
      </w:r>
      <w:r>
        <w:rPr>
          <w:rFonts w:ascii="Helvetica Neue" w:hAnsi="Helvetica Neue" w:cs="Helvetica Neue"/>
          <w:b/>
          <w:bCs/>
          <w:color w:val="16A53F"/>
          <w:kern w:val="0"/>
          <w:sz w:val="28"/>
          <w:szCs w:val="28"/>
        </w:rPr>
        <w:t>方法关联的对象，需要在主对象</w:t>
      </w:r>
      <w:r>
        <w:rPr>
          <w:rFonts w:ascii="Helvetica Neue" w:hAnsi="Helvetica Neue" w:cs="Helvetica Neue"/>
          <w:b/>
          <w:bCs/>
          <w:color w:val="16A53F"/>
          <w:kern w:val="0"/>
          <w:sz w:val="28"/>
          <w:szCs w:val="28"/>
        </w:rPr>
        <w:t>dealloc</w:t>
      </w:r>
      <w:r>
        <w:rPr>
          <w:rFonts w:ascii="Helvetica Neue" w:hAnsi="Helvetica Neue" w:cs="Helvetica Neue"/>
          <w:b/>
          <w:bCs/>
          <w:color w:val="16A53F"/>
          <w:kern w:val="0"/>
          <w:sz w:val="28"/>
          <w:szCs w:val="28"/>
        </w:rPr>
        <w:t>的时候释放么？</w:t>
      </w:r>
    </w:p>
    <w:p w:rsidR="00B67B56" w:rsidRDefault="00B67B56" w:rsidP="00B67B56">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在</w:t>
      </w:r>
      <w:r>
        <w:rPr>
          <w:rFonts w:ascii="Helvetica Neue" w:hAnsi="Helvetica Neue" w:cs="Helvetica Neue"/>
          <w:color w:val="1C1C1C"/>
          <w:kern w:val="0"/>
          <w:sz w:val="28"/>
          <w:szCs w:val="28"/>
        </w:rPr>
        <w:t>ARC</w:t>
      </w:r>
      <w:r>
        <w:rPr>
          <w:rFonts w:ascii="Helvetica Neue" w:hAnsi="Helvetica Neue" w:cs="Helvetica Neue"/>
          <w:color w:val="1C1C1C"/>
          <w:kern w:val="0"/>
          <w:sz w:val="28"/>
          <w:szCs w:val="28"/>
        </w:rPr>
        <w:t>下不需要</w:t>
      </w:r>
    </w:p>
    <w:p w:rsidR="00B67B56" w:rsidRDefault="00B67B56" w:rsidP="00B67B56">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strike/>
          <w:color w:val="1C1C1C"/>
          <w:kern w:val="0"/>
          <w:sz w:val="28"/>
          <w:szCs w:val="28"/>
        </w:rPr>
        <w:t>在</w:t>
      </w:r>
      <w:r>
        <w:rPr>
          <w:rFonts w:ascii="Helvetica Neue" w:hAnsi="Helvetica Neue" w:cs="Helvetica Neue"/>
          <w:strike/>
          <w:color w:val="1C1C1C"/>
          <w:kern w:val="0"/>
          <w:sz w:val="28"/>
          <w:szCs w:val="28"/>
        </w:rPr>
        <w:t>MRC</w:t>
      </w:r>
      <w:r>
        <w:rPr>
          <w:rFonts w:ascii="Helvetica Neue" w:hAnsi="Helvetica Neue" w:cs="Helvetica Neue"/>
          <w:strike/>
          <w:color w:val="1C1C1C"/>
          <w:kern w:val="0"/>
          <w:sz w:val="28"/>
          <w:szCs w:val="28"/>
        </w:rPr>
        <w:t>中</w:t>
      </w:r>
      <w:r>
        <w:rPr>
          <w:rFonts w:ascii="Helvetica Neue" w:hAnsi="Helvetica Neue" w:cs="Helvetica Neue"/>
          <w:strike/>
          <w:color w:val="1C1C1C"/>
          <w:kern w:val="0"/>
          <w:sz w:val="28"/>
          <w:szCs w:val="28"/>
        </w:rPr>
        <w:t>,</w:t>
      </w:r>
      <w:r>
        <w:rPr>
          <w:rFonts w:ascii="Helvetica Neue" w:hAnsi="Helvetica Neue" w:cs="Helvetica Neue"/>
          <w:strike/>
          <w:color w:val="1C1C1C"/>
          <w:kern w:val="0"/>
          <w:sz w:val="28"/>
          <w:szCs w:val="28"/>
        </w:rPr>
        <w:t>对于使用</w:t>
      </w:r>
      <w:r>
        <w:rPr>
          <w:rFonts w:ascii="Helvetica Neue" w:hAnsi="Helvetica Neue" w:cs="Helvetica Neue"/>
          <w:strike/>
          <w:color w:val="1C1C1C"/>
          <w:kern w:val="0"/>
          <w:sz w:val="28"/>
          <w:szCs w:val="28"/>
        </w:rPr>
        <w:t>retain</w:t>
      </w:r>
      <w:r>
        <w:rPr>
          <w:rFonts w:ascii="Helvetica Neue" w:hAnsi="Helvetica Neue" w:cs="Helvetica Neue"/>
          <w:strike/>
          <w:color w:val="1C1C1C"/>
          <w:kern w:val="0"/>
          <w:sz w:val="28"/>
          <w:szCs w:val="28"/>
        </w:rPr>
        <w:t>或</w:t>
      </w:r>
      <w:r>
        <w:rPr>
          <w:rFonts w:ascii="Helvetica Neue" w:hAnsi="Helvetica Neue" w:cs="Helvetica Neue"/>
          <w:strike/>
          <w:color w:val="1C1C1C"/>
          <w:kern w:val="0"/>
          <w:sz w:val="28"/>
          <w:szCs w:val="28"/>
        </w:rPr>
        <w:t>copy</w:t>
      </w:r>
      <w:r>
        <w:rPr>
          <w:rFonts w:ascii="Helvetica Neue" w:hAnsi="Helvetica Neue" w:cs="Helvetica Neue"/>
          <w:strike/>
          <w:color w:val="1C1C1C"/>
          <w:kern w:val="0"/>
          <w:sz w:val="28"/>
          <w:szCs w:val="28"/>
        </w:rPr>
        <w:t>策略的需要</w:t>
      </w:r>
      <w:r>
        <w:rPr>
          <w:rFonts w:ascii="Helvetica Neue" w:hAnsi="Helvetica Neue" w:cs="Helvetica Neue"/>
          <w:color w:val="1C1C1C"/>
          <w:kern w:val="0"/>
          <w:sz w:val="28"/>
          <w:szCs w:val="28"/>
        </w:rPr>
        <w:t> </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无论在</w:t>
      </w:r>
      <w:r>
        <w:rPr>
          <w:rFonts w:ascii="Helvetica Neue" w:hAnsi="Helvetica Neue" w:cs="Helvetica Neue"/>
          <w:color w:val="812627"/>
          <w:kern w:val="0"/>
          <w:sz w:val="28"/>
          <w:szCs w:val="28"/>
        </w:rPr>
        <w:t>MRC</w:t>
      </w:r>
      <w:r>
        <w:rPr>
          <w:rFonts w:ascii="Helvetica Neue" w:hAnsi="Helvetica Neue" w:cs="Helvetica Neue"/>
          <w:color w:val="812627"/>
          <w:kern w:val="0"/>
          <w:sz w:val="28"/>
          <w:szCs w:val="28"/>
        </w:rPr>
        <w:t>下还是</w:t>
      </w:r>
      <w:r>
        <w:rPr>
          <w:rFonts w:ascii="Helvetica Neue" w:hAnsi="Helvetica Neue" w:cs="Helvetica Neue"/>
          <w:color w:val="812627"/>
          <w:kern w:val="0"/>
          <w:sz w:val="28"/>
          <w:szCs w:val="28"/>
        </w:rPr>
        <w:t>ARC</w:t>
      </w:r>
      <w:r>
        <w:rPr>
          <w:rFonts w:ascii="Helvetica Neue" w:hAnsi="Helvetica Neue" w:cs="Helvetica Neue"/>
          <w:color w:val="812627"/>
          <w:kern w:val="0"/>
          <w:sz w:val="28"/>
          <w:szCs w:val="28"/>
        </w:rPr>
        <w:t>下均不需要</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hyperlink r:id="rId49" w:history="1">
        <w:r>
          <w:rPr>
            <w:rFonts w:ascii="Helvetica Neue" w:hAnsi="Helvetica Neue" w:cs="Helvetica Neue"/>
            <w:color w:val="E34B06"/>
            <w:kern w:val="0"/>
            <w:sz w:val="28"/>
            <w:szCs w:val="28"/>
          </w:rPr>
          <w:t>2011</w:t>
        </w:r>
        <w:r>
          <w:rPr>
            <w:rFonts w:ascii="Helvetica Neue" w:hAnsi="Helvetica Neue" w:cs="Helvetica Neue"/>
            <w:color w:val="E34B06"/>
            <w:kern w:val="0"/>
            <w:sz w:val="28"/>
            <w:szCs w:val="28"/>
          </w:rPr>
          <w:t>年版本的</w:t>
        </w:r>
        <w:r>
          <w:rPr>
            <w:rFonts w:ascii="Helvetica Neue" w:hAnsi="Helvetica Neue" w:cs="Helvetica Neue"/>
            <w:color w:val="E34B06"/>
            <w:kern w:val="0"/>
            <w:sz w:val="28"/>
            <w:szCs w:val="28"/>
          </w:rPr>
          <w:t xml:space="preserve">Apple API </w:t>
        </w:r>
        <w:r>
          <w:rPr>
            <w:rFonts w:ascii="Helvetica Neue" w:hAnsi="Helvetica Neue" w:cs="Helvetica Neue"/>
            <w:color w:val="E34B06"/>
            <w:kern w:val="0"/>
            <w:sz w:val="28"/>
            <w:szCs w:val="28"/>
          </w:rPr>
          <w:t>官方文档</w:t>
        </w:r>
        <w:r>
          <w:rPr>
            <w:rFonts w:ascii="Helvetica Neue" w:hAnsi="Helvetica Neue" w:cs="Helvetica Neue"/>
            <w:color w:val="E34B06"/>
            <w:kern w:val="0"/>
            <w:sz w:val="28"/>
            <w:szCs w:val="28"/>
          </w:rPr>
          <w:t xml:space="preserve"> - Associative References</w:t>
        </w:r>
      </w:hyperlink>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一节中有一个</w:t>
      </w:r>
      <w:r>
        <w:rPr>
          <w:rFonts w:ascii="Helvetica Neue" w:hAnsi="Helvetica Neue" w:cs="Helvetica Neue"/>
          <w:color w:val="1C1C1C"/>
          <w:kern w:val="0"/>
          <w:sz w:val="28"/>
          <w:szCs w:val="28"/>
        </w:rPr>
        <w:t>MRC</w:t>
      </w:r>
      <w:r>
        <w:rPr>
          <w:rFonts w:ascii="Helvetica Neue" w:hAnsi="Helvetica Neue" w:cs="Helvetica Neue"/>
          <w:color w:val="1C1C1C"/>
          <w:kern w:val="0"/>
          <w:sz w:val="28"/>
          <w:szCs w:val="28"/>
        </w:rPr>
        <w:t>环境下的例子：</w:t>
      </w:r>
    </w:p>
    <w:tbl>
      <w:tblPr>
        <w:tblW w:w="0" w:type="auto"/>
        <w:tblBorders>
          <w:top w:val="nil"/>
          <w:left w:val="nil"/>
          <w:right w:val="nil"/>
        </w:tblBorders>
        <w:tblLayout w:type="fixed"/>
        <w:tblLook w:val="0000" w:firstRow="0" w:lastRow="0" w:firstColumn="0" w:lastColumn="0" w:noHBand="0" w:noVBand="0"/>
      </w:tblPr>
      <w:tblGrid>
        <w:gridCol w:w="788"/>
        <w:gridCol w:w="13611"/>
      </w:tblGrid>
      <w:tr w:rsidR="00B67B56">
        <w:tblPrEx>
          <w:tblCellMar>
            <w:top w:w="0" w:type="dxa"/>
            <w:bottom w:w="0" w:type="dxa"/>
          </w:tblCellMar>
        </w:tblPrEx>
        <w:tc>
          <w:tcPr>
            <w:tcW w:w="788"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9</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10</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14</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15</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16</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17</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18</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19</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20</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24</w:t>
            </w:r>
          </w:p>
        </w:tc>
        <w:tc>
          <w:tcPr>
            <w:tcW w:w="13611"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r>
              <w:rPr>
                <w:rFonts w:ascii="Consolas" w:hAnsi="Consolas" w:cs="Consolas"/>
                <w:color w:val="0F7201"/>
                <w:kern w:val="0"/>
                <w:sz w:val="28"/>
                <w:szCs w:val="28"/>
              </w:rPr>
              <w:t>在</w:t>
            </w:r>
            <w:r>
              <w:rPr>
                <w:rFonts w:ascii="Consolas" w:hAnsi="Consolas" w:cs="Consolas"/>
                <w:color w:val="0F7201"/>
                <w:kern w:val="0"/>
                <w:sz w:val="28"/>
                <w:szCs w:val="28"/>
              </w:rPr>
              <w:t>MRC</w:t>
            </w:r>
            <w:r>
              <w:rPr>
                <w:rFonts w:ascii="Consolas" w:hAnsi="Consolas" w:cs="Consolas"/>
                <w:color w:val="0F7201"/>
                <w:kern w:val="0"/>
                <w:sz w:val="28"/>
                <w:szCs w:val="28"/>
              </w:rPr>
              <w:t>下，使用</w:t>
            </w:r>
            <w:r>
              <w:rPr>
                <w:rFonts w:ascii="Consolas" w:hAnsi="Consolas" w:cs="Consolas"/>
                <w:color w:val="0F7201"/>
                <w:kern w:val="0"/>
                <w:sz w:val="28"/>
                <w:szCs w:val="28"/>
              </w:rPr>
              <w:t>runtime Associate</w:t>
            </w:r>
            <w:r>
              <w:rPr>
                <w:rFonts w:ascii="Consolas" w:hAnsi="Consolas" w:cs="Consolas"/>
                <w:color w:val="0F7201"/>
                <w:kern w:val="0"/>
                <w:sz w:val="28"/>
                <w:szCs w:val="28"/>
              </w:rPr>
              <w:t>方法关联的对象，不需要在主对象</w:t>
            </w:r>
            <w:r>
              <w:rPr>
                <w:rFonts w:ascii="Consolas" w:hAnsi="Consolas" w:cs="Consolas"/>
                <w:color w:val="0F7201"/>
                <w:kern w:val="0"/>
                <w:sz w:val="28"/>
                <w:szCs w:val="28"/>
              </w:rPr>
              <w:t>dealloc</w:t>
            </w:r>
            <w:r>
              <w:rPr>
                <w:rFonts w:ascii="Consolas" w:hAnsi="Consolas" w:cs="Consolas"/>
                <w:color w:val="0F7201"/>
                <w:kern w:val="0"/>
                <w:sz w:val="28"/>
                <w:szCs w:val="28"/>
              </w:rPr>
              <w:t>的时候释放</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hyperlink r:id="rId50" w:history="1">
              <w:r>
                <w:rPr>
                  <w:rFonts w:ascii="Consolas" w:hAnsi="Consolas" w:cs="Consolas"/>
                  <w:color w:val="0F7201"/>
                  <w:kern w:val="0"/>
                  <w:sz w:val="28"/>
                  <w:szCs w:val="28"/>
                </w:rPr>
                <w:t>http://weibo.com/luohanchenyilong/ </w:t>
              </w:r>
            </w:hyperlink>
            <w:r>
              <w:rPr>
                <w:rFonts w:ascii="Consolas" w:hAnsi="Consolas" w:cs="Consolas"/>
                <w:color w:val="0F7201"/>
                <w:kern w:val="0"/>
                <w:sz w:val="28"/>
                <w:szCs w:val="28"/>
              </w:rPr>
              <w:t>(</w:t>
            </w:r>
            <w:r>
              <w:rPr>
                <w:rFonts w:ascii="Consolas" w:hAnsi="Consolas" w:cs="Consolas"/>
                <w:color w:val="0F7201"/>
                <w:kern w:val="0"/>
                <w:sz w:val="28"/>
                <w:szCs w:val="28"/>
              </w:rPr>
              <w:t>微博</w:t>
            </w:r>
            <w:r>
              <w:rPr>
                <w:rFonts w:ascii="Consolas" w:hAnsi="Consolas" w:cs="Consolas"/>
                <w:color w:val="0F7201"/>
                <w:kern w:val="0"/>
                <w:sz w:val="28"/>
                <w:szCs w:val="28"/>
              </w:rPr>
              <w:t>@iOS</w:t>
            </w:r>
            <w:r>
              <w:rPr>
                <w:rFonts w:ascii="Consolas" w:hAnsi="Consolas" w:cs="Consolas"/>
                <w:color w:val="0F7201"/>
                <w:kern w:val="0"/>
                <w:sz w:val="28"/>
                <w:szCs w:val="28"/>
              </w:rPr>
              <w:t>程序犭袁</w:t>
            </w:r>
            <w:r>
              <w:rPr>
                <w:rFonts w:ascii="Consolas" w:hAnsi="Consolas" w:cs="Consolas"/>
                <w:color w:val="0F7201"/>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hyperlink r:id="rId51" w:history="1">
              <w:r>
                <w:rPr>
                  <w:rFonts w:ascii="Consolas" w:hAnsi="Consolas" w:cs="Consolas"/>
                  <w:color w:val="0F7201"/>
                  <w:kern w:val="0"/>
                  <w:sz w:val="28"/>
                  <w:szCs w:val="28"/>
                </w:rPr>
                <w:t>https://github.com/ChenYilong</w:t>
              </w:r>
            </w:hyperlink>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r>
              <w:rPr>
                <w:rFonts w:ascii="Consolas" w:hAnsi="Consolas" w:cs="Consolas"/>
                <w:color w:val="0F7201"/>
                <w:kern w:val="0"/>
                <w:sz w:val="28"/>
                <w:szCs w:val="28"/>
              </w:rPr>
              <w:t>摘自</w:t>
            </w:r>
            <w:r>
              <w:rPr>
                <w:rFonts w:ascii="Consolas" w:hAnsi="Consolas" w:cs="Consolas"/>
                <w:color w:val="0F7201"/>
                <w:kern w:val="0"/>
                <w:sz w:val="28"/>
                <w:szCs w:val="28"/>
              </w:rPr>
              <w:t>2011</w:t>
            </w:r>
            <w:r>
              <w:rPr>
                <w:rFonts w:ascii="Consolas" w:hAnsi="Consolas" w:cs="Consolas"/>
                <w:color w:val="0F7201"/>
                <w:kern w:val="0"/>
                <w:sz w:val="28"/>
                <w:szCs w:val="28"/>
              </w:rPr>
              <w:t>年版本的</w:t>
            </w:r>
            <w:r>
              <w:rPr>
                <w:rFonts w:ascii="Consolas" w:hAnsi="Consolas" w:cs="Consolas"/>
                <w:color w:val="0F7201"/>
                <w:kern w:val="0"/>
                <w:sz w:val="28"/>
                <w:szCs w:val="28"/>
              </w:rPr>
              <w:t>Apple API </w:t>
            </w:r>
            <w:r>
              <w:rPr>
                <w:rFonts w:ascii="Consolas" w:hAnsi="Consolas" w:cs="Consolas"/>
                <w:color w:val="0F7201"/>
                <w:kern w:val="0"/>
                <w:sz w:val="28"/>
                <w:szCs w:val="28"/>
              </w:rPr>
              <w:t>官方文档</w:t>
            </w:r>
            <w:r>
              <w:rPr>
                <w:rFonts w:ascii="Consolas" w:hAnsi="Consolas" w:cs="Consolas"/>
                <w:color w:val="0F7201"/>
                <w:kern w:val="0"/>
                <w:sz w:val="28"/>
                <w:szCs w:val="28"/>
              </w:rPr>
              <w:t> - Associative References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rsidR="00B67B56" w:rsidRDefault="00B67B56">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static</w:t>
            </w:r>
            <w:proofErr w:type="gramEnd"/>
            <w:r>
              <w:rPr>
                <w:rFonts w:ascii="Consolas" w:hAnsi="Consolas" w:cs="Consolas"/>
                <w:color w:val="1C1C1C"/>
                <w:kern w:val="0"/>
                <w:sz w:val="28"/>
                <w:szCs w:val="28"/>
              </w:rPr>
              <w:t> char overviewKey;</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NSArray *array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[[NSArray alloc] initWithObjects</w:t>
            </w:r>
            <w:proofErr w:type="gramStart"/>
            <w:r>
              <w:rPr>
                <w:rFonts w:ascii="Consolas" w:hAnsi="Consolas" w:cs="Consolas"/>
                <w:color w:val="1C1C1C"/>
                <w:kern w:val="0"/>
                <w:sz w:val="28"/>
                <w:szCs w:val="28"/>
              </w:rPr>
              <w:t>:@</w:t>
            </w:r>
            <w:proofErr w:type="gramEnd"/>
            <w:r>
              <w:rPr>
                <w:rFonts w:ascii="Consolas" w:hAnsi="Consolas" w:cs="Consolas"/>
                <w:color w:val="0000FF"/>
                <w:kern w:val="0"/>
                <w:sz w:val="28"/>
                <w:szCs w:val="28"/>
              </w:rPr>
              <w:t>"One"</w:t>
            </w:r>
            <w:r>
              <w:rPr>
                <w:rFonts w:ascii="Consolas" w:hAnsi="Consolas" w:cs="Consolas"/>
                <w:color w:val="1C1C1C"/>
                <w:kern w:val="0"/>
                <w:sz w:val="28"/>
                <w:szCs w:val="28"/>
              </w:rPr>
              <w:t>, @</w:t>
            </w:r>
            <w:r>
              <w:rPr>
                <w:rFonts w:ascii="Consolas" w:hAnsi="Consolas" w:cs="Consolas"/>
                <w:color w:val="0000FF"/>
                <w:kern w:val="0"/>
                <w:sz w:val="28"/>
                <w:szCs w:val="28"/>
              </w:rPr>
              <w:t>"Two"</w:t>
            </w:r>
            <w:r>
              <w:rPr>
                <w:rFonts w:ascii="Consolas" w:hAnsi="Consolas" w:cs="Consolas"/>
                <w:color w:val="1C1C1C"/>
                <w:kern w:val="0"/>
                <w:sz w:val="28"/>
                <w:szCs w:val="28"/>
              </w:rPr>
              <w:t>, @</w:t>
            </w:r>
            <w:r>
              <w:rPr>
                <w:rFonts w:ascii="Consolas" w:hAnsi="Consolas" w:cs="Consolas"/>
                <w:color w:val="0000FF"/>
                <w:kern w:val="0"/>
                <w:sz w:val="28"/>
                <w:szCs w:val="28"/>
              </w:rPr>
              <w:t>"Three"</w:t>
            </w:r>
            <w:r>
              <w:rPr>
                <w:rFonts w:ascii="Consolas" w:hAnsi="Consolas" w:cs="Consolas"/>
                <w:color w:val="1C1C1C"/>
                <w:kern w:val="0"/>
                <w:sz w:val="28"/>
                <w:szCs w:val="28"/>
              </w:rPr>
              <w:t>, nil];</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For the purposes of illustration, use initWithFormat: to ensure</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proofErr w:type="gramStart"/>
            <w:r>
              <w:rPr>
                <w:rFonts w:ascii="Consolas" w:hAnsi="Consolas" w:cs="Consolas"/>
                <w:color w:val="0F7201"/>
                <w:kern w:val="0"/>
                <w:sz w:val="28"/>
                <w:szCs w:val="28"/>
              </w:rPr>
              <w:t>the</w:t>
            </w:r>
            <w:proofErr w:type="gramEnd"/>
            <w:r>
              <w:rPr>
                <w:rFonts w:ascii="Consolas" w:hAnsi="Consolas" w:cs="Consolas"/>
                <w:color w:val="0F7201"/>
                <w:kern w:val="0"/>
                <w:sz w:val="28"/>
                <w:szCs w:val="28"/>
              </w:rPr>
              <w:t> string can be deallocated</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NSString *overview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[[NSString alloc] initWithFormat</w:t>
            </w:r>
            <w:proofErr w:type="gramStart"/>
            <w:r>
              <w:rPr>
                <w:rFonts w:ascii="Consolas" w:hAnsi="Consolas" w:cs="Consolas"/>
                <w:color w:val="1C1C1C"/>
                <w:kern w:val="0"/>
                <w:sz w:val="28"/>
                <w:szCs w:val="28"/>
              </w:rPr>
              <w:t>:@</w:t>
            </w:r>
            <w:proofErr w:type="gramEnd"/>
            <w:r>
              <w:rPr>
                <w:rFonts w:ascii="Consolas" w:hAnsi="Consolas" w:cs="Consolas"/>
                <w:color w:val="0000FF"/>
                <w:kern w:val="0"/>
                <w:sz w:val="28"/>
                <w:szCs w:val="28"/>
              </w:rPr>
              <w:t>"%@"</w:t>
            </w:r>
            <w:r>
              <w:rPr>
                <w:rFonts w:ascii="Consolas" w:hAnsi="Consolas" w:cs="Consolas"/>
                <w:color w:val="1C1C1C"/>
                <w:kern w:val="0"/>
                <w:sz w:val="28"/>
                <w:szCs w:val="28"/>
              </w:rPr>
              <w:t>, @</w:t>
            </w:r>
            <w:r>
              <w:rPr>
                <w:rFonts w:ascii="Consolas" w:hAnsi="Consolas" w:cs="Consolas"/>
                <w:color w:val="0000FF"/>
                <w:kern w:val="0"/>
                <w:sz w:val="28"/>
                <w:szCs w:val="28"/>
              </w:rPr>
              <w:t>"First three numbers"</w:t>
            </w:r>
            <w:r>
              <w:rPr>
                <w:rFonts w:ascii="Consolas" w:hAnsi="Consolas" w:cs="Consolas"/>
                <w:color w:val="1C1C1C"/>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rsidR="00B67B56" w:rsidRDefault="00B67B56">
            <w:pPr>
              <w:widowControl/>
              <w:autoSpaceDE w:val="0"/>
              <w:autoSpaceDN w:val="0"/>
              <w:adjustRightInd w:val="0"/>
              <w:jc w:val="left"/>
              <w:rPr>
                <w:rFonts w:ascii="Consolas" w:hAnsi="Consolas" w:cs="Consolas"/>
                <w:color w:val="1C1C1C"/>
                <w:kern w:val="0"/>
                <w:sz w:val="28"/>
                <w:szCs w:val="28"/>
              </w:rPr>
            </w:pPr>
            <w:proofErr w:type="gramStart"/>
            <w:r>
              <w:rPr>
                <w:rFonts w:ascii="Consolas" w:hAnsi="Consolas" w:cs="Consolas"/>
                <w:color w:val="1C1C1C"/>
                <w:kern w:val="0"/>
                <w:sz w:val="28"/>
                <w:szCs w:val="28"/>
              </w:rPr>
              <w:t>objc</w:t>
            </w:r>
            <w:proofErr w:type="gramEnd"/>
            <w:r>
              <w:rPr>
                <w:rFonts w:ascii="Consolas" w:hAnsi="Consolas" w:cs="Consolas"/>
                <w:color w:val="1C1C1C"/>
                <w:kern w:val="0"/>
                <w:sz w:val="28"/>
                <w:szCs w:val="28"/>
              </w:rPr>
              <w:t>_setAssociatedObject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array</w:t>
            </w:r>
            <w:proofErr w:type="gramEnd"/>
            <w:r>
              <w:rPr>
                <w:rFonts w:ascii="Consolas" w:hAnsi="Consolas" w:cs="Consolas"/>
                <w:color w:val="1C1C1C"/>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&amp;</w:t>
            </w:r>
            <w:proofErr w:type="gramStart"/>
            <w:r>
              <w:rPr>
                <w:rFonts w:ascii="Consolas" w:hAnsi="Consolas" w:cs="Consolas"/>
                <w:color w:val="1C1C1C"/>
                <w:kern w:val="0"/>
                <w:sz w:val="28"/>
                <w:szCs w:val="28"/>
              </w:rPr>
              <w:t>overviewKey</w:t>
            </w:r>
            <w:proofErr w:type="gramEnd"/>
            <w:r>
              <w:rPr>
                <w:rFonts w:ascii="Consolas" w:hAnsi="Consolas" w:cs="Consolas"/>
                <w:color w:val="1C1C1C"/>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roofErr w:type="gramStart"/>
            <w:r>
              <w:rPr>
                <w:rFonts w:ascii="Consolas" w:hAnsi="Consolas" w:cs="Consolas"/>
                <w:color w:val="1C1C1C"/>
                <w:kern w:val="0"/>
                <w:sz w:val="28"/>
                <w:szCs w:val="28"/>
              </w:rPr>
              <w:t>overview</w:t>
            </w:r>
            <w:proofErr w:type="gramEnd"/>
            <w:r>
              <w:rPr>
                <w:rFonts w:ascii="Consolas" w:hAnsi="Consolas" w:cs="Consolas"/>
                <w:color w:val="1C1C1C"/>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OBJC_ASSOCIATION_RETAIN</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overview</w:t>
            </w:r>
            <w:proofErr w:type="gramEnd"/>
            <w:r>
              <w:rPr>
                <w:rFonts w:ascii="Consolas" w:hAnsi="Consolas" w:cs="Consolas"/>
                <w:color w:val="1C1C1C"/>
                <w:kern w:val="0"/>
                <w:sz w:val="28"/>
                <w:szCs w:val="28"/>
              </w:rPr>
              <w:t> release];</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(1) overview valid</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w:t>
            </w:r>
            <w:proofErr w:type="gramStart"/>
            <w:r>
              <w:rPr>
                <w:rFonts w:ascii="Consolas" w:hAnsi="Consolas" w:cs="Consolas"/>
                <w:color w:val="1C1C1C"/>
                <w:kern w:val="0"/>
                <w:sz w:val="28"/>
                <w:szCs w:val="28"/>
              </w:rPr>
              <w:t>array</w:t>
            </w:r>
            <w:proofErr w:type="gramEnd"/>
            <w:r>
              <w:rPr>
                <w:rFonts w:ascii="Consolas" w:hAnsi="Consolas" w:cs="Consolas"/>
                <w:color w:val="1C1C1C"/>
                <w:kern w:val="0"/>
                <w:sz w:val="28"/>
                <w:szCs w:val="28"/>
              </w:rPr>
              <w:t> release];</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(2) overview invalid</w:t>
            </w:r>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文档指出</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812627"/>
          <w:kern w:val="0"/>
          <w:sz w:val="28"/>
          <w:szCs w:val="28"/>
        </w:rPr>
        <w:t xml:space="preserve">At point 1, the string overview is still valid because the OBJC_ASSOCIATION_RETAIN policy specifies that the array </w:t>
      </w:r>
      <w:proofErr w:type="gramStart"/>
      <w:r>
        <w:rPr>
          <w:rFonts w:ascii="Helvetica Neue" w:hAnsi="Helvetica Neue" w:cs="Helvetica Neue"/>
          <w:color w:val="812627"/>
          <w:kern w:val="0"/>
          <w:sz w:val="28"/>
          <w:szCs w:val="28"/>
        </w:rPr>
        <w:t>retains</w:t>
      </w:r>
      <w:proofErr w:type="gramEnd"/>
      <w:r>
        <w:rPr>
          <w:rFonts w:ascii="Helvetica Neue" w:hAnsi="Helvetica Neue" w:cs="Helvetica Neue"/>
          <w:color w:val="812627"/>
          <w:kern w:val="0"/>
          <w:sz w:val="28"/>
          <w:szCs w:val="28"/>
        </w:rPr>
        <w:t xml:space="preserve"> the associated object. When the array is deallocated, however (at point 2), overview is released and so in this case also deallocated.</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我们可以看到，在</w:t>
      </w:r>
      <w:r>
        <w:rPr>
          <w:rFonts w:ascii="Helvetica Neue" w:hAnsi="Helvetica Neue" w:cs="Helvetica Neue"/>
          <w:color w:val="1C1C1C"/>
          <w:kern w:val="0"/>
          <w:sz w:val="28"/>
          <w:szCs w:val="28"/>
        </w:rPr>
        <w:t>[array release];</w:t>
      </w:r>
      <w:r>
        <w:rPr>
          <w:rFonts w:ascii="Helvetica Neue" w:hAnsi="Helvetica Neue" w:cs="Helvetica Neue"/>
          <w:color w:val="1C1C1C"/>
          <w:kern w:val="0"/>
          <w:sz w:val="28"/>
          <w:szCs w:val="28"/>
        </w:rPr>
        <w:t>之后，</w:t>
      </w:r>
      <w:r>
        <w:rPr>
          <w:rFonts w:ascii="Helvetica Neue" w:hAnsi="Helvetica Neue" w:cs="Helvetica Neue"/>
          <w:color w:val="1C1C1C"/>
          <w:kern w:val="0"/>
          <w:sz w:val="28"/>
          <w:szCs w:val="28"/>
        </w:rPr>
        <w:t>overview</w:t>
      </w:r>
      <w:r>
        <w:rPr>
          <w:rFonts w:ascii="Helvetica Neue" w:hAnsi="Helvetica Neue" w:cs="Helvetica Neue"/>
          <w:color w:val="1C1C1C"/>
          <w:kern w:val="0"/>
          <w:sz w:val="28"/>
          <w:szCs w:val="28"/>
        </w:rPr>
        <w:t>就会被</w:t>
      </w:r>
      <w:r>
        <w:rPr>
          <w:rFonts w:ascii="Helvetica Neue" w:hAnsi="Helvetica Neue" w:cs="Helvetica Neue"/>
          <w:color w:val="1C1C1C"/>
          <w:kern w:val="0"/>
          <w:sz w:val="28"/>
          <w:szCs w:val="28"/>
        </w:rPr>
        <w:t>release</w:t>
      </w:r>
      <w:r>
        <w:rPr>
          <w:rFonts w:ascii="Helvetica Neue" w:hAnsi="Helvetica Neue" w:cs="Helvetica Neue"/>
          <w:color w:val="1C1C1C"/>
          <w:kern w:val="0"/>
          <w:sz w:val="28"/>
          <w:szCs w:val="28"/>
        </w:rPr>
        <w:t>释放掉了。</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既然会被销毁，那么具体在什么时间点？</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根据</w:t>
      </w:r>
      <w:hyperlink r:id="rId52" w:history="1">
        <w:r>
          <w:rPr>
            <w:rFonts w:ascii="Helvetica Neue" w:hAnsi="Helvetica Neue" w:cs="Helvetica Neue"/>
            <w:color w:val="E34B06"/>
            <w:kern w:val="0"/>
            <w:sz w:val="28"/>
            <w:szCs w:val="28"/>
          </w:rPr>
          <w:t xml:space="preserve"> WWDC 2011, Session 322 (</w:t>
        </w:r>
        <w:r>
          <w:rPr>
            <w:rFonts w:ascii="Helvetica Neue" w:hAnsi="Helvetica Neue" w:cs="Helvetica Neue"/>
            <w:color w:val="E34B06"/>
            <w:kern w:val="0"/>
            <w:sz w:val="28"/>
            <w:szCs w:val="28"/>
          </w:rPr>
          <w:t>第</w:t>
        </w:r>
        <w:r>
          <w:rPr>
            <w:rFonts w:ascii="Helvetica Neue" w:hAnsi="Helvetica Neue" w:cs="Helvetica Neue"/>
            <w:color w:val="E34B06"/>
            <w:kern w:val="0"/>
            <w:sz w:val="28"/>
            <w:szCs w:val="28"/>
          </w:rPr>
          <w:t>36</w:t>
        </w:r>
        <w:r>
          <w:rPr>
            <w:rFonts w:ascii="Helvetica Neue" w:hAnsi="Helvetica Neue" w:cs="Helvetica Neue"/>
            <w:color w:val="E34B06"/>
            <w:kern w:val="0"/>
            <w:sz w:val="28"/>
            <w:szCs w:val="28"/>
          </w:rPr>
          <w:t>分</w:t>
        </w:r>
        <w:r>
          <w:rPr>
            <w:rFonts w:ascii="Helvetica Neue" w:hAnsi="Helvetica Neue" w:cs="Helvetica Neue"/>
            <w:color w:val="E34B06"/>
            <w:kern w:val="0"/>
            <w:sz w:val="28"/>
            <w:szCs w:val="28"/>
          </w:rPr>
          <w:t>22</w:t>
        </w:r>
        <w:r>
          <w:rPr>
            <w:rFonts w:ascii="Helvetica Neue" w:hAnsi="Helvetica Neue" w:cs="Helvetica Neue"/>
            <w:color w:val="E34B06"/>
            <w:kern w:val="0"/>
            <w:sz w:val="28"/>
            <w:szCs w:val="28"/>
          </w:rPr>
          <w:t>秒</w:t>
        </w:r>
        <w:r>
          <w:rPr>
            <w:rFonts w:ascii="Helvetica Neue" w:hAnsi="Helvetica Neue" w:cs="Helvetica Neue"/>
            <w:color w:val="E34B06"/>
            <w:kern w:val="0"/>
            <w:sz w:val="28"/>
            <w:szCs w:val="28"/>
          </w:rPr>
          <w:t>)</w:t>
        </w:r>
      </w:hyperlink>
      <w:r>
        <w:rPr>
          <w:rFonts w:ascii="Helvetica Neue" w:hAnsi="Helvetica Neue" w:cs="Helvetica Neue"/>
          <w:color w:val="1C1C1C"/>
          <w:kern w:val="0"/>
          <w:sz w:val="28"/>
          <w:szCs w:val="28"/>
        </w:rPr>
        <w:t xml:space="preserve"> </w:t>
      </w:r>
      <w:r>
        <w:rPr>
          <w:rFonts w:ascii="Helvetica Neue" w:hAnsi="Helvetica Neue" w:cs="Helvetica Neue"/>
          <w:color w:val="1C1C1C"/>
          <w:kern w:val="0"/>
          <w:sz w:val="28"/>
          <w:szCs w:val="28"/>
        </w:rPr>
        <w:t>中发布的内存销毁时间表，被关联的对象在生命周期内要比对象本身释放的晚很多。它们会在被</w:t>
      </w:r>
      <w:r>
        <w:rPr>
          <w:rFonts w:ascii="Helvetica Neue" w:hAnsi="Helvetica Neue" w:cs="Helvetica Neue"/>
          <w:color w:val="1C1C1C"/>
          <w:kern w:val="0"/>
          <w:sz w:val="28"/>
          <w:szCs w:val="28"/>
        </w:rPr>
        <w:t xml:space="preserve"> NSObject -dealloc </w:t>
      </w:r>
      <w:r>
        <w:rPr>
          <w:rFonts w:ascii="Helvetica Neue" w:hAnsi="Helvetica Neue" w:cs="Helvetica Neue"/>
          <w:color w:val="1C1C1C"/>
          <w:kern w:val="0"/>
          <w:sz w:val="28"/>
          <w:szCs w:val="28"/>
        </w:rPr>
        <w:t>调用的</w:t>
      </w:r>
      <w:r>
        <w:rPr>
          <w:rFonts w:ascii="Helvetica Neue" w:hAnsi="Helvetica Neue" w:cs="Helvetica Neue"/>
          <w:color w:val="1C1C1C"/>
          <w:kern w:val="0"/>
          <w:sz w:val="28"/>
          <w:szCs w:val="28"/>
        </w:rPr>
        <w:t xml:space="preserve"> object_dispose() </w:t>
      </w:r>
      <w:r>
        <w:rPr>
          <w:rFonts w:ascii="Helvetica Neue" w:hAnsi="Helvetica Neue" w:cs="Helvetica Neue"/>
          <w:color w:val="1C1C1C"/>
          <w:kern w:val="0"/>
          <w:sz w:val="28"/>
          <w:szCs w:val="28"/>
        </w:rPr>
        <w:t>方法中释放。</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对象的内存销毁时间表，分四个步骤：</w:t>
      </w:r>
    </w:p>
    <w:tbl>
      <w:tblPr>
        <w:tblW w:w="0" w:type="auto"/>
        <w:tblBorders>
          <w:top w:val="nil"/>
          <w:left w:val="nil"/>
          <w:right w:val="nil"/>
        </w:tblBorders>
        <w:tblLayout w:type="fixed"/>
        <w:tblLook w:val="0000" w:firstRow="0" w:lastRow="0" w:firstColumn="0" w:lastColumn="0" w:noHBand="0" w:noVBand="0"/>
      </w:tblPr>
      <w:tblGrid>
        <w:gridCol w:w="788"/>
        <w:gridCol w:w="13611"/>
      </w:tblGrid>
      <w:tr w:rsidR="00B67B56">
        <w:tblPrEx>
          <w:tblCellMar>
            <w:top w:w="0" w:type="dxa"/>
            <w:bottom w:w="0" w:type="dxa"/>
          </w:tblCellMar>
        </w:tblPrEx>
        <w:tc>
          <w:tcPr>
            <w:tcW w:w="788" w:type="dxa"/>
          </w:tcPr>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4</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5</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6</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7</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8</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9</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10</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11</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12</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13</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14</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15</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16</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17</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18</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19</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20</w:t>
            </w:r>
          </w:p>
          <w:p w:rsidR="00B67B56" w:rsidRDefault="00B67B56">
            <w:pPr>
              <w:widowControl/>
              <w:autoSpaceDE w:val="0"/>
              <w:autoSpaceDN w:val="0"/>
              <w:adjustRightInd w:val="0"/>
              <w:jc w:val="left"/>
              <w:rPr>
                <w:rFonts w:ascii="Consolas" w:hAnsi="Consolas" w:cs="Consolas"/>
                <w:color w:val="9F9F9F"/>
                <w:kern w:val="0"/>
                <w:sz w:val="28"/>
                <w:szCs w:val="28"/>
              </w:rPr>
            </w:pPr>
            <w:r>
              <w:rPr>
                <w:rFonts w:ascii="Consolas" w:hAnsi="Consolas" w:cs="Consolas"/>
                <w:color w:val="9F9F9F"/>
                <w:kern w:val="0"/>
                <w:sz w:val="28"/>
                <w:szCs w:val="28"/>
              </w:rPr>
              <w:t>21</w:t>
            </w:r>
          </w:p>
        </w:tc>
        <w:tc>
          <w:tcPr>
            <w:tcW w:w="13611" w:type="dxa"/>
          </w:tcPr>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r>
              <w:rPr>
                <w:rFonts w:ascii="Consolas" w:hAnsi="Consolas" w:cs="Consolas"/>
                <w:color w:val="0F7201"/>
                <w:kern w:val="0"/>
                <w:sz w:val="28"/>
                <w:szCs w:val="28"/>
              </w:rPr>
              <w:t>对象的内存销毁时间表</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hyperlink r:id="rId53" w:history="1">
              <w:r>
                <w:rPr>
                  <w:rFonts w:ascii="Consolas" w:hAnsi="Consolas" w:cs="Consolas"/>
                  <w:color w:val="0F7201"/>
                  <w:kern w:val="0"/>
                  <w:sz w:val="28"/>
                  <w:szCs w:val="28"/>
                </w:rPr>
                <w:t>http://weibo.com/luohanchenyilong/ </w:t>
              </w:r>
            </w:hyperlink>
            <w:r>
              <w:rPr>
                <w:rFonts w:ascii="Consolas" w:hAnsi="Consolas" w:cs="Consolas"/>
                <w:color w:val="0F7201"/>
                <w:kern w:val="0"/>
                <w:sz w:val="28"/>
                <w:szCs w:val="28"/>
              </w:rPr>
              <w:t>(</w:t>
            </w:r>
            <w:r>
              <w:rPr>
                <w:rFonts w:ascii="Consolas" w:hAnsi="Consolas" w:cs="Consolas"/>
                <w:color w:val="0F7201"/>
                <w:kern w:val="0"/>
                <w:sz w:val="28"/>
                <w:szCs w:val="28"/>
              </w:rPr>
              <w:t>微博</w:t>
            </w:r>
            <w:r>
              <w:rPr>
                <w:rFonts w:ascii="Consolas" w:hAnsi="Consolas" w:cs="Consolas"/>
                <w:color w:val="0F7201"/>
                <w:kern w:val="0"/>
                <w:sz w:val="28"/>
                <w:szCs w:val="28"/>
              </w:rPr>
              <w:t>@iOS</w:t>
            </w:r>
            <w:r>
              <w:rPr>
                <w:rFonts w:ascii="Consolas" w:hAnsi="Consolas" w:cs="Consolas"/>
                <w:color w:val="0F7201"/>
                <w:kern w:val="0"/>
                <w:sz w:val="28"/>
                <w:szCs w:val="28"/>
              </w:rPr>
              <w:t>程序犭袁</w:t>
            </w:r>
            <w:r>
              <w:rPr>
                <w:rFonts w:ascii="Consolas" w:hAnsi="Consolas" w:cs="Consolas"/>
                <w:color w:val="0F7201"/>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hyperlink r:id="rId54" w:history="1">
              <w:r>
                <w:rPr>
                  <w:rFonts w:ascii="Consolas" w:hAnsi="Consolas" w:cs="Consolas"/>
                  <w:color w:val="0F7201"/>
                  <w:kern w:val="0"/>
                  <w:sz w:val="28"/>
                  <w:szCs w:val="28"/>
                </w:rPr>
                <w:t>https://github.com/ChenYilong</w:t>
              </w:r>
            </w:hyperlink>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0F7201"/>
                <w:kern w:val="0"/>
                <w:sz w:val="28"/>
                <w:szCs w:val="28"/>
              </w:rPr>
              <w:t>// </w:t>
            </w:r>
            <w:r>
              <w:rPr>
                <w:rFonts w:ascii="Consolas" w:hAnsi="Consolas" w:cs="Consolas"/>
                <w:color w:val="0F7201"/>
                <w:kern w:val="0"/>
                <w:sz w:val="28"/>
                <w:szCs w:val="28"/>
              </w:rPr>
              <w:t>根据</w:t>
            </w:r>
            <w:r>
              <w:rPr>
                <w:rFonts w:ascii="Consolas" w:hAnsi="Consolas" w:cs="Consolas"/>
                <w:color w:val="0F7201"/>
                <w:kern w:val="0"/>
                <w:sz w:val="28"/>
                <w:szCs w:val="28"/>
              </w:rPr>
              <w:t> WWDC 2011, Session 322 (36</w:t>
            </w:r>
            <w:r>
              <w:rPr>
                <w:rFonts w:ascii="Consolas" w:hAnsi="Consolas" w:cs="Consolas"/>
                <w:color w:val="0F7201"/>
                <w:kern w:val="0"/>
                <w:sz w:val="28"/>
                <w:szCs w:val="28"/>
              </w:rPr>
              <w:t>分</w:t>
            </w:r>
            <w:r>
              <w:rPr>
                <w:rFonts w:ascii="Consolas" w:hAnsi="Consolas" w:cs="Consolas"/>
                <w:color w:val="0F7201"/>
                <w:kern w:val="0"/>
                <w:sz w:val="28"/>
                <w:szCs w:val="28"/>
              </w:rPr>
              <w:t>22</w:t>
            </w:r>
            <w:r>
              <w:rPr>
                <w:rFonts w:ascii="Consolas" w:hAnsi="Consolas" w:cs="Consolas"/>
                <w:color w:val="0F7201"/>
                <w:kern w:val="0"/>
                <w:sz w:val="28"/>
                <w:szCs w:val="28"/>
              </w:rPr>
              <w:t>秒</w:t>
            </w:r>
            <w:r>
              <w:rPr>
                <w:rFonts w:ascii="Consolas" w:hAnsi="Consolas" w:cs="Consolas"/>
                <w:color w:val="0F7201"/>
                <w:kern w:val="0"/>
                <w:sz w:val="28"/>
                <w:szCs w:val="28"/>
              </w:rPr>
              <w:t>)</w:t>
            </w:r>
            <w:r>
              <w:rPr>
                <w:rFonts w:ascii="Consolas" w:hAnsi="Consolas" w:cs="Consolas"/>
                <w:color w:val="0F7201"/>
                <w:kern w:val="0"/>
                <w:sz w:val="28"/>
                <w:szCs w:val="28"/>
              </w:rPr>
              <w:t>中发布的内存销毁时间表</w:t>
            </w:r>
            <w:r>
              <w:rPr>
                <w:rFonts w:ascii="Consolas" w:hAnsi="Consolas" w:cs="Consolas"/>
                <w:color w:val="0F7201"/>
                <w:kern w:val="0"/>
                <w:sz w:val="28"/>
                <w:szCs w:val="28"/>
              </w:rPr>
              <w:t>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1. </w:t>
            </w:r>
            <w:r>
              <w:rPr>
                <w:rFonts w:ascii="Consolas" w:hAnsi="Consolas" w:cs="Consolas"/>
                <w:color w:val="1C1C1C"/>
                <w:kern w:val="0"/>
                <w:sz w:val="28"/>
                <w:szCs w:val="28"/>
              </w:rPr>
              <w:t>调用</w:t>
            </w:r>
            <w:r>
              <w:rPr>
                <w:rFonts w:ascii="Consolas" w:hAnsi="Consolas" w:cs="Consolas"/>
                <w:color w:val="1C1C1C"/>
                <w:kern w:val="0"/>
                <w:sz w:val="28"/>
                <w:szCs w:val="28"/>
              </w:rPr>
              <w:t> -release </w:t>
            </w:r>
            <w:r>
              <w:rPr>
                <w:rFonts w:ascii="Consolas" w:hAnsi="Consolas" w:cs="Consolas"/>
                <w:color w:val="1C1C1C"/>
                <w:kern w:val="0"/>
                <w:sz w:val="28"/>
                <w:szCs w:val="28"/>
              </w:rPr>
              <w:t>：引用计数变为零</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 </w:t>
            </w:r>
            <w:r>
              <w:rPr>
                <w:rFonts w:ascii="Consolas" w:hAnsi="Consolas" w:cs="Consolas"/>
                <w:color w:val="1C1C1C"/>
                <w:kern w:val="0"/>
                <w:sz w:val="28"/>
                <w:szCs w:val="28"/>
              </w:rPr>
              <w:t>对象正在被销毁，生命周期即将结束</w:t>
            </w:r>
            <w:r>
              <w:rPr>
                <w:rFonts w:ascii="Consolas" w:hAnsi="Consolas" w:cs="Consolas"/>
                <w:color w:val="1C1C1C"/>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 </w:t>
            </w:r>
            <w:r>
              <w:rPr>
                <w:rFonts w:ascii="Consolas" w:hAnsi="Consolas" w:cs="Consolas"/>
                <w:color w:val="1C1C1C"/>
                <w:kern w:val="0"/>
                <w:sz w:val="28"/>
                <w:szCs w:val="28"/>
              </w:rPr>
              <w:t>不能再有新的</w:t>
            </w:r>
            <w:r>
              <w:rPr>
                <w:rFonts w:ascii="Consolas" w:hAnsi="Consolas" w:cs="Consolas"/>
                <w:color w:val="1C1C1C"/>
                <w:kern w:val="0"/>
                <w:sz w:val="28"/>
                <w:szCs w:val="28"/>
              </w:rPr>
              <w:t> __weak </w:t>
            </w:r>
            <w:r>
              <w:rPr>
                <w:rFonts w:ascii="Consolas" w:hAnsi="Consolas" w:cs="Consolas"/>
                <w:color w:val="1C1C1C"/>
                <w:kern w:val="0"/>
                <w:sz w:val="28"/>
                <w:szCs w:val="28"/>
              </w:rPr>
              <w:t>弱引用，</w:t>
            </w:r>
            <w:r>
              <w:rPr>
                <w:rFonts w:ascii="Consolas" w:hAnsi="Consolas" w:cs="Consolas"/>
                <w:color w:val="1C1C1C"/>
                <w:kern w:val="0"/>
                <w:sz w:val="28"/>
                <w:szCs w:val="28"/>
              </w:rPr>
              <w:t> </w:t>
            </w:r>
            <w:r>
              <w:rPr>
                <w:rFonts w:ascii="Consolas" w:hAnsi="Consolas" w:cs="Consolas"/>
                <w:color w:val="1C1C1C"/>
                <w:kern w:val="0"/>
                <w:sz w:val="28"/>
                <w:szCs w:val="28"/>
              </w:rPr>
              <w:t>否则将指向</w:t>
            </w:r>
            <w:r>
              <w:rPr>
                <w:rFonts w:ascii="Consolas" w:hAnsi="Consolas" w:cs="Consolas"/>
                <w:color w:val="1C1C1C"/>
                <w:kern w:val="0"/>
                <w:sz w:val="28"/>
                <w:szCs w:val="28"/>
              </w:rPr>
              <w:t> nil.</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 </w:t>
            </w:r>
            <w:r>
              <w:rPr>
                <w:rFonts w:ascii="Consolas" w:hAnsi="Consolas" w:cs="Consolas"/>
                <w:color w:val="1C1C1C"/>
                <w:kern w:val="0"/>
                <w:sz w:val="28"/>
                <w:szCs w:val="28"/>
              </w:rPr>
              <w:t>调用</w:t>
            </w:r>
            <w:r>
              <w:rPr>
                <w:rFonts w:ascii="Consolas" w:hAnsi="Consolas" w:cs="Consolas"/>
                <w:color w:val="1C1C1C"/>
                <w:kern w:val="0"/>
                <w:sz w:val="28"/>
                <w:szCs w:val="28"/>
              </w:rPr>
              <w:t> [self dealloc]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2. </w:t>
            </w:r>
            <w:r>
              <w:rPr>
                <w:rFonts w:ascii="Consolas" w:hAnsi="Consolas" w:cs="Consolas"/>
                <w:color w:val="1C1C1C"/>
                <w:kern w:val="0"/>
                <w:sz w:val="28"/>
                <w:szCs w:val="28"/>
              </w:rPr>
              <w:t>父类</w:t>
            </w:r>
            <w:r>
              <w:rPr>
                <w:rFonts w:ascii="Consolas" w:hAnsi="Consolas" w:cs="Consolas"/>
                <w:color w:val="1C1C1C"/>
                <w:kern w:val="0"/>
                <w:sz w:val="28"/>
                <w:szCs w:val="28"/>
              </w:rPr>
              <w:t> </w:t>
            </w:r>
            <w:r>
              <w:rPr>
                <w:rFonts w:ascii="Consolas" w:hAnsi="Consolas" w:cs="Consolas"/>
                <w:color w:val="1C1C1C"/>
                <w:kern w:val="0"/>
                <w:sz w:val="28"/>
                <w:szCs w:val="28"/>
              </w:rPr>
              <w:t>调用</w:t>
            </w:r>
            <w:r>
              <w:rPr>
                <w:rFonts w:ascii="Consolas" w:hAnsi="Consolas" w:cs="Consolas"/>
                <w:color w:val="1C1C1C"/>
                <w:kern w:val="0"/>
                <w:sz w:val="28"/>
                <w:szCs w:val="28"/>
              </w:rPr>
              <w:t> -dealloc</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 </w:t>
            </w:r>
            <w:r>
              <w:rPr>
                <w:rFonts w:ascii="Consolas" w:hAnsi="Consolas" w:cs="Consolas"/>
                <w:color w:val="1C1C1C"/>
                <w:kern w:val="0"/>
                <w:sz w:val="28"/>
                <w:szCs w:val="28"/>
              </w:rPr>
              <w:t>继承关系中最底层的父类</w:t>
            </w:r>
            <w:r>
              <w:rPr>
                <w:rFonts w:ascii="Consolas" w:hAnsi="Consolas" w:cs="Consolas"/>
                <w:color w:val="1C1C1C"/>
                <w:kern w:val="0"/>
                <w:sz w:val="28"/>
                <w:szCs w:val="28"/>
              </w:rPr>
              <w:t> </w:t>
            </w:r>
            <w:r>
              <w:rPr>
                <w:rFonts w:ascii="Consolas" w:hAnsi="Consolas" w:cs="Consolas"/>
                <w:color w:val="1C1C1C"/>
                <w:kern w:val="0"/>
                <w:sz w:val="28"/>
                <w:szCs w:val="28"/>
              </w:rPr>
              <w:t>在调用</w:t>
            </w:r>
            <w:r>
              <w:rPr>
                <w:rFonts w:ascii="Consolas" w:hAnsi="Consolas" w:cs="Consolas"/>
                <w:color w:val="1C1C1C"/>
                <w:kern w:val="0"/>
                <w:sz w:val="28"/>
                <w:szCs w:val="28"/>
              </w:rPr>
              <w:t> -dealloc</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 </w:t>
            </w:r>
            <w:r>
              <w:rPr>
                <w:rFonts w:ascii="Consolas" w:hAnsi="Consolas" w:cs="Consolas"/>
                <w:color w:val="1C1C1C"/>
                <w:kern w:val="0"/>
                <w:sz w:val="28"/>
                <w:szCs w:val="28"/>
              </w:rPr>
              <w:t>如果是</w:t>
            </w:r>
            <w:r>
              <w:rPr>
                <w:rFonts w:ascii="Consolas" w:hAnsi="Consolas" w:cs="Consolas"/>
                <w:color w:val="1C1C1C"/>
                <w:kern w:val="0"/>
                <w:sz w:val="28"/>
                <w:szCs w:val="28"/>
              </w:rPr>
              <w:t> MRC </w:t>
            </w:r>
            <w:r>
              <w:rPr>
                <w:rFonts w:ascii="Consolas" w:hAnsi="Consolas" w:cs="Consolas"/>
                <w:color w:val="1C1C1C"/>
                <w:kern w:val="0"/>
                <w:sz w:val="28"/>
                <w:szCs w:val="28"/>
              </w:rPr>
              <w:t>代码</w:t>
            </w:r>
            <w:r>
              <w:rPr>
                <w:rFonts w:ascii="Consolas" w:hAnsi="Consolas" w:cs="Consolas"/>
                <w:color w:val="1C1C1C"/>
                <w:kern w:val="0"/>
                <w:sz w:val="28"/>
                <w:szCs w:val="28"/>
              </w:rPr>
              <w:t> </w:t>
            </w:r>
            <w:r>
              <w:rPr>
                <w:rFonts w:ascii="Consolas" w:hAnsi="Consolas" w:cs="Consolas"/>
                <w:color w:val="1C1C1C"/>
                <w:kern w:val="0"/>
                <w:sz w:val="28"/>
                <w:szCs w:val="28"/>
              </w:rPr>
              <w:t>则会手动释放实例变量们（</w:t>
            </w:r>
            <w:r>
              <w:rPr>
                <w:rFonts w:ascii="Consolas" w:hAnsi="Consolas" w:cs="Consolas"/>
                <w:color w:val="1C1C1C"/>
                <w:kern w:val="0"/>
                <w:sz w:val="28"/>
                <w:szCs w:val="28"/>
              </w:rPr>
              <w:t>iVars</w:t>
            </w:r>
            <w:r>
              <w:rPr>
                <w:rFonts w:ascii="Consolas" w:hAnsi="Consolas" w:cs="Consolas"/>
                <w:color w:val="1C1C1C"/>
                <w:kern w:val="0"/>
                <w:sz w:val="28"/>
                <w:szCs w:val="28"/>
              </w:rPr>
              <w:t>）</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 </w:t>
            </w:r>
            <w:r>
              <w:rPr>
                <w:rFonts w:ascii="Consolas" w:hAnsi="Consolas" w:cs="Consolas"/>
                <w:color w:val="1C1C1C"/>
                <w:kern w:val="0"/>
                <w:sz w:val="28"/>
                <w:szCs w:val="28"/>
              </w:rPr>
              <w:t>继承关系中每一层的父类</w:t>
            </w:r>
            <w:r>
              <w:rPr>
                <w:rFonts w:ascii="Consolas" w:hAnsi="Consolas" w:cs="Consolas"/>
                <w:color w:val="1C1C1C"/>
                <w:kern w:val="0"/>
                <w:sz w:val="28"/>
                <w:szCs w:val="28"/>
              </w:rPr>
              <w:t> </w:t>
            </w:r>
            <w:r>
              <w:rPr>
                <w:rFonts w:ascii="Consolas" w:hAnsi="Consolas" w:cs="Consolas"/>
                <w:color w:val="1C1C1C"/>
                <w:kern w:val="0"/>
                <w:sz w:val="28"/>
                <w:szCs w:val="28"/>
              </w:rPr>
              <w:t>都在调用</w:t>
            </w:r>
            <w:r>
              <w:rPr>
                <w:rFonts w:ascii="Consolas" w:hAnsi="Consolas" w:cs="Consolas"/>
                <w:color w:val="1C1C1C"/>
                <w:kern w:val="0"/>
                <w:sz w:val="28"/>
                <w:szCs w:val="28"/>
              </w:rPr>
              <w:t> -dealloc</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3. NSObject </w:t>
            </w:r>
            <w:r>
              <w:rPr>
                <w:rFonts w:ascii="Consolas" w:hAnsi="Consolas" w:cs="Consolas"/>
                <w:color w:val="1C1C1C"/>
                <w:kern w:val="0"/>
                <w:sz w:val="28"/>
                <w:szCs w:val="28"/>
              </w:rPr>
              <w:t>调</w:t>
            </w:r>
            <w:r>
              <w:rPr>
                <w:rFonts w:ascii="Consolas" w:hAnsi="Consolas" w:cs="Consolas"/>
                <w:color w:val="1C1C1C"/>
                <w:kern w:val="0"/>
                <w:sz w:val="28"/>
                <w:szCs w:val="28"/>
              </w:rPr>
              <w:t> -dealloc</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 </w:t>
            </w:r>
            <w:r>
              <w:rPr>
                <w:rFonts w:ascii="Consolas" w:hAnsi="Consolas" w:cs="Consolas"/>
                <w:color w:val="1C1C1C"/>
                <w:kern w:val="0"/>
                <w:sz w:val="28"/>
                <w:szCs w:val="28"/>
              </w:rPr>
              <w:t>只做一件事：调用</w:t>
            </w:r>
            <w:r>
              <w:rPr>
                <w:rFonts w:ascii="Consolas" w:hAnsi="Consolas" w:cs="Consolas"/>
                <w:color w:val="1C1C1C"/>
                <w:kern w:val="0"/>
                <w:sz w:val="28"/>
                <w:szCs w:val="28"/>
              </w:rPr>
              <w:t> Objective-C runtime </w:t>
            </w:r>
            <w:r>
              <w:rPr>
                <w:rFonts w:ascii="Consolas" w:hAnsi="Consolas" w:cs="Consolas"/>
                <w:color w:val="1C1C1C"/>
                <w:kern w:val="0"/>
                <w:sz w:val="28"/>
                <w:szCs w:val="28"/>
              </w:rPr>
              <w:t>中的</w:t>
            </w:r>
            <w:r>
              <w:rPr>
                <w:rFonts w:ascii="Consolas" w:hAnsi="Consolas" w:cs="Consolas"/>
                <w:color w:val="1C1C1C"/>
                <w:kern w:val="0"/>
                <w:sz w:val="28"/>
                <w:szCs w:val="28"/>
              </w:rPr>
              <w:t> object_dispose() </w:t>
            </w:r>
            <w:r>
              <w:rPr>
                <w:rFonts w:ascii="Consolas" w:hAnsi="Consolas" w:cs="Consolas"/>
                <w:color w:val="1C1C1C"/>
                <w:kern w:val="0"/>
                <w:sz w:val="28"/>
                <w:szCs w:val="28"/>
              </w:rPr>
              <w:t>方法</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4. </w:t>
            </w:r>
            <w:r>
              <w:rPr>
                <w:rFonts w:ascii="Consolas" w:hAnsi="Consolas" w:cs="Consolas"/>
                <w:color w:val="1C1C1C"/>
                <w:kern w:val="0"/>
                <w:sz w:val="28"/>
                <w:szCs w:val="28"/>
              </w:rPr>
              <w:t>调用</w:t>
            </w:r>
            <w:r>
              <w:rPr>
                <w:rFonts w:ascii="Consolas" w:hAnsi="Consolas" w:cs="Consolas"/>
                <w:color w:val="1C1C1C"/>
                <w:kern w:val="0"/>
                <w:sz w:val="28"/>
                <w:szCs w:val="28"/>
              </w:rPr>
              <w:t> object_dispose()</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 </w:t>
            </w:r>
            <w:r>
              <w:rPr>
                <w:rFonts w:ascii="Consolas" w:hAnsi="Consolas" w:cs="Consolas"/>
                <w:color w:val="1C1C1C"/>
                <w:kern w:val="0"/>
                <w:sz w:val="28"/>
                <w:szCs w:val="28"/>
              </w:rPr>
              <w:t>为</w:t>
            </w:r>
            <w:r>
              <w:rPr>
                <w:rFonts w:ascii="Consolas" w:hAnsi="Consolas" w:cs="Consolas"/>
                <w:color w:val="1C1C1C"/>
                <w:kern w:val="0"/>
                <w:sz w:val="28"/>
                <w:szCs w:val="28"/>
              </w:rPr>
              <w:t> C++ </w:t>
            </w:r>
            <w:r>
              <w:rPr>
                <w:rFonts w:ascii="Consolas" w:hAnsi="Consolas" w:cs="Consolas"/>
                <w:color w:val="1C1C1C"/>
                <w:kern w:val="0"/>
                <w:sz w:val="28"/>
                <w:szCs w:val="28"/>
              </w:rPr>
              <w:t>的实例变量们（</w:t>
            </w:r>
            <w:r>
              <w:rPr>
                <w:rFonts w:ascii="Consolas" w:hAnsi="Consolas" w:cs="Consolas"/>
                <w:color w:val="1C1C1C"/>
                <w:kern w:val="0"/>
                <w:sz w:val="28"/>
                <w:szCs w:val="28"/>
              </w:rPr>
              <w:t>iVars</w:t>
            </w:r>
            <w:r>
              <w:rPr>
                <w:rFonts w:ascii="Consolas" w:hAnsi="Consolas" w:cs="Consolas"/>
                <w:color w:val="1C1C1C"/>
                <w:kern w:val="0"/>
                <w:sz w:val="28"/>
                <w:szCs w:val="28"/>
              </w:rPr>
              <w:t>）调用</w:t>
            </w:r>
            <w:r>
              <w:rPr>
                <w:rFonts w:ascii="Consolas" w:hAnsi="Consolas" w:cs="Consolas"/>
                <w:color w:val="1C1C1C"/>
                <w:kern w:val="0"/>
                <w:sz w:val="28"/>
                <w:szCs w:val="28"/>
              </w:rPr>
              <w:t> destructors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 </w:t>
            </w:r>
            <w:r>
              <w:rPr>
                <w:rFonts w:ascii="Consolas" w:hAnsi="Consolas" w:cs="Consolas"/>
                <w:color w:val="1C1C1C"/>
                <w:kern w:val="0"/>
                <w:sz w:val="28"/>
                <w:szCs w:val="28"/>
              </w:rPr>
              <w:t>为</w:t>
            </w:r>
            <w:r>
              <w:rPr>
                <w:rFonts w:ascii="Consolas" w:hAnsi="Consolas" w:cs="Consolas"/>
                <w:color w:val="1C1C1C"/>
                <w:kern w:val="0"/>
                <w:sz w:val="28"/>
                <w:szCs w:val="28"/>
              </w:rPr>
              <w:t> ARC </w:t>
            </w:r>
            <w:r>
              <w:rPr>
                <w:rFonts w:ascii="Consolas" w:hAnsi="Consolas" w:cs="Consolas"/>
                <w:color w:val="1C1C1C"/>
                <w:kern w:val="0"/>
                <w:sz w:val="28"/>
                <w:szCs w:val="28"/>
              </w:rPr>
              <w:t>状态下的</w:t>
            </w:r>
            <w:r>
              <w:rPr>
                <w:rFonts w:ascii="Consolas" w:hAnsi="Consolas" w:cs="Consolas"/>
                <w:color w:val="1C1C1C"/>
                <w:kern w:val="0"/>
                <w:sz w:val="28"/>
                <w:szCs w:val="28"/>
              </w:rPr>
              <w:t> </w:t>
            </w:r>
            <w:r>
              <w:rPr>
                <w:rFonts w:ascii="Consolas" w:hAnsi="Consolas" w:cs="Consolas"/>
                <w:color w:val="1C1C1C"/>
                <w:kern w:val="0"/>
                <w:sz w:val="28"/>
                <w:szCs w:val="28"/>
              </w:rPr>
              <w:t>实例变量们（</w:t>
            </w:r>
            <w:r>
              <w:rPr>
                <w:rFonts w:ascii="Consolas" w:hAnsi="Consolas" w:cs="Consolas"/>
                <w:color w:val="1C1C1C"/>
                <w:kern w:val="0"/>
                <w:sz w:val="28"/>
                <w:szCs w:val="28"/>
              </w:rPr>
              <w:t>iVars</w:t>
            </w:r>
            <w:r>
              <w:rPr>
                <w:rFonts w:ascii="Consolas" w:hAnsi="Consolas" w:cs="Consolas"/>
                <w:color w:val="1C1C1C"/>
                <w:kern w:val="0"/>
                <w:sz w:val="28"/>
                <w:szCs w:val="28"/>
              </w:rPr>
              <w:t>）</w:t>
            </w:r>
            <w:r>
              <w:rPr>
                <w:rFonts w:ascii="Consolas" w:hAnsi="Consolas" w:cs="Consolas"/>
                <w:color w:val="1C1C1C"/>
                <w:kern w:val="0"/>
                <w:sz w:val="28"/>
                <w:szCs w:val="28"/>
              </w:rPr>
              <w:t> </w:t>
            </w:r>
            <w:r>
              <w:rPr>
                <w:rFonts w:ascii="Consolas" w:hAnsi="Consolas" w:cs="Consolas"/>
                <w:color w:val="1C1C1C"/>
                <w:kern w:val="0"/>
                <w:sz w:val="28"/>
                <w:szCs w:val="28"/>
              </w:rPr>
              <w:t>调用</w:t>
            </w:r>
            <w:r>
              <w:rPr>
                <w:rFonts w:ascii="Consolas" w:hAnsi="Consolas" w:cs="Consolas"/>
                <w:color w:val="1C1C1C"/>
                <w:kern w:val="0"/>
                <w:sz w:val="28"/>
                <w:szCs w:val="28"/>
              </w:rPr>
              <w:t> -release </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 </w:t>
            </w:r>
            <w:r>
              <w:rPr>
                <w:rFonts w:ascii="Consolas" w:hAnsi="Consolas" w:cs="Consolas"/>
                <w:color w:val="1C1C1C"/>
                <w:kern w:val="0"/>
                <w:sz w:val="28"/>
                <w:szCs w:val="28"/>
              </w:rPr>
              <w:t>解除所有使用</w:t>
            </w:r>
            <w:r>
              <w:rPr>
                <w:rFonts w:ascii="Consolas" w:hAnsi="Consolas" w:cs="Consolas"/>
                <w:color w:val="1C1C1C"/>
                <w:kern w:val="0"/>
                <w:sz w:val="28"/>
                <w:szCs w:val="28"/>
              </w:rPr>
              <w:t> runtime Associate</w:t>
            </w:r>
            <w:r>
              <w:rPr>
                <w:rFonts w:ascii="Consolas" w:hAnsi="Consolas" w:cs="Consolas"/>
                <w:color w:val="1C1C1C"/>
                <w:kern w:val="0"/>
                <w:sz w:val="28"/>
                <w:szCs w:val="28"/>
              </w:rPr>
              <w:t>方法关联的对象</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 </w:t>
            </w:r>
            <w:r>
              <w:rPr>
                <w:rFonts w:ascii="Consolas" w:hAnsi="Consolas" w:cs="Consolas"/>
                <w:color w:val="1C1C1C"/>
                <w:kern w:val="0"/>
                <w:sz w:val="28"/>
                <w:szCs w:val="28"/>
              </w:rPr>
              <w:t>解除所有</w:t>
            </w:r>
            <w:r>
              <w:rPr>
                <w:rFonts w:ascii="Consolas" w:hAnsi="Consolas" w:cs="Consolas"/>
                <w:color w:val="1C1C1C"/>
                <w:kern w:val="0"/>
                <w:sz w:val="28"/>
                <w:szCs w:val="28"/>
              </w:rPr>
              <w:t> __weak </w:t>
            </w:r>
            <w:r>
              <w:rPr>
                <w:rFonts w:ascii="Consolas" w:hAnsi="Consolas" w:cs="Consolas"/>
                <w:color w:val="1C1C1C"/>
                <w:kern w:val="0"/>
                <w:sz w:val="28"/>
                <w:szCs w:val="28"/>
              </w:rPr>
              <w:t>引用</w:t>
            </w:r>
          </w:p>
          <w:p w:rsidR="00B67B56" w:rsidRDefault="00B67B56">
            <w:pPr>
              <w:widowControl/>
              <w:autoSpaceDE w:val="0"/>
              <w:autoSpaceDN w:val="0"/>
              <w:adjustRightInd w:val="0"/>
              <w:jc w:val="left"/>
              <w:rPr>
                <w:rFonts w:ascii="Consolas" w:hAnsi="Consolas" w:cs="Consolas"/>
                <w:color w:val="1C1C1C"/>
                <w:kern w:val="0"/>
                <w:sz w:val="28"/>
                <w:szCs w:val="28"/>
              </w:rPr>
            </w:pPr>
            <w:r>
              <w:rPr>
                <w:rFonts w:ascii="Consolas" w:hAnsi="Consolas" w:cs="Consolas"/>
                <w:color w:val="1C1C1C"/>
                <w:kern w:val="0"/>
                <w:sz w:val="28"/>
                <w:szCs w:val="28"/>
              </w:rPr>
              <w:t>     * </w:t>
            </w:r>
            <w:r>
              <w:rPr>
                <w:rFonts w:ascii="Consolas" w:hAnsi="Consolas" w:cs="Consolas"/>
                <w:color w:val="1C1C1C"/>
                <w:kern w:val="0"/>
                <w:sz w:val="28"/>
                <w:szCs w:val="28"/>
              </w:rPr>
              <w:t>调用</w:t>
            </w:r>
            <w:r>
              <w:rPr>
                <w:rFonts w:ascii="Consolas" w:hAnsi="Consolas" w:cs="Consolas"/>
                <w:color w:val="1C1C1C"/>
                <w:kern w:val="0"/>
                <w:sz w:val="28"/>
                <w:szCs w:val="28"/>
              </w:rPr>
              <w:t> free()</w:t>
            </w:r>
          </w:p>
        </w:tc>
      </w:tr>
    </w:tbl>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对象的内存销毁时间表：</w:t>
      </w:r>
      <w:hyperlink r:id="rId55" w:history="1">
        <w:r>
          <w:rPr>
            <w:rFonts w:ascii="Helvetica Neue" w:hAnsi="Helvetica Neue" w:cs="Helvetica Neue"/>
            <w:color w:val="E34B06"/>
            <w:kern w:val="0"/>
            <w:sz w:val="28"/>
            <w:szCs w:val="28"/>
          </w:rPr>
          <w:t>参考链接</w:t>
        </w:r>
      </w:hyperlink>
      <w:r>
        <w:rPr>
          <w:rFonts w:ascii="Helvetica Neue" w:hAnsi="Helvetica Neue" w:cs="Helvetica Neue"/>
          <w:color w:val="1C1C1C"/>
          <w:kern w:val="0"/>
          <w:sz w:val="28"/>
          <w:szCs w:val="28"/>
        </w:rPr>
        <w:t>。</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b/>
          <w:bCs/>
          <w:color w:val="16A53F"/>
          <w:kern w:val="0"/>
          <w:sz w:val="28"/>
          <w:szCs w:val="28"/>
        </w:rPr>
        <w:t>24. objc</w:t>
      </w:r>
      <w:r>
        <w:rPr>
          <w:rFonts w:ascii="Helvetica Neue" w:hAnsi="Helvetica Neue" w:cs="Helvetica Neue"/>
          <w:b/>
          <w:bCs/>
          <w:color w:val="16A53F"/>
          <w:kern w:val="0"/>
          <w:sz w:val="28"/>
          <w:szCs w:val="28"/>
        </w:rPr>
        <w:t>中的类方法和实例方法有什么本质区别和联系？</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类方法：</w:t>
      </w:r>
    </w:p>
    <w:p w:rsidR="00B67B56" w:rsidRDefault="00B67B56" w:rsidP="00B67B56">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类方法是属于类对象的</w:t>
      </w:r>
    </w:p>
    <w:p w:rsidR="00B67B56" w:rsidRDefault="00B67B56" w:rsidP="00B67B56">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类方法只能通过类对象调用</w:t>
      </w:r>
    </w:p>
    <w:p w:rsidR="00B67B56" w:rsidRDefault="00B67B56" w:rsidP="00B67B56">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类方法中的</w:t>
      </w:r>
      <w:r>
        <w:rPr>
          <w:rFonts w:ascii="Helvetica Neue" w:hAnsi="Helvetica Neue" w:cs="Helvetica Neue"/>
          <w:color w:val="1C1C1C"/>
          <w:kern w:val="0"/>
          <w:sz w:val="28"/>
          <w:szCs w:val="28"/>
        </w:rPr>
        <w:t>self</w:t>
      </w:r>
      <w:r>
        <w:rPr>
          <w:rFonts w:ascii="Helvetica Neue" w:hAnsi="Helvetica Neue" w:cs="Helvetica Neue"/>
          <w:color w:val="1C1C1C"/>
          <w:kern w:val="0"/>
          <w:sz w:val="28"/>
          <w:szCs w:val="28"/>
        </w:rPr>
        <w:t>是类对象</w:t>
      </w:r>
    </w:p>
    <w:p w:rsidR="00B67B56" w:rsidRDefault="00B67B56" w:rsidP="00B67B56">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类方法可以调用其他的类方法</w:t>
      </w:r>
    </w:p>
    <w:p w:rsidR="00B67B56" w:rsidRDefault="00B67B56" w:rsidP="00B67B56">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类方法中不能访问成员变量</w:t>
      </w:r>
    </w:p>
    <w:p w:rsidR="00B67B56" w:rsidRDefault="00B67B56" w:rsidP="00B67B56">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类方法中不定直接调用对象方法</w:t>
      </w:r>
    </w:p>
    <w:p w:rsidR="00B67B56" w:rsidRDefault="00B67B56" w:rsidP="00B67B56">
      <w:pPr>
        <w:widowControl/>
        <w:autoSpaceDE w:val="0"/>
        <w:autoSpaceDN w:val="0"/>
        <w:adjustRightInd w:val="0"/>
        <w:jc w:val="left"/>
        <w:rPr>
          <w:rFonts w:ascii="Helvetica Neue" w:hAnsi="Helvetica Neue" w:cs="Helvetica Neue"/>
          <w:color w:val="1C1C1C"/>
          <w:kern w:val="0"/>
          <w:sz w:val="28"/>
          <w:szCs w:val="28"/>
        </w:rPr>
      </w:pPr>
      <w:r>
        <w:rPr>
          <w:rFonts w:ascii="Helvetica Neue" w:hAnsi="Helvetica Neue" w:cs="Helvetica Neue"/>
          <w:color w:val="1C1C1C"/>
          <w:kern w:val="0"/>
          <w:sz w:val="28"/>
          <w:szCs w:val="28"/>
        </w:rPr>
        <w:t>实例方法：</w:t>
      </w:r>
    </w:p>
    <w:p w:rsidR="00B67B56" w:rsidRDefault="00B67B56" w:rsidP="00B67B56">
      <w:pPr>
        <w:widowControl/>
        <w:numPr>
          <w:ilvl w:val="0"/>
          <w:numId w:val="1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实例方法是属于实例对象的</w:t>
      </w:r>
    </w:p>
    <w:p w:rsidR="00B67B56" w:rsidRDefault="00B67B56" w:rsidP="00B67B56">
      <w:pPr>
        <w:widowControl/>
        <w:numPr>
          <w:ilvl w:val="0"/>
          <w:numId w:val="1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实例方法只能通过实例对象调用</w:t>
      </w:r>
    </w:p>
    <w:p w:rsidR="00B67B56" w:rsidRDefault="00B67B56" w:rsidP="00B67B56">
      <w:pPr>
        <w:widowControl/>
        <w:numPr>
          <w:ilvl w:val="0"/>
          <w:numId w:val="1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实例方法中的</w:t>
      </w:r>
      <w:r>
        <w:rPr>
          <w:rFonts w:ascii="Helvetica Neue" w:hAnsi="Helvetica Neue" w:cs="Helvetica Neue"/>
          <w:color w:val="1C1C1C"/>
          <w:kern w:val="0"/>
          <w:sz w:val="28"/>
          <w:szCs w:val="28"/>
        </w:rPr>
        <w:t>self</w:t>
      </w:r>
      <w:r>
        <w:rPr>
          <w:rFonts w:ascii="Helvetica Neue" w:hAnsi="Helvetica Neue" w:cs="Helvetica Neue"/>
          <w:color w:val="1C1C1C"/>
          <w:kern w:val="0"/>
          <w:sz w:val="28"/>
          <w:szCs w:val="28"/>
        </w:rPr>
        <w:t>是实例对象</w:t>
      </w:r>
    </w:p>
    <w:p w:rsidR="00B67B56" w:rsidRDefault="00B67B56" w:rsidP="00B67B56">
      <w:pPr>
        <w:widowControl/>
        <w:numPr>
          <w:ilvl w:val="0"/>
          <w:numId w:val="1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实例方法中可以访问成员变量</w:t>
      </w:r>
    </w:p>
    <w:p w:rsidR="00B67B56" w:rsidRDefault="00B67B56" w:rsidP="00B67B56">
      <w:pPr>
        <w:widowControl/>
        <w:numPr>
          <w:ilvl w:val="0"/>
          <w:numId w:val="1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实例方法中直接调用实例方法</w:t>
      </w:r>
    </w:p>
    <w:p w:rsidR="00B67B56" w:rsidRDefault="00B67B56" w:rsidP="00B67B56">
      <w:pPr>
        <w:widowControl/>
        <w:numPr>
          <w:ilvl w:val="0"/>
          <w:numId w:val="17"/>
        </w:numPr>
        <w:tabs>
          <w:tab w:val="left" w:pos="220"/>
          <w:tab w:val="left" w:pos="720"/>
        </w:tabs>
        <w:autoSpaceDE w:val="0"/>
        <w:autoSpaceDN w:val="0"/>
        <w:adjustRightInd w:val="0"/>
        <w:ind w:hanging="720"/>
        <w:jc w:val="left"/>
        <w:rPr>
          <w:rFonts w:ascii="Helvetica Neue" w:hAnsi="Helvetica Neue" w:cs="Helvetica Neue"/>
          <w:color w:val="1C1C1C"/>
          <w:kern w:val="0"/>
          <w:sz w:val="28"/>
          <w:szCs w:val="28"/>
        </w:rPr>
      </w:pPr>
      <w:r>
        <w:rPr>
          <w:rFonts w:ascii="Helvetica Neue" w:hAnsi="Helvetica Neue" w:cs="Helvetica Neue"/>
          <w:color w:val="1C1C1C"/>
          <w:kern w:val="1"/>
          <w:sz w:val="28"/>
          <w:szCs w:val="28"/>
        </w:rPr>
        <w:tab/>
      </w:r>
      <w:r>
        <w:rPr>
          <w:rFonts w:ascii="Helvetica Neue" w:hAnsi="Helvetica Neue" w:cs="Helvetica Neue"/>
          <w:color w:val="1C1C1C"/>
          <w:kern w:val="1"/>
          <w:sz w:val="28"/>
          <w:szCs w:val="28"/>
        </w:rPr>
        <w:tab/>
      </w:r>
      <w:r>
        <w:rPr>
          <w:rFonts w:ascii="Helvetica Neue" w:hAnsi="Helvetica Neue" w:cs="Helvetica Neue"/>
          <w:color w:val="1C1C1C"/>
          <w:kern w:val="0"/>
          <w:sz w:val="28"/>
          <w:szCs w:val="28"/>
        </w:rPr>
        <w:t>实例方法中也可以调用类方法</w:t>
      </w:r>
      <w:r>
        <w:rPr>
          <w:rFonts w:ascii="Helvetica Neue" w:hAnsi="Helvetica Neue" w:cs="Helvetica Neue"/>
          <w:color w:val="1C1C1C"/>
          <w:kern w:val="0"/>
          <w:sz w:val="28"/>
          <w:szCs w:val="28"/>
        </w:rPr>
        <w:t>(</w:t>
      </w:r>
      <w:r>
        <w:rPr>
          <w:rFonts w:ascii="Helvetica Neue" w:hAnsi="Helvetica Neue" w:cs="Helvetica Neue"/>
          <w:color w:val="1C1C1C"/>
          <w:kern w:val="0"/>
          <w:sz w:val="28"/>
          <w:szCs w:val="28"/>
        </w:rPr>
        <w:t>通过类名</w:t>
      </w:r>
      <w:r>
        <w:rPr>
          <w:rFonts w:ascii="Helvetica Neue" w:hAnsi="Helvetica Neue" w:cs="Helvetica Neue"/>
          <w:color w:val="1C1C1C"/>
          <w:kern w:val="0"/>
          <w:sz w:val="28"/>
          <w:szCs w:val="28"/>
        </w:rPr>
        <w:t>)</w:t>
      </w:r>
    </w:p>
    <w:p w:rsidR="00452D27" w:rsidRDefault="00452D27"/>
    <w:sectPr w:rsidR="00452D27" w:rsidSect="00BA6FF6">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Heiti SC Light">
    <w:panose1 w:val="02000000000000000000"/>
    <w:charset w:val="50"/>
    <w:family w:val="auto"/>
    <w:pitch w:val="variable"/>
    <w:sig w:usb0="8000002F" w:usb1="080E004A" w:usb2="00000010" w:usb3="00000000" w:csb0="003E0000"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Zapf Dingbats">
    <w:panose1 w:val="05020102010704020609"/>
    <w:charset w:val="02"/>
    <w:family w:val="auto"/>
    <w:pitch w:val="variable"/>
    <w:sig w:usb0="00000000" w:usb1="10000000" w:usb2="00000000" w:usb3="00000000" w:csb0="80000000" w:csb1="00000000"/>
  </w:font>
  <w:font w:name="Menlo Regular">
    <w:panose1 w:val="020B0609030804020204"/>
    <w:charset w:val="00"/>
    <w:family w:val="auto"/>
    <w:pitch w:val="variable"/>
    <w:sig w:usb0="E60022FF" w:usb1="D200F9FB" w:usb2="02000028" w:usb3="00000000" w:csb0="000001DF" w:csb1="00000000"/>
  </w:font>
  <w:font w:name="PingFang SC Medium">
    <w:panose1 w:val="020B0600000000000000"/>
    <w:charset w:val="50"/>
    <w:family w:val="auto"/>
    <w:pitch w:val="variable"/>
    <w:sig w:usb0="A00002FF" w:usb1="7ACFFDFB" w:usb2="00000017"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C"/>
    <w:multiLevelType w:val="hybridMultilevel"/>
    <w:tmpl w:val="0000000C"/>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D"/>
    <w:multiLevelType w:val="hybridMultilevel"/>
    <w:tmpl w:val="0000000D"/>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E"/>
    <w:multiLevelType w:val="hybridMultilevel"/>
    <w:tmpl w:val="0000000E"/>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0F"/>
    <w:multiLevelType w:val="hybridMultilevel"/>
    <w:tmpl w:val="0000000F"/>
    <w:lvl w:ilvl="0" w:tplc="0000057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010"/>
    <w:multiLevelType w:val="hybridMultilevel"/>
    <w:tmpl w:val="00000010"/>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0011"/>
    <w:multiLevelType w:val="hybridMultilevel"/>
    <w:tmpl w:val="00000011"/>
    <w:lvl w:ilvl="0" w:tplc="0000064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B56"/>
    <w:rsid w:val="00452D27"/>
    <w:rsid w:val="00B67B56"/>
    <w:rsid w:val="00C554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C79D8B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67B56"/>
    <w:rPr>
      <w:rFonts w:ascii="Heiti SC Light" w:eastAsia="Heiti SC Light"/>
      <w:sz w:val="18"/>
      <w:szCs w:val="18"/>
    </w:rPr>
  </w:style>
  <w:style w:type="character" w:customStyle="1" w:styleId="a4">
    <w:name w:val="批注框文本字符"/>
    <w:basedOn w:val="a0"/>
    <w:link w:val="a3"/>
    <w:uiPriority w:val="99"/>
    <w:semiHidden/>
    <w:rsid w:val="00B67B56"/>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67B56"/>
    <w:rPr>
      <w:rFonts w:ascii="Heiti SC Light" w:eastAsia="Heiti SC Light"/>
      <w:sz w:val="18"/>
      <w:szCs w:val="18"/>
    </w:rPr>
  </w:style>
  <w:style w:type="character" w:customStyle="1" w:styleId="a4">
    <w:name w:val="批注框文本字符"/>
    <w:basedOn w:val="a0"/>
    <w:link w:val="a3"/>
    <w:uiPriority w:val="99"/>
    <w:semiHidden/>
    <w:rsid w:val="00B67B56"/>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is.gd/OQ49zk" TargetMode="External"/><Relationship Id="rId14" Type="http://schemas.openxmlformats.org/officeDocument/2006/relationships/hyperlink" Target="https://developer.apple.com/library/ios/documentation/Cocoa/Conceptual/ProgrammingWithObjectiveC/WorkingwithBlocks/WorkingwithBlocks.html#//apple_ref/doc/uid/TP40011210-CH8-SW12"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hyperlink" Target="http://weibo.com/luohanchenyilong/%C2%A0" TargetMode="External"/><Relationship Id="rId51" Type="http://schemas.openxmlformats.org/officeDocument/2006/relationships/hyperlink" Target="https://github.com/ChenYilong" TargetMode="External"/><Relationship Id="rId52" Type="http://schemas.openxmlformats.org/officeDocument/2006/relationships/hyperlink" Target="https://developer.apple.com/videos/wwdc/2011/#322-video" TargetMode="External"/><Relationship Id="rId53" Type="http://schemas.openxmlformats.org/officeDocument/2006/relationships/hyperlink" Target="http://weibo.com/luohanchenyilong/%C2%A0" TargetMode="External"/><Relationship Id="rId54" Type="http://schemas.openxmlformats.org/officeDocument/2006/relationships/hyperlink" Target="https://github.com/ChenYilong" TargetMode="External"/><Relationship Id="rId55" Type="http://schemas.openxmlformats.org/officeDocument/2006/relationships/hyperlink" Target="http://stackoverflow.com/a/10843510/3395008" TargetMode="Externa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hyperlink" Target="http://stackoverflow.com/a/19821816/3395008" TargetMode="External"/><Relationship Id="rId43" Type="http://schemas.openxmlformats.org/officeDocument/2006/relationships/hyperlink" Target="http://weibo.com/luohanchenyilong/" TargetMode="External"/><Relationship Id="rId44" Type="http://schemas.openxmlformats.org/officeDocument/2006/relationships/hyperlink" Target="https://github.com/ChenYilong" TargetMode="External"/><Relationship Id="rId45" Type="http://schemas.openxmlformats.org/officeDocument/2006/relationships/image" Target="media/image14.png"/><Relationship Id="rId46" Type="http://schemas.openxmlformats.org/officeDocument/2006/relationships/image" Target="media/image15.png"/><Relationship Id="rId47" Type="http://schemas.openxmlformats.org/officeDocument/2006/relationships/hyperlink" Target="http://weibo.com/junbbcom" TargetMode="External"/><Relationship Id="rId48" Type="http://schemas.openxmlformats.org/officeDocument/2006/relationships/hyperlink" Target="http://chun.tips/blog/2014/11/05/bao-gen-wen-di-objective%5Bnil%5Dc-runtime(1)%5Bnil%5D-self-and-super/" TargetMode="External"/><Relationship Id="rId49" Type="http://schemas.openxmlformats.org/officeDocument/2006/relationships/hyperlink" Target="https://web.archive.org/web/20120818164935/http://developer.apple.com/library/ios/#/web/20120820002100/http://developer.apple.com/library/ios/documentation/cocoa/conceptual/objectivec/Chapters/ocAssociativeReferences.htm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developer.apple.com/library/ios/releasenotes/ObjectiveC/ModernizationObjC/AdoptingModernObjective-C/AdoptingModernObjective-C.html" TargetMode="External"/><Relationship Id="rId9" Type="http://schemas.openxmlformats.org/officeDocument/2006/relationships/hyperlink" Target="http://blog.sunnyxx.com/2014/12/20/64-bit-tips/" TargetMode="External"/><Relationship Id="rId30" Type="http://schemas.openxmlformats.org/officeDocument/2006/relationships/hyperlink" Target="https://github.com/ChenYilong" TargetMode="External"/><Relationship Id="rId31" Type="http://schemas.openxmlformats.org/officeDocument/2006/relationships/hyperlink" Target="http://weibo.com/luohanchenyilong/" TargetMode="External"/><Relationship Id="rId32" Type="http://schemas.openxmlformats.org/officeDocument/2006/relationships/hyperlink" Target="https://github.com/ChenYilong" TargetMode="External"/><Relationship Id="rId33" Type="http://schemas.openxmlformats.org/officeDocument/2006/relationships/hyperlink" Target="http://stackoverflow.com/a/31560217/3395008" TargetMode="External"/><Relationship Id="rId34" Type="http://schemas.openxmlformats.org/officeDocument/2006/relationships/hyperlink" Target="http://stackoverflow.com/a/15541801/3395008" TargetMode="External"/><Relationship Id="rId35" Type="http://schemas.openxmlformats.org/officeDocument/2006/relationships/hyperlink" Target="http://rdcworld-iphone.blogspot.in/2012/12/variable-property-attributes-or.html" TargetMode="External"/><Relationship Id="rId36" Type="http://schemas.openxmlformats.org/officeDocument/2006/relationships/hyperlink" Target="https://www.zybuluo.com/MicroCai/note/50592" TargetMode="External"/><Relationship Id="rId37" Type="http://schemas.openxmlformats.org/officeDocument/2006/relationships/hyperlink" Target="https://developer.apple.com/library/mac/documentation/Cocoa/Conceptual/ProgrammingWithObjectiveC/EncapsulatingData/EncapsulatingData.html#//apple_ref/doc/uid/TP40011210-CH5-SW6" TargetMode="External"/><Relationship Id="rId38" Type="http://schemas.openxmlformats.org/officeDocument/2006/relationships/image" Target="media/image10.png"/><Relationship Id="rId39" Type="http://schemas.openxmlformats.org/officeDocument/2006/relationships/image" Target="media/image11.png"/><Relationship Id="rId20" Type="http://schemas.openxmlformats.org/officeDocument/2006/relationships/image" Target="media/image9.png"/><Relationship Id="rId21" Type="http://schemas.openxmlformats.org/officeDocument/2006/relationships/hyperlink" Target="http://weibo.com/luohanchenyilong/" TargetMode="External"/><Relationship Id="rId22" Type="http://schemas.openxmlformats.org/officeDocument/2006/relationships/hyperlink" Target="https://github.com/ChenYilong" TargetMode="External"/><Relationship Id="rId23" Type="http://schemas.openxmlformats.org/officeDocument/2006/relationships/hyperlink" Target="http://weibo.com/luohanchenyilong/" TargetMode="External"/><Relationship Id="rId24" Type="http://schemas.openxmlformats.org/officeDocument/2006/relationships/hyperlink" Target="https://github.com/ChenYilong" TargetMode="External"/><Relationship Id="rId25" Type="http://schemas.openxmlformats.org/officeDocument/2006/relationships/hyperlink" Target="http://weibo.com/luohanchenyilong/" TargetMode="External"/><Relationship Id="rId26" Type="http://schemas.openxmlformats.org/officeDocument/2006/relationships/hyperlink" Target="https://github.com/ChenYilong" TargetMode="External"/><Relationship Id="rId27" Type="http://schemas.openxmlformats.org/officeDocument/2006/relationships/hyperlink" Target="http://weibo.com/luohanchenyilong/" TargetMode="External"/><Relationship Id="rId28" Type="http://schemas.openxmlformats.org/officeDocument/2006/relationships/hyperlink" Target="https://github.com/ChenYilong" TargetMode="External"/><Relationship Id="rId29" Type="http://schemas.openxmlformats.org/officeDocument/2006/relationships/hyperlink" Target="http://weibo.com/luohanchenyilong/" TargetMode="External"/><Relationship Id="rId10" Type="http://schemas.openxmlformats.org/officeDocument/2006/relationships/hyperlink" Target="http://weibo.com/luohanchenyilong/" TargetMode="External"/><Relationship Id="rId11" Type="http://schemas.openxmlformats.org/officeDocument/2006/relationships/hyperlink" Target="https://github.com/ChenYilong" TargetMode="External"/><Relationship Id="rId12"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39</Pages>
  <Words>4614</Words>
  <Characters>26301</Characters>
  <Application>Microsoft Macintosh Word</Application>
  <DocSecurity>0</DocSecurity>
  <Lines>219</Lines>
  <Paragraphs>61</Paragraphs>
  <ScaleCrop>false</ScaleCrop>
  <Company>dasdlhalsdidjqwodijiqw</Company>
  <LinksUpToDate>false</LinksUpToDate>
  <CharactersWithSpaces>30854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dasjd;sa fjaklfja</dc:creator>
  <cp:keywords/>
  <dc:description/>
  <cp:lastModifiedBy>dasjd;sa fjaklfja</cp:lastModifiedBy>
  <cp:revision>1</cp:revision>
  <dcterms:created xsi:type="dcterms:W3CDTF">2017-09-12T13:06:00Z</dcterms:created>
  <dcterms:modified xsi:type="dcterms:W3CDTF">2017-09-12T13:08:00Z</dcterms:modified>
</cp:coreProperties>
</file>